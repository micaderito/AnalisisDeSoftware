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lang w:eastAsia="es-ES"/>
        </w:rPr>
        <w:id w:val="14527453"/>
        <w:docPartObj>
          <w:docPartGallery w:val="Table of Contents"/>
          <w:docPartUnique/>
        </w:docPartObj>
      </w:sdtPr>
      <w:sdtContent>
        <w:p w:rsidR="009D4624" w:rsidRDefault="009D4624">
          <w:pPr>
            <w:pStyle w:val="TtulodeTDC"/>
          </w:pPr>
          <w:r>
            <w:t>Contenido</w:t>
          </w:r>
        </w:p>
        <w:p w:rsidR="00600AE9" w:rsidRDefault="00356FD6">
          <w:pPr>
            <w:pStyle w:val="TDC1"/>
            <w:rPr>
              <w:rFonts w:asciiTheme="minorHAnsi" w:hAnsiTheme="minorHAnsi" w:cstheme="minorBidi"/>
              <w:b w:val="0"/>
            </w:rPr>
          </w:pPr>
          <w:r w:rsidRPr="00356FD6">
            <w:fldChar w:fldCharType="begin"/>
          </w:r>
          <w:r w:rsidR="009D4624">
            <w:instrText xml:space="preserve"> TOC \o "1-3" \h \z \u </w:instrText>
          </w:r>
          <w:r w:rsidRPr="00356FD6">
            <w:fldChar w:fldCharType="separate"/>
          </w:r>
          <w:hyperlink w:anchor="_Toc518544015" w:history="1">
            <w:r w:rsidR="00600AE9" w:rsidRPr="001A4125">
              <w:rPr>
                <w:rStyle w:val="Hipervnculo"/>
              </w:rPr>
              <w:t>Descripción funcional</w:t>
            </w:r>
            <w:r w:rsidR="00600AE9">
              <w:rPr>
                <w:webHidden/>
              </w:rPr>
              <w:tab/>
            </w:r>
            <w:r w:rsidR="00600AE9">
              <w:rPr>
                <w:webHidden/>
              </w:rPr>
              <w:fldChar w:fldCharType="begin"/>
            </w:r>
            <w:r w:rsidR="00600AE9">
              <w:rPr>
                <w:webHidden/>
              </w:rPr>
              <w:instrText xml:space="preserve"> PAGEREF _Toc518544015 \h </w:instrText>
            </w:r>
            <w:r w:rsidR="00600AE9">
              <w:rPr>
                <w:webHidden/>
              </w:rPr>
            </w:r>
            <w:r w:rsidR="00600AE9">
              <w:rPr>
                <w:webHidden/>
              </w:rPr>
              <w:fldChar w:fldCharType="separate"/>
            </w:r>
            <w:r w:rsidR="00600AE9">
              <w:rPr>
                <w:webHidden/>
              </w:rPr>
              <w:t>2</w:t>
            </w:r>
            <w:r w:rsidR="00600AE9">
              <w:rPr>
                <w:webHidden/>
              </w:rPr>
              <w:fldChar w:fldCharType="end"/>
            </w:r>
          </w:hyperlink>
        </w:p>
        <w:p w:rsidR="00600AE9" w:rsidRDefault="00600AE9">
          <w:pPr>
            <w:pStyle w:val="TDC1"/>
            <w:rPr>
              <w:rFonts w:asciiTheme="minorHAnsi" w:hAnsiTheme="minorHAnsi" w:cstheme="minorBidi"/>
              <w:b w:val="0"/>
            </w:rPr>
          </w:pPr>
          <w:hyperlink w:anchor="_Toc518544016" w:history="1">
            <w:r w:rsidRPr="001A4125">
              <w:rPr>
                <w:rStyle w:val="Hipervnculo"/>
                <w:rFonts w:eastAsia="Arial"/>
              </w:rPr>
              <w:t>Métricas</w:t>
            </w:r>
            <w:r>
              <w:rPr>
                <w:webHidden/>
              </w:rPr>
              <w:tab/>
            </w:r>
            <w:r>
              <w:rPr>
                <w:webHidden/>
              </w:rPr>
              <w:fldChar w:fldCharType="begin"/>
            </w:r>
            <w:r>
              <w:rPr>
                <w:webHidden/>
              </w:rPr>
              <w:instrText xml:space="preserve"> PAGEREF _Toc518544016 \h </w:instrText>
            </w:r>
            <w:r>
              <w:rPr>
                <w:webHidden/>
              </w:rPr>
            </w:r>
            <w:r>
              <w:rPr>
                <w:webHidden/>
              </w:rPr>
              <w:fldChar w:fldCharType="separate"/>
            </w:r>
            <w:r>
              <w:rPr>
                <w:webHidden/>
              </w:rPr>
              <w:t>4</w:t>
            </w:r>
            <w:r>
              <w:rPr>
                <w:webHidden/>
              </w:rPr>
              <w:fldChar w:fldCharType="end"/>
            </w:r>
          </w:hyperlink>
        </w:p>
        <w:p w:rsidR="00600AE9" w:rsidRDefault="00600AE9">
          <w:pPr>
            <w:pStyle w:val="TDC2"/>
            <w:tabs>
              <w:tab w:val="right" w:leader="dot" w:pos="8494"/>
            </w:tabs>
            <w:rPr>
              <w:noProof/>
            </w:rPr>
          </w:pPr>
          <w:hyperlink w:anchor="_Toc518544017" w:history="1">
            <w:r w:rsidRPr="001A4125">
              <w:rPr>
                <w:rStyle w:val="Hipervnculo"/>
                <w:rFonts w:ascii="Arial" w:eastAsia="Arial" w:hAnsi="Arial" w:cs="Arial"/>
                <w:noProof/>
              </w:rPr>
              <w:t>Sistema: Atención de pacientes (Análisis de software)</w:t>
            </w:r>
            <w:r>
              <w:rPr>
                <w:noProof/>
                <w:webHidden/>
              </w:rPr>
              <w:tab/>
            </w:r>
            <w:r>
              <w:rPr>
                <w:noProof/>
                <w:webHidden/>
              </w:rPr>
              <w:fldChar w:fldCharType="begin"/>
            </w:r>
            <w:r>
              <w:rPr>
                <w:noProof/>
                <w:webHidden/>
              </w:rPr>
              <w:instrText xml:space="preserve"> PAGEREF _Toc518544017 \h </w:instrText>
            </w:r>
            <w:r>
              <w:rPr>
                <w:noProof/>
                <w:webHidden/>
              </w:rPr>
            </w:r>
            <w:r>
              <w:rPr>
                <w:noProof/>
                <w:webHidden/>
              </w:rPr>
              <w:fldChar w:fldCharType="separate"/>
            </w:r>
            <w:r>
              <w:rPr>
                <w:noProof/>
                <w:webHidden/>
              </w:rPr>
              <w:t>4</w:t>
            </w:r>
            <w:r>
              <w:rPr>
                <w:noProof/>
                <w:webHidden/>
              </w:rPr>
              <w:fldChar w:fldCharType="end"/>
            </w:r>
          </w:hyperlink>
        </w:p>
        <w:p w:rsidR="00600AE9" w:rsidRDefault="00600AE9">
          <w:pPr>
            <w:pStyle w:val="TDC3"/>
            <w:tabs>
              <w:tab w:val="right" w:leader="dot" w:pos="8494"/>
            </w:tabs>
            <w:rPr>
              <w:noProof/>
            </w:rPr>
          </w:pPr>
          <w:hyperlink w:anchor="_Toc518544018" w:history="1">
            <w:r w:rsidRPr="001A4125">
              <w:rPr>
                <w:rStyle w:val="Hipervnculo"/>
                <w:rFonts w:ascii="Arial" w:eastAsia="Arial" w:hAnsi="Arial" w:cs="Arial"/>
                <w:noProof/>
              </w:rPr>
              <w:t>Niveles de puntuación adoptados:</w:t>
            </w:r>
            <w:r>
              <w:rPr>
                <w:noProof/>
                <w:webHidden/>
              </w:rPr>
              <w:tab/>
            </w:r>
            <w:r>
              <w:rPr>
                <w:noProof/>
                <w:webHidden/>
              </w:rPr>
              <w:fldChar w:fldCharType="begin"/>
            </w:r>
            <w:r>
              <w:rPr>
                <w:noProof/>
                <w:webHidden/>
              </w:rPr>
              <w:instrText xml:space="preserve"> PAGEREF _Toc518544018 \h </w:instrText>
            </w:r>
            <w:r>
              <w:rPr>
                <w:noProof/>
                <w:webHidden/>
              </w:rPr>
            </w:r>
            <w:r>
              <w:rPr>
                <w:noProof/>
                <w:webHidden/>
              </w:rPr>
              <w:fldChar w:fldCharType="separate"/>
            </w:r>
            <w:r>
              <w:rPr>
                <w:noProof/>
                <w:webHidden/>
              </w:rPr>
              <w:t>4</w:t>
            </w:r>
            <w:r>
              <w:rPr>
                <w:noProof/>
                <w:webHidden/>
              </w:rPr>
              <w:fldChar w:fldCharType="end"/>
            </w:r>
          </w:hyperlink>
        </w:p>
        <w:p w:rsidR="00600AE9" w:rsidRDefault="00600AE9">
          <w:pPr>
            <w:pStyle w:val="TDC3"/>
            <w:tabs>
              <w:tab w:val="right" w:leader="dot" w:pos="8494"/>
            </w:tabs>
            <w:rPr>
              <w:noProof/>
            </w:rPr>
          </w:pPr>
          <w:hyperlink w:anchor="_Toc518544019" w:history="1">
            <w:r w:rsidRPr="001A4125">
              <w:rPr>
                <w:rStyle w:val="Hipervnculo"/>
                <w:rFonts w:ascii="Arial" w:eastAsia="Arial" w:hAnsi="Arial" w:cs="Arial"/>
                <w:noProof/>
              </w:rPr>
              <w:t>Algoritmo Para la obtención del nivel de calidad</w:t>
            </w:r>
            <w:r>
              <w:rPr>
                <w:noProof/>
                <w:webHidden/>
              </w:rPr>
              <w:tab/>
            </w:r>
            <w:r>
              <w:rPr>
                <w:noProof/>
                <w:webHidden/>
              </w:rPr>
              <w:fldChar w:fldCharType="begin"/>
            </w:r>
            <w:r>
              <w:rPr>
                <w:noProof/>
                <w:webHidden/>
              </w:rPr>
              <w:instrText xml:space="preserve"> PAGEREF _Toc518544019 \h </w:instrText>
            </w:r>
            <w:r>
              <w:rPr>
                <w:noProof/>
                <w:webHidden/>
              </w:rPr>
            </w:r>
            <w:r>
              <w:rPr>
                <w:noProof/>
                <w:webHidden/>
              </w:rPr>
              <w:fldChar w:fldCharType="separate"/>
            </w:r>
            <w:r>
              <w:rPr>
                <w:noProof/>
                <w:webHidden/>
              </w:rPr>
              <w:t>4</w:t>
            </w:r>
            <w:r>
              <w:rPr>
                <w:noProof/>
                <w:webHidden/>
              </w:rPr>
              <w:fldChar w:fldCharType="end"/>
            </w:r>
          </w:hyperlink>
        </w:p>
        <w:p w:rsidR="00600AE9" w:rsidRDefault="00600AE9">
          <w:pPr>
            <w:pStyle w:val="TDC2"/>
            <w:tabs>
              <w:tab w:val="right" w:leader="dot" w:pos="8494"/>
            </w:tabs>
            <w:rPr>
              <w:noProof/>
            </w:rPr>
          </w:pPr>
          <w:hyperlink w:anchor="_Toc518544020" w:history="1">
            <w:r w:rsidRPr="001A4125">
              <w:rPr>
                <w:rStyle w:val="Hipervnculo"/>
                <w:rFonts w:ascii="Arial" w:eastAsia="Arial" w:hAnsi="Arial" w:cs="Arial"/>
                <w:noProof/>
              </w:rPr>
              <w:t>Aplicación del algoritmo de calidad</w:t>
            </w:r>
            <w:r>
              <w:rPr>
                <w:noProof/>
                <w:webHidden/>
              </w:rPr>
              <w:tab/>
            </w:r>
            <w:r>
              <w:rPr>
                <w:noProof/>
                <w:webHidden/>
              </w:rPr>
              <w:fldChar w:fldCharType="begin"/>
            </w:r>
            <w:r>
              <w:rPr>
                <w:noProof/>
                <w:webHidden/>
              </w:rPr>
              <w:instrText xml:space="preserve"> PAGEREF _Toc518544020 \h </w:instrText>
            </w:r>
            <w:r>
              <w:rPr>
                <w:noProof/>
                <w:webHidden/>
              </w:rPr>
            </w:r>
            <w:r>
              <w:rPr>
                <w:noProof/>
                <w:webHidden/>
              </w:rPr>
              <w:fldChar w:fldCharType="separate"/>
            </w:r>
            <w:r>
              <w:rPr>
                <w:noProof/>
                <w:webHidden/>
              </w:rPr>
              <w:t>4</w:t>
            </w:r>
            <w:r>
              <w:rPr>
                <w:noProof/>
                <w:webHidden/>
              </w:rPr>
              <w:fldChar w:fldCharType="end"/>
            </w:r>
          </w:hyperlink>
        </w:p>
        <w:p w:rsidR="00600AE9" w:rsidRDefault="00600AE9">
          <w:pPr>
            <w:pStyle w:val="TDC3"/>
            <w:tabs>
              <w:tab w:val="right" w:leader="dot" w:pos="8494"/>
            </w:tabs>
            <w:rPr>
              <w:noProof/>
            </w:rPr>
          </w:pPr>
          <w:hyperlink w:anchor="_Toc518544021" w:history="1">
            <w:r w:rsidRPr="001A4125">
              <w:rPr>
                <w:rStyle w:val="Hipervnculo"/>
                <w:rFonts w:ascii="Arial" w:eastAsia="Arial" w:hAnsi="Arial" w:cs="Arial"/>
                <w:noProof/>
              </w:rPr>
              <w:t>A-Funcionalidad:</w:t>
            </w:r>
            <w:r>
              <w:rPr>
                <w:noProof/>
                <w:webHidden/>
              </w:rPr>
              <w:tab/>
            </w:r>
            <w:r>
              <w:rPr>
                <w:noProof/>
                <w:webHidden/>
              </w:rPr>
              <w:fldChar w:fldCharType="begin"/>
            </w:r>
            <w:r>
              <w:rPr>
                <w:noProof/>
                <w:webHidden/>
              </w:rPr>
              <w:instrText xml:space="preserve"> PAGEREF _Toc518544021 \h </w:instrText>
            </w:r>
            <w:r>
              <w:rPr>
                <w:noProof/>
                <w:webHidden/>
              </w:rPr>
            </w:r>
            <w:r>
              <w:rPr>
                <w:noProof/>
                <w:webHidden/>
              </w:rPr>
              <w:fldChar w:fldCharType="separate"/>
            </w:r>
            <w:r>
              <w:rPr>
                <w:noProof/>
                <w:webHidden/>
              </w:rPr>
              <w:t>4</w:t>
            </w:r>
            <w:r>
              <w:rPr>
                <w:noProof/>
                <w:webHidden/>
              </w:rPr>
              <w:fldChar w:fldCharType="end"/>
            </w:r>
          </w:hyperlink>
        </w:p>
        <w:p w:rsidR="00600AE9" w:rsidRDefault="00600AE9">
          <w:pPr>
            <w:pStyle w:val="TDC3"/>
            <w:tabs>
              <w:tab w:val="right" w:leader="dot" w:pos="8494"/>
            </w:tabs>
            <w:rPr>
              <w:noProof/>
            </w:rPr>
          </w:pPr>
          <w:hyperlink w:anchor="_Toc518544022" w:history="1">
            <w:r w:rsidRPr="001A4125">
              <w:rPr>
                <w:rStyle w:val="Hipervnculo"/>
                <w:rFonts w:ascii="Arial" w:eastAsia="Arial" w:hAnsi="Arial" w:cs="Arial"/>
                <w:noProof/>
              </w:rPr>
              <w:t>B-Eficiencia</w:t>
            </w:r>
            <w:r>
              <w:rPr>
                <w:noProof/>
                <w:webHidden/>
              </w:rPr>
              <w:tab/>
            </w:r>
            <w:r>
              <w:rPr>
                <w:noProof/>
                <w:webHidden/>
              </w:rPr>
              <w:fldChar w:fldCharType="begin"/>
            </w:r>
            <w:r>
              <w:rPr>
                <w:noProof/>
                <w:webHidden/>
              </w:rPr>
              <w:instrText xml:space="preserve"> PAGEREF _Toc518544022 \h </w:instrText>
            </w:r>
            <w:r>
              <w:rPr>
                <w:noProof/>
                <w:webHidden/>
              </w:rPr>
            </w:r>
            <w:r>
              <w:rPr>
                <w:noProof/>
                <w:webHidden/>
              </w:rPr>
              <w:fldChar w:fldCharType="separate"/>
            </w:r>
            <w:r>
              <w:rPr>
                <w:noProof/>
                <w:webHidden/>
              </w:rPr>
              <w:t>5</w:t>
            </w:r>
            <w:r>
              <w:rPr>
                <w:noProof/>
                <w:webHidden/>
              </w:rPr>
              <w:fldChar w:fldCharType="end"/>
            </w:r>
          </w:hyperlink>
        </w:p>
        <w:p w:rsidR="00600AE9" w:rsidRDefault="00600AE9">
          <w:pPr>
            <w:pStyle w:val="TDC3"/>
            <w:tabs>
              <w:tab w:val="right" w:leader="dot" w:pos="8494"/>
            </w:tabs>
            <w:rPr>
              <w:noProof/>
            </w:rPr>
          </w:pPr>
          <w:hyperlink w:anchor="_Toc518544023" w:history="1">
            <w:r w:rsidRPr="001A4125">
              <w:rPr>
                <w:rStyle w:val="Hipervnculo"/>
                <w:rFonts w:ascii="Arial" w:eastAsia="Arial" w:hAnsi="Arial" w:cs="Arial"/>
                <w:noProof/>
              </w:rPr>
              <w:t>C-Fiabilidad</w:t>
            </w:r>
            <w:r>
              <w:rPr>
                <w:noProof/>
                <w:webHidden/>
              </w:rPr>
              <w:tab/>
            </w:r>
            <w:r>
              <w:rPr>
                <w:noProof/>
                <w:webHidden/>
              </w:rPr>
              <w:fldChar w:fldCharType="begin"/>
            </w:r>
            <w:r>
              <w:rPr>
                <w:noProof/>
                <w:webHidden/>
              </w:rPr>
              <w:instrText xml:space="preserve"> PAGEREF _Toc518544023 \h </w:instrText>
            </w:r>
            <w:r>
              <w:rPr>
                <w:noProof/>
                <w:webHidden/>
              </w:rPr>
            </w:r>
            <w:r>
              <w:rPr>
                <w:noProof/>
                <w:webHidden/>
              </w:rPr>
              <w:fldChar w:fldCharType="separate"/>
            </w:r>
            <w:r>
              <w:rPr>
                <w:noProof/>
                <w:webHidden/>
              </w:rPr>
              <w:t>6</w:t>
            </w:r>
            <w:r>
              <w:rPr>
                <w:noProof/>
                <w:webHidden/>
              </w:rPr>
              <w:fldChar w:fldCharType="end"/>
            </w:r>
          </w:hyperlink>
        </w:p>
        <w:p w:rsidR="00600AE9" w:rsidRDefault="00600AE9">
          <w:pPr>
            <w:pStyle w:val="TDC3"/>
            <w:tabs>
              <w:tab w:val="right" w:leader="dot" w:pos="8494"/>
            </w:tabs>
            <w:rPr>
              <w:noProof/>
            </w:rPr>
          </w:pPr>
          <w:hyperlink w:anchor="_Toc518544024" w:history="1">
            <w:r w:rsidRPr="001A4125">
              <w:rPr>
                <w:rStyle w:val="Hipervnculo"/>
                <w:rFonts w:ascii="Arial" w:eastAsia="Arial" w:hAnsi="Arial" w:cs="Arial"/>
                <w:noProof/>
              </w:rPr>
              <w:t>D-Mantenibilidad</w:t>
            </w:r>
            <w:r>
              <w:rPr>
                <w:noProof/>
                <w:webHidden/>
              </w:rPr>
              <w:tab/>
            </w:r>
            <w:r>
              <w:rPr>
                <w:noProof/>
                <w:webHidden/>
              </w:rPr>
              <w:fldChar w:fldCharType="begin"/>
            </w:r>
            <w:r>
              <w:rPr>
                <w:noProof/>
                <w:webHidden/>
              </w:rPr>
              <w:instrText xml:space="preserve"> PAGEREF _Toc518544024 \h </w:instrText>
            </w:r>
            <w:r>
              <w:rPr>
                <w:noProof/>
                <w:webHidden/>
              </w:rPr>
            </w:r>
            <w:r>
              <w:rPr>
                <w:noProof/>
                <w:webHidden/>
              </w:rPr>
              <w:fldChar w:fldCharType="separate"/>
            </w:r>
            <w:r>
              <w:rPr>
                <w:noProof/>
                <w:webHidden/>
              </w:rPr>
              <w:t>6</w:t>
            </w:r>
            <w:r>
              <w:rPr>
                <w:noProof/>
                <w:webHidden/>
              </w:rPr>
              <w:fldChar w:fldCharType="end"/>
            </w:r>
          </w:hyperlink>
        </w:p>
        <w:p w:rsidR="00600AE9" w:rsidRDefault="00600AE9">
          <w:pPr>
            <w:pStyle w:val="TDC3"/>
            <w:tabs>
              <w:tab w:val="right" w:leader="dot" w:pos="8494"/>
            </w:tabs>
            <w:rPr>
              <w:noProof/>
            </w:rPr>
          </w:pPr>
          <w:hyperlink w:anchor="_Toc518544025" w:history="1">
            <w:r w:rsidRPr="001A4125">
              <w:rPr>
                <w:rStyle w:val="Hipervnculo"/>
                <w:rFonts w:ascii="Arial" w:eastAsia="Arial" w:hAnsi="Arial" w:cs="Arial"/>
                <w:noProof/>
              </w:rPr>
              <w:t>E-Usabilidad</w:t>
            </w:r>
            <w:r>
              <w:rPr>
                <w:noProof/>
                <w:webHidden/>
              </w:rPr>
              <w:tab/>
            </w:r>
            <w:r>
              <w:rPr>
                <w:noProof/>
                <w:webHidden/>
              </w:rPr>
              <w:fldChar w:fldCharType="begin"/>
            </w:r>
            <w:r>
              <w:rPr>
                <w:noProof/>
                <w:webHidden/>
              </w:rPr>
              <w:instrText xml:space="preserve"> PAGEREF _Toc518544025 \h </w:instrText>
            </w:r>
            <w:r>
              <w:rPr>
                <w:noProof/>
                <w:webHidden/>
              </w:rPr>
            </w:r>
            <w:r>
              <w:rPr>
                <w:noProof/>
                <w:webHidden/>
              </w:rPr>
              <w:fldChar w:fldCharType="separate"/>
            </w:r>
            <w:r>
              <w:rPr>
                <w:noProof/>
                <w:webHidden/>
              </w:rPr>
              <w:t>7</w:t>
            </w:r>
            <w:r>
              <w:rPr>
                <w:noProof/>
                <w:webHidden/>
              </w:rPr>
              <w:fldChar w:fldCharType="end"/>
            </w:r>
          </w:hyperlink>
        </w:p>
        <w:p w:rsidR="00600AE9" w:rsidRDefault="00600AE9">
          <w:pPr>
            <w:pStyle w:val="TDC3"/>
            <w:tabs>
              <w:tab w:val="right" w:leader="dot" w:pos="8494"/>
            </w:tabs>
            <w:rPr>
              <w:noProof/>
            </w:rPr>
          </w:pPr>
          <w:hyperlink w:anchor="_Toc518544026" w:history="1">
            <w:r w:rsidRPr="001A4125">
              <w:rPr>
                <w:rStyle w:val="Hipervnculo"/>
                <w:rFonts w:ascii="Arial" w:eastAsia="Arial" w:hAnsi="Arial" w:cs="Arial"/>
                <w:noProof/>
              </w:rPr>
              <w:t>F-Portabilidad</w:t>
            </w:r>
            <w:r>
              <w:rPr>
                <w:noProof/>
                <w:webHidden/>
              </w:rPr>
              <w:tab/>
            </w:r>
            <w:r>
              <w:rPr>
                <w:noProof/>
                <w:webHidden/>
              </w:rPr>
              <w:fldChar w:fldCharType="begin"/>
            </w:r>
            <w:r>
              <w:rPr>
                <w:noProof/>
                <w:webHidden/>
              </w:rPr>
              <w:instrText xml:space="preserve"> PAGEREF _Toc518544026 \h </w:instrText>
            </w:r>
            <w:r>
              <w:rPr>
                <w:noProof/>
                <w:webHidden/>
              </w:rPr>
            </w:r>
            <w:r>
              <w:rPr>
                <w:noProof/>
                <w:webHidden/>
              </w:rPr>
              <w:fldChar w:fldCharType="separate"/>
            </w:r>
            <w:r>
              <w:rPr>
                <w:noProof/>
                <w:webHidden/>
              </w:rPr>
              <w:t>8</w:t>
            </w:r>
            <w:r>
              <w:rPr>
                <w:noProof/>
                <w:webHidden/>
              </w:rPr>
              <w:fldChar w:fldCharType="end"/>
            </w:r>
          </w:hyperlink>
        </w:p>
        <w:p w:rsidR="00600AE9" w:rsidRDefault="00600AE9">
          <w:pPr>
            <w:pStyle w:val="TDC1"/>
            <w:rPr>
              <w:rFonts w:asciiTheme="minorHAnsi" w:hAnsiTheme="minorHAnsi" w:cstheme="minorBidi"/>
              <w:b w:val="0"/>
            </w:rPr>
          </w:pPr>
          <w:hyperlink w:anchor="_Toc518544027" w:history="1">
            <w:r w:rsidRPr="001A4125">
              <w:rPr>
                <w:rStyle w:val="Hipervnculo"/>
              </w:rPr>
              <w:t>Métodos de caja blanca</w:t>
            </w:r>
            <w:r>
              <w:rPr>
                <w:webHidden/>
              </w:rPr>
              <w:tab/>
            </w:r>
            <w:r>
              <w:rPr>
                <w:webHidden/>
              </w:rPr>
              <w:fldChar w:fldCharType="begin"/>
            </w:r>
            <w:r>
              <w:rPr>
                <w:webHidden/>
              </w:rPr>
              <w:instrText xml:space="preserve"> PAGEREF _Toc518544027 \h </w:instrText>
            </w:r>
            <w:r>
              <w:rPr>
                <w:webHidden/>
              </w:rPr>
            </w:r>
            <w:r>
              <w:rPr>
                <w:webHidden/>
              </w:rPr>
              <w:fldChar w:fldCharType="separate"/>
            </w:r>
            <w:r>
              <w:rPr>
                <w:webHidden/>
              </w:rPr>
              <w:t>10</w:t>
            </w:r>
            <w:r>
              <w:rPr>
                <w:webHidden/>
              </w:rPr>
              <w:fldChar w:fldCharType="end"/>
            </w:r>
          </w:hyperlink>
        </w:p>
        <w:p w:rsidR="00600AE9" w:rsidRDefault="00600AE9">
          <w:pPr>
            <w:pStyle w:val="TDC2"/>
            <w:tabs>
              <w:tab w:val="right" w:leader="dot" w:pos="8494"/>
            </w:tabs>
            <w:rPr>
              <w:noProof/>
            </w:rPr>
          </w:pPr>
          <w:hyperlink w:anchor="_Toc518544028" w:history="1">
            <w:r w:rsidRPr="001A4125">
              <w:rPr>
                <w:rStyle w:val="Hipervnculo"/>
                <w:rFonts w:ascii="Arial" w:hAnsi="Arial" w:cs="Arial"/>
                <w:noProof/>
              </w:rPr>
              <w:t>Reporte de la herramienta de Testing</w:t>
            </w:r>
            <w:r>
              <w:rPr>
                <w:noProof/>
                <w:webHidden/>
              </w:rPr>
              <w:tab/>
            </w:r>
            <w:r>
              <w:rPr>
                <w:noProof/>
                <w:webHidden/>
              </w:rPr>
              <w:fldChar w:fldCharType="begin"/>
            </w:r>
            <w:r>
              <w:rPr>
                <w:noProof/>
                <w:webHidden/>
              </w:rPr>
              <w:instrText xml:space="preserve"> PAGEREF _Toc518544028 \h </w:instrText>
            </w:r>
            <w:r>
              <w:rPr>
                <w:noProof/>
                <w:webHidden/>
              </w:rPr>
            </w:r>
            <w:r>
              <w:rPr>
                <w:noProof/>
                <w:webHidden/>
              </w:rPr>
              <w:fldChar w:fldCharType="separate"/>
            </w:r>
            <w:r>
              <w:rPr>
                <w:noProof/>
                <w:webHidden/>
              </w:rPr>
              <w:t>10</w:t>
            </w:r>
            <w:r>
              <w:rPr>
                <w:noProof/>
                <w:webHidden/>
              </w:rPr>
              <w:fldChar w:fldCharType="end"/>
            </w:r>
          </w:hyperlink>
        </w:p>
        <w:p w:rsidR="00600AE9" w:rsidRDefault="00600AE9">
          <w:pPr>
            <w:pStyle w:val="TDC2"/>
            <w:tabs>
              <w:tab w:val="right" w:leader="dot" w:pos="8494"/>
            </w:tabs>
            <w:rPr>
              <w:noProof/>
            </w:rPr>
          </w:pPr>
          <w:hyperlink w:anchor="_Toc518544029" w:history="1">
            <w:r w:rsidRPr="001A4125">
              <w:rPr>
                <w:rStyle w:val="Hipervnculo"/>
                <w:rFonts w:ascii="Arial" w:hAnsi="Arial" w:cs="Arial"/>
                <w:noProof/>
                <w:lang w:val="en-US"/>
              </w:rPr>
              <w:t>Método de McCabe</w:t>
            </w:r>
            <w:r>
              <w:rPr>
                <w:noProof/>
                <w:webHidden/>
              </w:rPr>
              <w:tab/>
            </w:r>
            <w:r>
              <w:rPr>
                <w:noProof/>
                <w:webHidden/>
              </w:rPr>
              <w:fldChar w:fldCharType="begin"/>
            </w:r>
            <w:r>
              <w:rPr>
                <w:noProof/>
                <w:webHidden/>
              </w:rPr>
              <w:instrText xml:space="preserve"> PAGEREF _Toc518544029 \h </w:instrText>
            </w:r>
            <w:r>
              <w:rPr>
                <w:noProof/>
                <w:webHidden/>
              </w:rPr>
            </w:r>
            <w:r>
              <w:rPr>
                <w:noProof/>
                <w:webHidden/>
              </w:rPr>
              <w:fldChar w:fldCharType="separate"/>
            </w:r>
            <w:r>
              <w:rPr>
                <w:noProof/>
                <w:webHidden/>
              </w:rPr>
              <w:t>11</w:t>
            </w:r>
            <w:r>
              <w:rPr>
                <w:noProof/>
                <w:webHidden/>
              </w:rPr>
              <w:fldChar w:fldCharType="end"/>
            </w:r>
          </w:hyperlink>
        </w:p>
        <w:p w:rsidR="00600AE9" w:rsidRDefault="00600AE9">
          <w:pPr>
            <w:pStyle w:val="TDC3"/>
            <w:tabs>
              <w:tab w:val="right" w:leader="dot" w:pos="8494"/>
            </w:tabs>
            <w:rPr>
              <w:noProof/>
            </w:rPr>
          </w:pPr>
          <w:hyperlink w:anchor="_Toc518544030" w:history="1">
            <w:r w:rsidRPr="001A4125">
              <w:rPr>
                <w:rStyle w:val="Hipervnculo"/>
                <w:rFonts w:ascii="Arial" w:hAnsi="Arial" w:cs="Arial"/>
                <w:noProof/>
                <w:lang w:val="en-US"/>
              </w:rPr>
              <w:t>Código Fuente</w:t>
            </w:r>
            <w:r>
              <w:rPr>
                <w:noProof/>
                <w:webHidden/>
              </w:rPr>
              <w:tab/>
            </w:r>
            <w:r>
              <w:rPr>
                <w:noProof/>
                <w:webHidden/>
              </w:rPr>
              <w:fldChar w:fldCharType="begin"/>
            </w:r>
            <w:r>
              <w:rPr>
                <w:noProof/>
                <w:webHidden/>
              </w:rPr>
              <w:instrText xml:space="preserve"> PAGEREF _Toc518544030 \h </w:instrText>
            </w:r>
            <w:r>
              <w:rPr>
                <w:noProof/>
                <w:webHidden/>
              </w:rPr>
            </w:r>
            <w:r>
              <w:rPr>
                <w:noProof/>
                <w:webHidden/>
              </w:rPr>
              <w:fldChar w:fldCharType="separate"/>
            </w:r>
            <w:r>
              <w:rPr>
                <w:noProof/>
                <w:webHidden/>
              </w:rPr>
              <w:t>11</w:t>
            </w:r>
            <w:r>
              <w:rPr>
                <w:noProof/>
                <w:webHidden/>
              </w:rPr>
              <w:fldChar w:fldCharType="end"/>
            </w:r>
          </w:hyperlink>
        </w:p>
        <w:p w:rsidR="00600AE9" w:rsidRDefault="00600AE9">
          <w:pPr>
            <w:pStyle w:val="TDC3"/>
            <w:tabs>
              <w:tab w:val="right" w:leader="dot" w:pos="8494"/>
            </w:tabs>
            <w:rPr>
              <w:noProof/>
            </w:rPr>
          </w:pPr>
          <w:hyperlink w:anchor="_Toc518544031" w:history="1">
            <w:r w:rsidRPr="001A4125">
              <w:rPr>
                <w:rStyle w:val="Hipervnculo"/>
                <w:rFonts w:ascii="Arial" w:hAnsi="Arial" w:cs="Arial"/>
                <w:noProof/>
              </w:rPr>
              <w:t>Grafo</w:t>
            </w:r>
            <w:r>
              <w:rPr>
                <w:noProof/>
                <w:webHidden/>
              </w:rPr>
              <w:tab/>
            </w:r>
            <w:r>
              <w:rPr>
                <w:noProof/>
                <w:webHidden/>
              </w:rPr>
              <w:fldChar w:fldCharType="begin"/>
            </w:r>
            <w:r>
              <w:rPr>
                <w:noProof/>
                <w:webHidden/>
              </w:rPr>
              <w:instrText xml:space="preserve"> PAGEREF _Toc518544031 \h </w:instrText>
            </w:r>
            <w:r>
              <w:rPr>
                <w:noProof/>
                <w:webHidden/>
              </w:rPr>
            </w:r>
            <w:r>
              <w:rPr>
                <w:noProof/>
                <w:webHidden/>
              </w:rPr>
              <w:fldChar w:fldCharType="separate"/>
            </w:r>
            <w:r>
              <w:rPr>
                <w:noProof/>
                <w:webHidden/>
              </w:rPr>
              <w:t>12</w:t>
            </w:r>
            <w:r>
              <w:rPr>
                <w:noProof/>
                <w:webHidden/>
              </w:rPr>
              <w:fldChar w:fldCharType="end"/>
            </w:r>
          </w:hyperlink>
        </w:p>
        <w:p w:rsidR="00600AE9" w:rsidRDefault="00600AE9">
          <w:pPr>
            <w:pStyle w:val="TDC3"/>
            <w:tabs>
              <w:tab w:val="right" w:leader="dot" w:pos="8494"/>
            </w:tabs>
            <w:rPr>
              <w:noProof/>
            </w:rPr>
          </w:pPr>
          <w:hyperlink w:anchor="_Toc518544032" w:history="1">
            <w:r w:rsidRPr="001A4125">
              <w:rPr>
                <w:rStyle w:val="Hipervnculo"/>
                <w:rFonts w:ascii="Arial" w:hAnsi="Arial" w:cs="Arial"/>
                <w:noProof/>
              </w:rPr>
              <w:t>Información sobre el grafo</w:t>
            </w:r>
            <w:r>
              <w:rPr>
                <w:noProof/>
                <w:webHidden/>
              </w:rPr>
              <w:tab/>
            </w:r>
            <w:r>
              <w:rPr>
                <w:noProof/>
                <w:webHidden/>
              </w:rPr>
              <w:fldChar w:fldCharType="begin"/>
            </w:r>
            <w:r>
              <w:rPr>
                <w:noProof/>
                <w:webHidden/>
              </w:rPr>
              <w:instrText xml:space="preserve"> PAGEREF _Toc518544032 \h </w:instrText>
            </w:r>
            <w:r>
              <w:rPr>
                <w:noProof/>
                <w:webHidden/>
              </w:rPr>
            </w:r>
            <w:r>
              <w:rPr>
                <w:noProof/>
                <w:webHidden/>
              </w:rPr>
              <w:fldChar w:fldCharType="separate"/>
            </w:r>
            <w:r>
              <w:rPr>
                <w:noProof/>
                <w:webHidden/>
              </w:rPr>
              <w:t>13</w:t>
            </w:r>
            <w:r>
              <w:rPr>
                <w:noProof/>
                <w:webHidden/>
              </w:rPr>
              <w:fldChar w:fldCharType="end"/>
            </w:r>
          </w:hyperlink>
        </w:p>
        <w:p w:rsidR="00600AE9" w:rsidRDefault="00600AE9">
          <w:pPr>
            <w:pStyle w:val="TDC3"/>
            <w:tabs>
              <w:tab w:val="right" w:leader="dot" w:pos="8494"/>
            </w:tabs>
            <w:rPr>
              <w:noProof/>
            </w:rPr>
          </w:pPr>
          <w:hyperlink w:anchor="_Toc518544033" w:history="1">
            <w:r w:rsidRPr="001A4125">
              <w:rPr>
                <w:rStyle w:val="Hipervnculo"/>
                <w:rFonts w:ascii="Arial" w:hAnsi="Arial" w:cs="Arial"/>
                <w:noProof/>
              </w:rPr>
              <w:t>Caminos independientes del grafo</w:t>
            </w:r>
            <w:r>
              <w:rPr>
                <w:noProof/>
                <w:webHidden/>
              </w:rPr>
              <w:tab/>
            </w:r>
            <w:r>
              <w:rPr>
                <w:noProof/>
                <w:webHidden/>
              </w:rPr>
              <w:fldChar w:fldCharType="begin"/>
            </w:r>
            <w:r>
              <w:rPr>
                <w:noProof/>
                <w:webHidden/>
              </w:rPr>
              <w:instrText xml:space="preserve"> PAGEREF _Toc518544033 \h </w:instrText>
            </w:r>
            <w:r>
              <w:rPr>
                <w:noProof/>
                <w:webHidden/>
              </w:rPr>
            </w:r>
            <w:r>
              <w:rPr>
                <w:noProof/>
                <w:webHidden/>
              </w:rPr>
              <w:fldChar w:fldCharType="separate"/>
            </w:r>
            <w:r>
              <w:rPr>
                <w:noProof/>
                <w:webHidden/>
              </w:rPr>
              <w:t>13</w:t>
            </w:r>
            <w:r>
              <w:rPr>
                <w:noProof/>
                <w:webHidden/>
              </w:rPr>
              <w:fldChar w:fldCharType="end"/>
            </w:r>
          </w:hyperlink>
        </w:p>
        <w:p w:rsidR="00600AE9" w:rsidRDefault="00600AE9">
          <w:pPr>
            <w:pStyle w:val="TDC3"/>
            <w:tabs>
              <w:tab w:val="right" w:leader="dot" w:pos="8494"/>
            </w:tabs>
            <w:rPr>
              <w:noProof/>
            </w:rPr>
          </w:pPr>
          <w:hyperlink w:anchor="_Toc518544034" w:history="1">
            <w:r w:rsidRPr="001A4125">
              <w:rPr>
                <w:rStyle w:val="Hipervnculo"/>
                <w:rFonts w:ascii="Arial" w:hAnsi="Arial" w:cs="Arial"/>
                <w:noProof/>
              </w:rPr>
              <w:t>Complejidad ciclomática del grafo</w:t>
            </w:r>
            <w:r>
              <w:rPr>
                <w:noProof/>
                <w:webHidden/>
              </w:rPr>
              <w:tab/>
            </w:r>
            <w:r>
              <w:rPr>
                <w:noProof/>
                <w:webHidden/>
              </w:rPr>
              <w:fldChar w:fldCharType="begin"/>
            </w:r>
            <w:r>
              <w:rPr>
                <w:noProof/>
                <w:webHidden/>
              </w:rPr>
              <w:instrText xml:space="preserve"> PAGEREF _Toc518544034 \h </w:instrText>
            </w:r>
            <w:r>
              <w:rPr>
                <w:noProof/>
                <w:webHidden/>
              </w:rPr>
            </w:r>
            <w:r>
              <w:rPr>
                <w:noProof/>
                <w:webHidden/>
              </w:rPr>
              <w:fldChar w:fldCharType="separate"/>
            </w:r>
            <w:r>
              <w:rPr>
                <w:noProof/>
                <w:webHidden/>
              </w:rPr>
              <w:t>13</w:t>
            </w:r>
            <w:r>
              <w:rPr>
                <w:noProof/>
                <w:webHidden/>
              </w:rPr>
              <w:fldChar w:fldCharType="end"/>
            </w:r>
          </w:hyperlink>
        </w:p>
        <w:p w:rsidR="00600AE9" w:rsidRDefault="00600AE9">
          <w:pPr>
            <w:pStyle w:val="TDC2"/>
            <w:tabs>
              <w:tab w:val="right" w:leader="dot" w:pos="8494"/>
            </w:tabs>
            <w:rPr>
              <w:noProof/>
            </w:rPr>
          </w:pPr>
          <w:hyperlink w:anchor="_Toc518544035" w:history="1">
            <w:r w:rsidRPr="001A4125">
              <w:rPr>
                <w:rStyle w:val="Hipervnculo"/>
                <w:rFonts w:ascii="Arial" w:hAnsi="Arial" w:cs="Arial"/>
                <w:noProof/>
              </w:rPr>
              <w:t>Programa de testeo para verificar los cálculos anteriores</w:t>
            </w:r>
            <w:r>
              <w:rPr>
                <w:noProof/>
                <w:webHidden/>
              </w:rPr>
              <w:tab/>
            </w:r>
            <w:r>
              <w:rPr>
                <w:noProof/>
                <w:webHidden/>
              </w:rPr>
              <w:fldChar w:fldCharType="begin"/>
            </w:r>
            <w:r>
              <w:rPr>
                <w:noProof/>
                <w:webHidden/>
              </w:rPr>
              <w:instrText xml:space="preserve"> PAGEREF _Toc518544035 \h </w:instrText>
            </w:r>
            <w:r>
              <w:rPr>
                <w:noProof/>
                <w:webHidden/>
              </w:rPr>
            </w:r>
            <w:r>
              <w:rPr>
                <w:noProof/>
                <w:webHidden/>
              </w:rPr>
              <w:fldChar w:fldCharType="separate"/>
            </w:r>
            <w:r>
              <w:rPr>
                <w:noProof/>
                <w:webHidden/>
              </w:rPr>
              <w:t>14</w:t>
            </w:r>
            <w:r>
              <w:rPr>
                <w:noProof/>
                <w:webHidden/>
              </w:rPr>
              <w:fldChar w:fldCharType="end"/>
            </w:r>
          </w:hyperlink>
        </w:p>
        <w:p w:rsidR="00600AE9" w:rsidRDefault="00600AE9">
          <w:pPr>
            <w:pStyle w:val="TDC2"/>
            <w:tabs>
              <w:tab w:val="right" w:leader="dot" w:pos="8494"/>
            </w:tabs>
            <w:rPr>
              <w:noProof/>
            </w:rPr>
          </w:pPr>
          <w:hyperlink w:anchor="_Toc518544036" w:history="1">
            <w:r w:rsidRPr="001A4125">
              <w:rPr>
                <w:rStyle w:val="Hipervnculo"/>
                <w:rFonts w:ascii="Arial" w:hAnsi="Arial" w:cs="Arial"/>
                <w:noProof/>
              </w:rPr>
              <w:t>Condición Decisión</w:t>
            </w:r>
            <w:r>
              <w:rPr>
                <w:noProof/>
                <w:webHidden/>
              </w:rPr>
              <w:tab/>
            </w:r>
            <w:r>
              <w:rPr>
                <w:noProof/>
                <w:webHidden/>
              </w:rPr>
              <w:fldChar w:fldCharType="begin"/>
            </w:r>
            <w:r>
              <w:rPr>
                <w:noProof/>
                <w:webHidden/>
              </w:rPr>
              <w:instrText xml:space="preserve"> PAGEREF _Toc518544036 \h </w:instrText>
            </w:r>
            <w:r>
              <w:rPr>
                <w:noProof/>
                <w:webHidden/>
              </w:rPr>
            </w:r>
            <w:r>
              <w:rPr>
                <w:noProof/>
                <w:webHidden/>
              </w:rPr>
              <w:fldChar w:fldCharType="separate"/>
            </w:r>
            <w:r>
              <w:rPr>
                <w:noProof/>
                <w:webHidden/>
              </w:rPr>
              <w:t>15</w:t>
            </w:r>
            <w:r>
              <w:rPr>
                <w:noProof/>
                <w:webHidden/>
              </w:rPr>
              <w:fldChar w:fldCharType="end"/>
            </w:r>
          </w:hyperlink>
        </w:p>
        <w:p w:rsidR="00600AE9" w:rsidRDefault="00600AE9">
          <w:pPr>
            <w:pStyle w:val="TDC3"/>
            <w:tabs>
              <w:tab w:val="right" w:leader="dot" w:pos="8494"/>
            </w:tabs>
            <w:rPr>
              <w:noProof/>
            </w:rPr>
          </w:pPr>
          <w:hyperlink w:anchor="_Toc518544037" w:history="1">
            <w:r w:rsidRPr="001A4125">
              <w:rPr>
                <w:rStyle w:val="Hipervnculo"/>
                <w:rFonts w:ascii="Arial" w:hAnsi="Arial" w:cs="Arial"/>
                <w:noProof/>
                <w:lang w:val="en-US"/>
              </w:rPr>
              <w:t>Código Fuente</w:t>
            </w:r>
            <w:r>
              <w:rPr>
                <w:noProof/>
                <w:webHidden/>
              </w:rPr>
              <w:tab/>
            </w:r>
            <w:r>
              <w:rPr>
                <w:noProof/>
                <w:webHidden/>
              </w:rPr>
              <w:fldChar w:fldCharType="begin"/>
            </w:r>
            <w:r>
              <w:rPr>
                <w:noProof/>
                <w:webHidden/>
              </w:rPr>
              <w:instrText xml:space="preserve"> PAGEREF _Toc518544037 \h </w:instrText>
            </w:r>
            <w:r>
              <w:rPr>
                <w:noProof/>
                <w:webHidden/>
              </w:rPr>
            </w:r>
            <w:r>
              <w:rPr>
                <w:noProof/>
                <w:webHidden/>
              </w:rPr>
              <w:fldChar w:fldCharType="separate"/>
            </w:r>
            <w:r>
              <w:rPr>
                <w:noProof/>
                <w:webHidden/>
              </w:rPr>
              <w:t>15</w:t>
            </w:r>
            <w:r>
              <w:rPr>
                <w:noProof/>
                <w:webHidden/>
              </w:rPr>
              <w:fldChar w:fldCharType="end"/>
            </w:r>
          </w:hyperlink>
        </w:p>
        <w:p w:rsidR="00600AE9" w:rsidRDefault="00600AE9">
          <w:pPr>
            <w:pStyle w:val="TDC1"/>
            <w:rPr>
              <w:rFonts w:asciiTheme="minorHAnsi" w:hAnsiTheme="minorHAnsi" w:cstheme="minorBidi"/>
              <w:b w:val="0"/>
            </w:rPr>
          </w:pPr>
          <w:hyperlink w:anchor="_Toc518544038" w:history="1">
            <w:r w:rsidRPr="001A4125">
              <w:rPr>
                <w:rStyle w:val="Hipervnculo"/>
              </w:rPr>
              <w:t>Métodos de caja negra</w:t>
            </w:r>
            <w:r>
              <w:rPr>
                <w:webHidden/>
              </w:rPr>
              <w:tab/>
            </w:r>
            <w:r>
              <w:rPr>
                <w:webHidden/>
              </w:rPr>
              <w:fldChar w:fldCharType="begin"/>
            </w:r>
            <w:r>
              <w:rPr>
                <w:webHidden/>
              </w:rPr>
              <w:instrText xml:space="preserve"> PAGEREF _Toc518544038 \h </w:instrText>
            </w:r>
            <w:r>
              <w:rPr>
                <w:webHidden/>
              </w:rPr>
            </w:r>
            <w:r>
              <w:rPr>
                <w:webHidden/>
              </w:rPr>
              <w:fldChar w:fldCharType="separate"/>
            </w:r>
            <w:r>
              <w:rPr>
                <w:webHidden/>
              </w:rPr>
              <w:t>16</w:t>
            </w:r>
            <w:r>
              <w:rPr>
                <w:webHidden/>
              </w:rPr>
              <w:fldChar w:fldCharType="end"/>
            </w:r>
          </w:hyperlink>
        </w:p>
        <w:p w:rsidR="00600AE9" w:rsidRDefault="00600AE9">
          <w:pPr>
            <w:pStyle w:val="TDC2"/>
            <w:tabs>
              <w:tab w:val="right" w:leader="dot" w:pos="8494"/>
            </w:tabs>
            <w:rPr>
              <w:noProof/>
            </w:rPr>
          </w:pPr>
          <w:hyperlink w:anchor="_Toc518544039" w:history="1">
            <w:r w:rsidRPr="001A4125">
              <w:rPr>
                <w:rStyle w:val="Hipervnculo"/>
                <w:rFonts w:ascii="Arial" w:hAnsi="Arial" w:cs="Arial"/>
                <w:noProof/>
              </w:rPr>
              <w:t>Clases de equivalencia:</w:t>
            </w:r>
            <w:r>
              <w:rPr>
                <w:noProof/>
                <w:webHidden/>
              </w:rPr>
              <w:tab/>
            </w:r>
            <w:r>
              <w:rPr>
                <w:noProof/>
                <w:webHidden/>
              </w:rPr>
              <w:fldChar w:fldCharType="begin"/>
            </w:r>
            <w:r>
              <w:rPr>
                <w:noProof/>
                <w:webHidden/>
              </w:rPr>
              <w:instrText xml:space="preserve"> PAGEREF _Toc518544039 \h </w:instrText>
            </w:r>
            <w:r>
              <w:rPr>
                <w:noProof/>
                <w:webHidden/>
              </w:rPr>
            </w:r>
            <w:r>
              <w:rPr>
                <w:noProof/>
                <w:webHidden/>
              </w:rPr>
              <w:fldChar w:fldCharType="separate"/>
            </w:r>
            <w:r>
              <w:rPr>
                <w:noProof/>
                <w:webHidden/>
              </w:rPr>
              <w:t>16</w:t>
            </w:r>
            <w:r>
              <w:rPr>
                <w:noProof/>
                <w:webHidden/>
              </w:rPr>
              <w:fldChar w:fldCharType="end"/>
            </w:r>
          </w:hyperlink>
        </w:p>
        <w:p w:rsidR="00600AE9" w:rsidRDefault="00600AE9">
          <w:pPr>
            <w:pStyle w:val="TDC2"/>
            <w:tabs>
              <w:tab w:val="right" w:leader="dot" w:pos="8494"/>
            </w:tabs>
            <w:rPr>
              <w:noProof/>
            </w:rPr>
          </w:pPr>
          <w:hyperlink w:anchor="_Toc518544040" w:history="1">
            <w:r w:rsidRPr="001A4125">
              <w:rPr>
                <w:rStyle w:val="Hipervnculo"/>
                <w:rFonts w:ascii="Arial" w:hAnsi="Arial" w:cs="Arial"/>
                <w:noProof/>
              </w:rPr>
              <w:t>Casos de prueba</w:t>
            </w:r>
            <w:r>
              <w:rPr>
                <w:noProof/>
                <w:webHidden/>
              </w:rPr>
              <w:tab/>
            </w:r>
            <w:r>
              <w:rPr>
                <w:noProof/>
                <w:webHidden/>
              </w:rPr>
              <w:fldChar w:fldCharType="begin"/>
            </w:r>
            <w:r>
              <w:rPr>
                <w:noProof/>
                <w:webHidden/>
              </w:rPr>
              <w:instrText xml:space="preserve"> PAGEREF _Toc518544040 \h </w:instrText>
            </w:r>
            <w:r>
              <w:rPr>
                <w:noProof/>
                <w:webHidden/>
              </w:rPr>
            </w:r>
            <w:r>
              <w:rPr>
                <w:noProof/>
                <w:webHidden/>
              </w:rPr>
              <w:fldChar w:fldCharType="separate"/>
            </w:r>
            <w:r>
              <w:rPr>
                <w:noProof/>
                <w:webHidden/>
              </w:rPr>
              <w:t>17</w:t>
            </w:r>
            <w:r>
              <w:rPr>
                <w:noProof/>
                <w:webHidden/>
              </w:rPr>
              <w:fldChar w:fldCharType="end"/>
            </w:r>
          </w:hyperlink>
        </w:p>
        <w:p w:rsidR="00600AE9" w:rsidRDefault="00600AE9">
          <w:pPr>
            <w:pStyle w:val="TDC2"/>
            <w:tabs>
              <w:tab w:val="right" w:leader="dot" w:pos="8494"/>
            </w:tabs>
            <w:rPr>
              <w:noProof/>
            </w:rPr>
          </w:pPr>
          <w:hyperlink w:anchor="_Toc518544041" w:history="1">
            <w:r w:rsidRPr="001A4125">
              <w:rPr>
                <w:rStyle w:val="Hipervnculo"/>
                <w:rFonts w:ascii="Arial" w:hAnsi="Arial" w:cs="Arial"/>
                <w:noProof/>
              </w:rPr>
              <w:t>Análisis de valores límite:</w:t>
            </w:r>
            <w:r>
              <w:rPr>
                <w:noProof/>
                <w:webHidden/>
              </w:rPr>
              <w:tab/>
            </w:r>
            <w:r>
              <w:rPr>
                <w:noProof/>
                <w:webHidden/>
              </w:rPr>
              <w:fldChar w:fldCharType="begin"/>
            </w:r>
            <w:r>
              <w:rPr>
                <w:noProof/>
                <w:webHidden/>
              </w:rPr>
              <w:instrText xml:space="preserve"> PAGEREF _Toc518544041 \h </w:instrText>
            </w:r>
            <w:r>
              <w:rPr>
                <w:noProof/>
                <w:webHidden/>
              </w:rPr>
            </w:r>
            <w:r>
              <w:rPr>
                <w:noProof/>
                <w:webHidden/>
              </w:rPr>
              <w:fldChar w:fldCharType="separate"/>
            </w:r>
            <w:r>
              <w:rPr>
                <w:noProof/>
                <w:webHidden/>
              </w:rPr>
              <w:t>18</w:t>
            </w:r>
            <w:r>
              <w:rPr>
                <w:noProof/>
                <w:webHidden/>
              </w:rPr>
              <w:fldChar w:fldCharType="end"/>
            </w:r>
          </w:hyperlink>
        </w:p>
        <w:p w:rsidR="00600AE9" w:rsidRDefault="00600AE9">
          <w:pPr>
            <w:pStyle w:val="TDC2"/>
            <w:tabs>
              <w:tab w:val="right" w:leader="dot" w:pos="8494"/>
            </w:tabs>
            <w:rPr>
              <w:noProof/>
            </w:rPr>
          </w:pPr>
          <w:hyperlink w:anchor="_Toc518544042" w:history="1">
            <w:r w:rsidRPr="001A4125">
              <w:rPr>
                <w:rStyle w:val="Hipervnculo"/>
                <w:rFonts w:ascii="Arial" w:hAnsi="Arial" w:cs="Arial"/>
                <w:noProof/>
              </w:rPr>
              <w:t>Conjetura de errores:</w:t>
            </w:r>
            <w:r>
              <w:rPr>
                <w:noProof/>
                <w:webHidden/>
              </w:rPr>
              <w:tab/>
            </w:r>
            <w:r>
              <w:rPr>
                <w:noProof/>
                <w:webHidden/>
              </w:rPr>
              <w:fldChar w:fldCharType="begin"/>
            </w:r>
            <w:r>
              <w:rPr>
                <w:noProof/>
                <w:webHidden/>
              </w:rPr>
              <w:instrText xml:space="preserve"> PAGEREF _Toc518544042 \h </w:instrText>
            </w:r>
            <w:r>
              <w:rPr>
                <w:noProof/>
                <w:webHidden/>
              </w:rPr>
            </w:r>
            <w:r>
              <w:rPr>
                <w:noProof/>
                <w:webHidden/>
              </w:rPr>
              <w:fldChar w:fldCharType="separate"/>
            </w:r>
            <w:r>
              <w:rPr>
                <w:noProof/>
                <w:webHidden/>
              </w:rPr>
              <w:t>18</w:t>
            </w:r>
            <w:r>
              <w:rPr>
                <w:noProof/>
                <w:webHidden/>
              </w:rPr>
              <w:fldChar w:fldCharType="end"/>
            </w:r>
          </w:hyperlink>
        </w:p>
        <w:p w:rsidR="00600AE9" w:rsidRDefault="00600AE9">
          <w:pPr>
            <w:pStyle w:val="TDC1"/>
            <w:rPr>
              <w:rFonts w:asciiTheme="minorHAnsi" w:hAnsiTheme="minorHAnsi" w:cstheme="minorBidi"/>
              <w:b w:val="0"/>
            </w:rPr>
          </w:pPr>
          <w:hyperlink w:anchor="_Toc518544043" w:history="1">
            <w:r w:rsidRPr="001A4125">
              <w:rPr>
                <w:rStyle w:val="Hipervnculo"/>
              </w:rPr>
              <w:t>Pruebas de sistema</w:t>
            </w:r>
            <w:r>
              <w:rPr>
                <w:webHidden/>
              </w:rPr>
              <w:tab/>
            </w:r>
            <w:r>
              <w:rPr>
                <w:webHidden/>
              </w:rPr>
              <w:fldChar w:fldCharType="begin"/>
            </w:r>
            <w:r>
              <w:rPr>
                <w:webHidden/>
              </w:rPr>
              <w:instrText xml:space="preserve"> PAGEREF _Toc518544043 \h </w:instrText>
            </w:r>
            <w:r>
              <w:rPr>
                <w:webHidden/>
              </w:rPr>
            </w:r>
            <w:r>
              <w:rPr>
                <w:webHidden/>
              </w:rPr>
              <w:fldChar w:fldCharType="separate"/>
            </w:r>
            <w:r>
              <w:rPr>
                <w:webHidden/>
              </w:rPr>
              <w:t>19</w:t>
            </w:r>
            <w:r>
              <w:rPr>
                <w:webHidden/>
              </w:rPr>
              <w:fldChar w:fldCharType="end"/>
            </w:r>
          </w:hyperlink>
        </w:p>
        <w:p w:rsidR="00600AE9" w:rsidRDefault="00600AE9">
          <w:pPr>
            <w:pStyle w:val="TDC2"/>
            <w:tabs>
              <w:tab w:val="right" w:leader="dot" w:pos="8494"/>
            </w:tabs>
            <w:rPr>
              <w:noProof/>
            </w:rPr>
          </w:pPr>
          <w:hyperlink w:anchor="_Toc518544044" w:history="1">
            <w:r w:rsidRPr="001A4125">
              <w:rPr>
                <w:rStyle w:val="Hipervnculo"/>
                <w:rFonts w:ascii="Arial" w:hAnsi="Arial" w:cs="Arial"/>
                <w:noProof/>
              </w:rPr>
              <w:t>1) Pruebas de recuperación</w:t>
            </w:r>
            <w:r>
              <w:rPr>
                <w:noProof/>
                <w:webHidden/>
              </w:rPr>
              <w:tab/>
            </w:r>
            <w:r>
              <w:rPr>
                <w:noProof/>
                <w:webHidden/>
              </w:rPr>
              <w:fldChar w:fldCharType="begin"/>
            </w:r>
            <w:r>
              <w:rPr>
                <w:noProof/>
                <w:webHidden/>
              </w:rPr>
              <w:instrText xml:space="preserve"> PAGEREF _Toc518544044 \h </w:instrText>
            </w:r>
            <w:r>
              <w:rPr>
                <w:noProof/>
                <w:webHidden/>
              </w:rPr>
            </w:r>
            <w:r>
              <w:rPr>
                <w:noProof/>
                <w:webHidden/>
              </w:rPr>
              <w:fldChar w:fldCharType="separate"/>
            </w:r>
            <w:r>
              <w:rPr>
                <w:noProof/>
                <w:webHidden/>
              </w:rPr>
              <w:t>19</w:t>
            </w:r>
            <w:r>
              <w:rPr>
                <w:noProof/>
                <w:webHidden/>
              </w:rPr>
              <w:fldChar w:fldCharType="end"/>
            </w:r>
          </w:hyperlink>
        </w:p>
        <w:p w:rsidR="00600AE9" w:rsidRDefault="00600AE9">
          <w:pPr>
            <w:pStyle w:val="TDC2"/>
            <w:tabs>
              <w:tab w:val="right" w:leader="dot" w:pos="8494"/>
            </w:tabs>
            <w:rPr>
              <w:noProof/>
            </w:rPr>
          </w:pPr>
          <w:hyperlink w:anchor="_Toc518544045" w:history="1">
            <w:r w:rsidRPr="001A4125">
              <w:rPr>
                <w:rStyle w:val="Hipervnculo"/>
                <w:rFonts w:ascii="Arial" w:eastAsia="Georgia" w:hAnsi="Arial" w:cs="Arial"/>
                <w:noProof/>
              </w:rPr>
              <w:t>2) Pruebas de seguridad</w:t>
            </w:r>
            <w:r>
              <w:rPr>
                <w:noProof/>
                <w:webHidden/>
              </w:rPr>
              <w:tab/>
            </w:r>
            <w:r>
              <w:rPr>
                <w:noProof/>
                <w:webHidden/>
              </w:rPr>
              <w:fldChar w:fldCharType="begin"/>
            </w:r>
            <w:r>
              <w:rPr>
                <w:noProof/>
                <w:webHidden/>
              </w:rPr>
              <w:instrText xml:space="preserve"> PAGEREF _Toc518544045 \h </w:instrText>
            </w:r>
            <w:r>
              <w:rPr>
                <w:noProof/>
                <w:webHidden/>
              </w:rPr>
            </w:r>
            <w:r>
              <w:rPr>
                <w:noProof/>
                <w:webHidden/>
              </w:rPr>
              <w:fldChar w:fldCharType="separate"/>
            </w:r>
            <w:r>
              <w:rPr>
                <w:noProof/>
                <w:webHidden/>
              </w:rPr>
              <w:t>19</w:t>
            </w:r>
            <w:r>
              <w:rPr>
                <w:noProof/>
                <w:webHidden/>
              </w:rPr>
              <w:fldChar w:fldCharType="end"/>
            </w:r>
          </w:hyperlink>
        </w:p>
        <w:p w:rsidR="00600AE9" w:rsidRDefault="00600AE9">
          <w:pPr>
            <w:pStyle w:val="TDC2"/>
            <w:tabs>
              <w:tab w:val="right" w:leader="dot" w:pos="8494"/>
            </w:tabs>
            <w:rPr>
              <w:noProof/>
            </w:rPr>
          </w:pPr>
          <w:hyperlink w:anchor="_Toc518544046" w:history="1">
            <w:r w:rsidRPr="001A4125">
              <w:rPr>
                <w:rStyle w:val="Hipervnculo"/>
                <w:rFonts w:ascii="Arial" w:eastAsia="Georgia" w:hAnsi="Arial" w:cs="Arial"/>
                <w:noProof/>
              </w:rPr>
              <w:t>3) Pruebas de resistencia</w:t>
            </w:r>
            <w:r>
              <w:rPr>
                <w:noProof/>
                <w:webHidden/>
              </w:rPr>
              <w:tab/>
            </w:r>
            <w:r>
              <w:rPr>
                <w:noProof/>
                <w:webHidden/>
              </w:rPr>
              <w:fldChar w:fldCharType="begin"/>
            </w:r>
            <w:r>
              <w:rPr>
                <w:noProof/>
                <w:webHidden/>
              </w:rPr>
              <w:instrText xml:space="preserve"> PAGEREF _Toc518544046 \h </w:instrText>
            </w:r>
            <w:r>
              <w:rPr>
                <w:noProof/>
                <w:webHidden/>
              </w:rPr>
            </w:r>
            <w:r>
              <w:rPr>
                <w:noProof/>
                <w:webHidden/>
              </w:rPr>
              <w:fldChar w:fldCharType="separate"/>
            </w:r>
            <w:r>
              <w:rPr>
                <w:noProof/>
                <w:webHidden/>
              </w:rPr>
              <w:t>19</w:t>
            </w:r>
            <w:r>
              <w:rPr>
                <w:noProof/>
                <w:webHidden/>
              </w:rPr>
              <w:fldChar w:fldCharType="end"/>
            </w:r>
          </w:hyperlink>
        </w:p>
        <w:p w:rsidR="00600AE9" w:rsidRDefault="00600AE9">
          <w:pPr>
            <w:pStyle w:val="TDC2"/>
            <w:tabs>
              <w:tab w:val="right" w:leader="dot" w:pos="8494"/>
            </w:tabs>
            <w:rPr>
              <w:noProof/>
            </w:rPr>
          </w:pPr>
          <w:hyperlink w:anchor="_Toc518544047" w:history="1">
            <w:r w:rsidRPr="001A4125">
              <w:rPr>
                <w:rStyle w:val="Hipervnculo"/>
                <w:rFonts w:ascii="Arial" w:eastAsia="Georgia" w:hAnsi="Arial" w:cs="Arial"/>
                <w:noProof/>
              </w:rPr>
              <w:t>4) Pruebas de rendimiento</w:t>
            </w:r>
            <w:r>
              <w:rPr>
                <w:noProof/>
                <w:webHidden/>
              </w:rPr>
              <w:tab/>
            </w:r>
            <w:r>
              <w:rPr>
                <w:noProof/>
                <w:webHidden/>
              </w:rPr>
              <w:fldChar w:fldCharType="begin"/>
            </w:r>
            <w:r>
              <w:rPr>
                <w:noProof/>
                <w:webHidden/>
              </w:rPr>
              <w:instrText xml:space="preserve"> PAGEREF _Toc518544047 \h </w:instrText>
            </w:r>
            <w:r>
              <w:rPr>
                <w:noProof/>
                <w:webHidden/>
              </w:rPr>
            </w:r>
            <w:r>
              <w:rPr>
                <w:noProof/>
                <w:webHidden/>
              </w:rPr>
              <w:fldChar w:fldCharType="separate"/>
            </w:r>
            <w:r>
              <w:rPr>
                <w:noProof/>
                <w:webHidden/>
              </w:rPr>
              <w:t>20</w:t>
            </w:r>
            <w:r>
              <w:rPr>
                <w:noProof/>
                <w:webHidden/>
              </w:rPr>
              <w:fldChar w:fldCharType="end"/>
            </w:r>
          </w:hyperlink>
        </w:p>
        <w:p w:rsidR="00600AE9" w:rsidRDefault="00600AE9">
          <w:pPr>
            <w:pStyle w:val="TDC2"/>
            <w:tabs>
              <w:tab w:val="right" w:leader="dot" w:pos="8494"/>
            </w:tabs>
            <w:rPr>
              <w:noProof/>
            </w:rPr>
          </w:pPr>
          <w:hyperlink w:anchor="_Toc518544048" w:history="1">
            <w:r w:rsidRPr="001A4125">
              <w:rPr>
                <w:rStyle w:val="Hipervnculo"/>
                <w:rFonts w:ascii="Arial" w:eastAsia="Georgia" w:hAnsi="Arial" w:cs="Arial"/>
                <w:noProof/>
              </w:rPr>
              <w:t>5) Pruebas de aceptación (satisfacción de usuario- cuestionario)</w:t>
            </w:r>
            <w:r>
              <w:rPr>
                <w:noProof/>
                <w:webHidden/>
              </w:rPr>
              <w:tab/>
            </w:r>
            <w:r>
              <w:rPr>
                <w:noProof/>
                <w:webHidden/>
              </w:rPr>
              <w:fldChar w:fldCharType="begin"/>
            </w:r>
            <w:r>
              <w:rPr>
                <w:noProof/>
                <w:webHidden/>
              </w:rPr>
              <w:instrText xml:space="preserve"> PAGEREF _Toc518544048 \h </w:instrText>
            </w:r>
            <w:r>
              <w:rPr>
                <w:noProof/>
                <w:webHidden/>
              </w:rPr>
            </w:r>
            <w:r>
              <w:rPr>
                <w:noProof/>
                <w:webHidden/>
              </w:rPr>
              <w:fldChar w:fldCharType="separate"/>
            </w:r>
            <w:r>
              <w:rPr>
                <w:noProof/>
                <w:webHidden/>
              </w:rPr>
              <w:t>20</w:t>
            </w:r>
            <w:r>
              <w:rPr>
                <w:noProof/>
                <w:webHidden/>
              </w:rPr>
              <w:fldChar w:fldCharType="end"/>
            </w:r>
          </w:hyperlink>
        </w:p>
        <w:p w:rsidR="00600AE9" w:rsidRDefault="00600AE9">
          <w:pPr>
            <w:pStyle w:val="TDC3"/>
            <w:tabs>
              <w:tab w:val="right" w:leader="dot" w:pos="8494"/>
            </w:tabs>
            <w:rPr>
              <w:noProof/>
            </w:rPr>
          </w:pPr>
          <w:hyperlink w:anchor="_Toc518544049" w:history="1">
            <w:r w:rsidRPr="001A4125">
              <w:rPr>
                <w:rStyle w:val="Hipervnculo"/>
                <w:rFonts w:ascii="Arial" w:hAnsi="Arial" w:cs="Arial"/>
                <w:noProof/>
              </w:rPr>
              <w:t>Encuesta</w:t>
            </w:r>
            <w:r>
              <w:rPr>
                <w:noProof/>
                <w:webHidden/>
              </w:rPr>
              <w:tab/>
            </w:r>
            <w:r>
              <w:rPr>
                <w:noProof/>
                <w:webHidden/>
              </w:rPr>
              <w:fldChar w:fldCharType="begin"/>
            </w:r>
            <w:r>
              <w:rPr>
                <w:noProof/>
                <w:webHidden/>
              </w:rPr>
              <w:instrText xml:space="preserve"> PAGEREF _Toc518544049 \h </w:instrText>
            </w:r>
            <w:r>
              <w:rPr>
                <w:noProof/>
                <w:webHidden/>
              </w:rPr>
            </w:r>
            <w:r>
              <w:rPr>
                <w:noProof/>
                <w:webHidden/>
              </w:rPr>
              <w:fldChar w:fldCharType="separate"/>
            </w:r>
            <w:r>
              <w:rPr>
                <w:noProof/>
                <w:webHidden/>
              </w:rPr>
              <w:t>20</w:t>
            </w:r>
            <w:r>
              <w:rPr>
                <w:noProof/>
                <w:webHidden/>
              </w:rPr>
              <w:fldChar w:fldCharType="end"/>
            </w:r>
          </w:hyperlink>
        </w:p>
        <w:p w:rsidR="00600AE9" w:rsidRDefault="00600AE9">
          <w:pPr>
            <w:pStyle w:val="TDC2"/>
            <w:tabs>
              <w:tab w:val="right" w:leader="dot" w:pos="8494"/>
            </w:tabs>
            <w:rPr>
              <w:noProof/>
            </w:rPr>
          </w:pPr>
          <w:hyperlink w:anchor="_Toc518544050" w:history="1">
            <w:r w:rsidRPr="001A4125">
              <w:rPr>
                <w:rStyle w:val="Hipervnculo"/>
                <w:rFonts w:ascii="Arial" w:hAnsi="Arial" w:cs="Arial"/>
                <w:noProof/>
                <w:lang w:val="es-AR"/>
              </w:rPr>
              <w:t>Encuestados</w:t>
            </w:r>
            <w:r>
              <w:rPr>
                <w:noProof/>
                <w:webHidden/>
              </w:rPr>
              <w:tab/>
            </w:r>
            <w:r>
              <w:rPr>
                <w:noProof/>
                <w:webHidden/>
              </w:rPr>
              <w:fldChar w:fldCharType="begin"/>
            </w:r>
            <w:r>
              <w:rPr>
                <w:noProof/>
                <w:webHidden/>
              </w:rPr>
              <w:instrText xml:space="preserve"> PAGEREF _Toc518544050 \h </w:instrText>
            </w:r>
            <w:r>
              <w:rPr>
                <w:noProof/>
                <w:webHidden/>
              </w:rPr>
            </w:r>
            <w:r>
              <w:rPr>
                <w:noProof/>
                <w:webHidden/>
              </w:rPr>
              <w:fldChar w:fldCharType="separate"/>
            </w:r>
            <w:r>
              <w:rPr>
                <w:noProof/>
                <w:webHidden/>
              </w:rPr>
              <w:t>23</w:t>
            </w:r>
            <w:r>
              <w:rPr>
                <w:noProof/>
                <w:webHidden/>
              </w:rPr>
              <w:fldChar w:fldCharType="end"/>
            </w:r>
          </w:hyperlink>
        </w:p>
        <w:p w:rsidR="00600AE9" w:rsidRDefault="00600AE9">
          <w:pPr>
            <w:pStyle w:val="TDC2"/>
            <w:tabs>
              <w:tab w:val="right" w:leader="dot" w:pos="8494"/>
            </w:tabs>
            <w:rPr>
              <w:noProof/>
            </w:rPr>
          </w:pPr>
          <w:hyperlink w:anchor="_Toc518544051" w:history="1">
            <w:r w:rsidRPr="001A4125">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_Toc518544051 \h </w:instrText>
            </w:r>
            <w:r>
              <w:rPr>
                <w:noProof/>
                <w:webHidden/>
              </w:rPr>
            </w:r>
            <w:r>
              <w:rPr>
                <w:noProof/>
                <w:webHidden/>
              </w:rPr>
              <w:fldChar w:fldCharType="separate"/>
            </w:r>
            <w:r>
              <w:rPr>
                <w:noProof/>
                <w:webHidden/>
              </w:rPr>
              <w:t>32</w:t>
            </w:r>
            <w:r>
              <w:rPr>
                <w:noProof/>
                <w:webHidden/>
              </w:rPr>
              <w:fldChar w:fldCharType="end"/>
            </w:r>
          </w:hyperlink>
        </w:p>
        <w:p w:rsidR="00600AE9" w:rsidRDefault="00600AE9">
          <w:pPr>
            <w:pStyle w:val="TDC2"/>
            <w:tabs>
              <w:tab w:val="right" w:leader="dot" w:pos="8494"/>
            </w:tabs>
            <w:rPr>
              <w:noProof/>
            </w:rPr>
          </w:pPr>
          <w:hyperlink w:anchor="_Toc518544052" w:history="1">
            <w:r w:rsidRPr="001A4125">
              <w:rPr>
                <w:rStyle w:val="Hipervnculo"/>
                <w:rFonts w:ascii="Arial" w:hAnsi="Arial" w:cs="Arial"/>
                <w:noProof/>
              </w:rPr>
              <w:t>Grafico</w:t>
            </w:r>
            <w:r>
              <w:rPr>
                <w:noProof/>
                <w:webHidden/>
              </w:rPr>
              <w:tab/>
            </w:r>
            <w:r>
              <w:rPr>
                <w:noProof/>
                <w:webHidden/>
              </w:rPr>
              <w:fldChar w:fldCharType="begin"/>
            </w:r>
            <w:r>
              <w:rPr>
                <w:noProof/>
                <w:webHidden/>
              </w:rPr>
              <w:instrText xml:space="preserve"> PAGEREF _Toc518544052 \h </w:instrText>
            </w:r>
            <w:r>
              <w:rPr>
                <w:noProof/>
                <w:webHidden/>
              </w:rPr>
            </w:r>
            <w:r>
              <w:rPr>
                <w:noProof/>
                <w:webHidden/>
              </w:rPr>
              <w:fldChar w:fldCharType="separate"/>
            </w:r>
            <w:r>
              <w:rPr>
                <w:noProof/>
                <w:webHidden/>
              </w:rPr>
              <w:t>32</w:t>
            </w:r>
            <w:r>
              <w:rPr>
                <w:noProof/>
                <w:webHidden/>
              </w:rPr>
              <w:fldChar w:fldCharType="end"/>
            </w:r>
          </w:hyperlink>
        </w:p>
        <w:p w:rsidR="00600AE9" w:rsidRDefault="00600AE9">
          <w:pPr>
            <w:pStyle w:val="TDC1"/>
            <w:rPr>
              <w:rFonts w:asciiTheme="minorHAnsi" w:hAnsiTheme="minorHAnsi" w:cstheme="minorBidi"/>
              <w:b w:val="0"/>
            </w:rPr>
          </w:pPr>
          <w:hyperlink w:anchor="_Toc518544053" w:history="1">
            <w:r w:rsidRPr="001A4125">
              <w:rPr>
                <w:rStyle w:val="Hipervnculo"/>
              </w:rPr>
              <w:t>Manual de Usuario</w:t>
            </w:r>
            <w:r>
              <w:rPr>
                <w:webHidden/>
              </w:rPr>
              <w:tab/>
            </w:r>
            <w:r>
              <w:rPr>
                <w:webHidden/>
              </w:rPr>
              <w:fldChar w:fldCharType="begin"/>
            </w:r>
            <w:r>
              <w:rPr>
                <w:webHidden/>
              </w:rPr>
              <w:instrText xml:space="preserve"> PAGEREF _Toc518544053 \h </w:instrText>
            </w:r>
            <w:r>
              <w:rPr>
                <w:webHidden/>
              </w:rPr>
            </w:r>
            <w:r>
              <w:rPr>
                <w:webHidden/>
              </w:rPr>
              <w:fldChar w:fldCharType="separate"/>
            </w:r>
            <w:r>
              <w:rPr>
                <w:webHidden/>
              </w:rPr>
              <w:t>33</w:t>
            </w:r>
            <w:r>
              <w:rPr>
                <w:webHidden/>
              </w:rPr>
              <w:fldChar w:fldCharType="end"/>
            </w:r>
          </w:hyperlink>
        </w:p>
        <w:p w:rsidR="00600AE9" w:rsidRDefault="00600AE9">
          <w:pPr>
            <w:pStyle w:val="TDC2"/>
            <w:tabs>
              <w:tab w:val="right" w:leader="dot" w:pos="8494"/>
            </w:tabs>
            <w:rPr>
              <w:noProof/>
            </w:rPr>
          </w:pPr>
          <w:hyperlink w:anchor="_Toc518544054" w:history="1">
            <w:r w:rsidRPr="001A4125">
              <w:rPr>
                <w:rStyle w:val="Hipervnculo"/>
                <w:rFonts w:ascii="Arial" w:hAnsi="Arial" w:cs="Arial"/>
                <w:noProof/>
              </w:rPr>
              <w:t>INSTALACIÓN</w:t>
            </w:r>
            <w:r>
              <w:rPr>
                <w:noProof/>
                <w:webHidden/>
              </w:rPr>
              <w:tab/>
            </w:r>
            <w:r>
              <w:rPr>
                <w:noProof/>
                <w:webHidden/>
              </w:rPr>
              <w:fldChar w:fldCharType="begin"/>
            </w:r>
            <w:r>
              <w:rPr>
                <w:noProof/>
                <w:webHidden/>
              </w:rPr>
              <w:instrText xml:space="preserve"> PAGEREF _Toc518544054 \h </w:instrText>
            </w:r>
            <w:r>
              <w:rPr>
                <w:noProof/>
                <w:webHidden/>
              </w:rPr>
            </w:r>
            <w:r>
              <w:rPr>
                <w:noProof/>
                <w:webHidden/>
              </w:rPr>
              <w:fldChar w:fldCharType="separate"/>
            </w:r>
            <w:r>
              <w:rPr>
                <w:noProof/>
                <w:webHidden/>
              </w:rPr>
              <w:t>33</w:t>
            </w:r>
            <w:r>
              <w:rPr>
                <w:noProof/>
                <w:webHidden/>
              </w:rPr>
              <w:fldChar w:fldCharType="end"/>
            </w:r>
          </w:hyperlink>
        </w:p>
        <w:p w:rsidR="00600AE9" w:rsidRDefault="00600AE9">
          <w:pPr>
            <w:pStyle w:val="TDC2"/>
            <w:tabs>
              <w:tab w:val="right" w:leader="dot" w:pos="8494"/>
            </w:tabs>
            <w:rPr>
              <w:noProof/>
            </w:rPr>
          </w:pPr>
          <w:hyperlink w:anchor="_Toc518544055" w:history="1">
            <w:r w:rsidRPr="001A4125">
              <w:rPr>
                <w:rStyle w:val="Hipervnculo"/>
                <w:rFonts w:ascii="Arial" w:hAnsi="Arial" w:cs="Arial"/>
                <w:noProof/>
              </w:rPr>
              <w:t>MODO DE USO</w:t>
            </w:r>
            <w:r>
              <w:rPr>
                <w:noProof/>
                <w:webHidden/>
              </w:rPr>
              <w:tab/>
            </w:r>
            <w:r>
              <w:rPr>
                <w:noProof/>
                <w:webHidden/>
              </w:rPr>
              <w:fldChar w:fldCharType="begin"/>
            </w:r>
            <w:r>
              <w:rPr>
                <w:noProof/>
                <w:webHidden/>
              </w:rPr>
              <w:instrText xml:space="preserve"> PAGEREF _Toc518544055 \h </w:instrText>
            </w:r>
            <w:r>
              <w:rPr>
                <w:noProof/>
                <w:webHidden/>
              </w:rPr>
            </w:r>
            <w:r>
              <w:rPr>
                <w:noProof/>
                <w:webHidden/>
              </w:rPr>
              <w:fldChar w:fldCharType="separate"/>
            </w:r>
            <w:r>
              <w:rPr>
                <w:noProof/>
                <w:webHidden/>
              </w:rPr>
              <w:t>33</w:t>
            </w:r>
            <w:r>
              <w:rPr>
                <w:noProof/>
                <w:webHidden/>
              </w:rPr>
              <w:fldChar w:fldCharType="end"/>
            </w:r>
          </w:hyperlink>
        </w:p>
        <w:p w:rsidR="00600AE9" w:rsidRDefault="00600AE9">
          <w:pPr>
            <w:pStyle w:val="TDC2"/>
            <w:tabs>
              <w:tab w:val="right" w:leader="dot" w:pos="8494"/>
            </w:tabs>
            <w:rPr>
              <w:noProof/>
            </w:rPr>
          </w:pPr>
          <w:hyperlink w:anchor="_Toc518544056" w:history="1">
            <w:r w:rsidRPr="001A4125">
              <w:rPr>
                <w:rStyle w:val="Hipervnculo"/>
                <w:rFonts w:ascii="Arial" w:hAnsi="Arial" w:cs="Arial"/>
                <w:noProof/>
              </w:rPr>
              <w:t>INGRESO DE DATOS</w:t>
            </w:r>
            <w:r>
              <w:rPr>
                <w:noProof/>
                <w:webHidden/>
              </w:rPr>
              <w:tab/>
            </w:r>
            <w:r>
              <w:rPr>
                <w:noProof/>
                <w:webHidden/>
              </w:rPr>
              <w:fldChar w:fldCharType="begin"/>
            </w:r>
            <w:r>
              <w:rPr>
                <w:noProof/>
                <w:webHidden/>
              </w:rPr>
              <w:instrText xml:space="preserve"> PAGEREF _Toc518544056 \h </w:instrText>
            </w:r>
            <w:r>
              <w:rPr>
                <w:noProof/>
                <w:webHidden/>
              </w:rPr>
            </w:r>
            <w:r>
              <w:rPr>
                <w:noProof/>
                <w:webHidden/>
              </w:rPr>
              <w:fldChar w:fldCharType="separate"/>
            </w:r>
            <w:r>
              <w:rPr>
                <w:noProof/>
                <w:webHidden/>
              </w:rPr>
              <w:t>34</w:t>
            </w:r>
            <w:r>
              <w:rPr>
                <w:noProof/>
                <w:webHidden/>
              </w:rPr>
              <w:fldChar w:fldCharType="end"/>
            </w:r>
          </w:hyperlink>
        </w:p>
        <w:p w:rsidR="00600AE9" w:rsidRDefault="00600AE9">
          <w:pPr>
            <w:pStyle w:val="TDC2"/>
            <w:tabs>
              <w:tab w:val="right" w:leader="dot" w:pos="8494"/>
            </w:tabs>
            <w:rPr>
              <w:noProof/>
            </w:rPr>
          </w:pPr>
          <w:hyperlink w:anchor="_Toc518544057" w:history="1">
            <w:r w:rsidRPr="001A4125">
              <w:rPr>
                <w:rStyle w:val="Hipervnculo"/>
                <w:rFonts w:ascii="Arial" w:hAnsi="Arial" w:cs="Arial"/>
                <w:noProof/>
              </w:rPr>
              <w:t>INFORMES</w:t>
            </w:r>
            <w:r>
              <w:rPr>
                <w:noProof/>
                <w:webHidden/>
              </w:rPr>
              <w:tab/>
            </w:r>
            <w:r>
              <w:rPr>
                <w:noProof/>
                <w:webHidden/>
              </w:rPr>
              <w:fldChar w:fldCharType="begin"/>
            </w:r>
            <w:r>
              <w:rPr>
                <w:noProof/>
                <w:webHidden/>
              </w:rPr>
              <w:instrText xml:space="preserve"> PAGEREF _Toc518544057 \h </w:instrText>
            </w:r>
            <w:r>
              <w:rPr>
                <w:noProof/>
                <w:webHidden/>
              </w:rPr>
            </w:r>
            <w:r>
              <w:rPr>
                <w:noProof/>
                <w:webHidden/>
              </w:rPr>
              <w:fldChar w:fldCharType="separate"/>
            </w:r>
            <w:r>
              <w:rPr>
                <w:noProof/>
                <w:webHidden/>
              </w:rPr>
              <w:t>35</w:t>
            </w:r>
            <w:r>
              <w:rPr>
                <w:noProof/>
                <w:webHidden/>
              </w:rPr>
              <w:fldChar w:fldCharType="end"/>
            </w:r>
          </w:hyperlink>
        </w:p>
        <w:p w:rsidR="00600AE9" w:rsidRDefault="00600AE9">
          <w:pPr>
            <w:pStyle w:val="TDC2"/>
            <w:tabs>
              <w:tab w:val="right" w:leader="dot" w:pos="8494"/>
            </w:tabs>
            <w:rPr>
              <w:noProof/>
            </w:rPr>
          </w:pPr>
          <w:hyperlink w:anchor="_Toc518544058" w:history="1">
            <w:r w:rsidRPr="001A4125">
              <w:rPr>
                <w:rStyle w:val="Hipervnculo"/>
                <w:rFonts w:ascii="Arial" w:hAnsi="Arial" w:cs="Arial"/>
                <w:noProof/>
              </w:rPr>
              <w:t>SALIR</w:t>
            </w:r>
            <w:r>
              <w:rPr>
                <w:noProof/>
                <w:webHidden/>
              </w:rPr>
              <w:tab/>
            </w:r>
            <w:r>
              <w:rPr>
                <w:noProof/>
                <w:webHidden/>
              </w:rPr>
              <w:fldChar w:fldCharType="begin"/>
            </w:r>
            <w:r>
              <w:rPr>
                <w:noProof/>
                <w:webHidden/>
              </w:rPr>
              <w:instrText xml:space="preserve"> PAGEREF _Toc518544058 \h </w:instrText>
            </w:r>
            <w:r>
              <w:rPr>
                <w:noProof/>
                <w:webHidden/>
              </w:rPr>
            </w:r>
            <w:r>
              <w:rPr>
                <w:noProof/>
                <w:webHidden/>
              </w:rPr>
              <w:fldChar w:fldCharType="separate"/>
            </w:r>
            <w:r>
              <w:rPr>
                <w:noProof/>
                <w:webHidden/>
              </w:rPr>
              <w:t>36</w:t>
            </w:r>
            <w:r>
              <w:rPr>
                <w:noProof/>
                <w:webHidden/>
              </w:rPr>
              <w:fldChar w:fldCharType="end"/>
            </w:r>
          </w:hyperlink>
        </w:p>
        <w:p w:rsidR="00600AE9" w:rsidRDefault="00600AE9">
          <w:pPr>
            <w:pStyle w:val="TDC1"/>
            <w:rPr>
              <w:rFonts w:asciiTheme="minorHAnsi" w:hAnsiTheme="minorHAnsi" w:cstheme="minorBidi"/>
              <w:b w:val="0"/>
            </w:rPr>
          </w:pPr>
          <w:hyperlink w:anchor="_Toc518544059" w:history="1">
            <w:r w:rsidRPr="001A4125">
              <w:rPr>
                <w:rStyle w:val="Hipervnculo"/>
                <w:lang w:val="es-AR"/>
              </w:rPr>
              <w:t>Tapa y contratapa del CD</w:t>
            </w:r>
            <w:r>
              <w:rPr>
                <w:webHidden/>
              </w:rPr>
              <w:tab/>
            </w:r>
            <w:r>
              <w:rPr>
                <w:webHidden/>
              </w:rPr>
              <w:fldChar w:fldCharType="begin"/>
            </w:r>
            <w:r>
              <w:rPr>
                <w:webHidden/>
              </w:rPr>
              <w:instrText xml:space="preserve"> PAGEREF _Toc518544059 \h </w:instrText>
            </w:r>
            <w:r>
              <w:rPr>
                <w:webHidden/>
              </w:rPr>
            </w:r>
            <w:r>
              <w:rPr>
                <w:webHidden/>
              </w:rPr>
              <w:fldChar w:fldCharType="separate"/>
            </w:r>
            <w:r>
              <w:rPr>
                <w:webHidden/>
              </w:rPr>
              <w:t>37</w:t>
            </w:r>
            <w:r>
              <w:rPr>
                <w:webHidden/>
              </w:rPr>
              <w:fldChar w:fldCharType="end"/>
            </w:r>
          </w:hyperlink>
        </w:p>
        <w:p w:rsidR="009D4624" w:rsidRDefault="00356FD6">
          <w:r>
            <w:fldChar w:fldCharType="end"/>
          </w:r>
        </w:p>
      </w:sdtContent>
    </w:sdt>
    <w:p w:rsidR="00C77DCA" w:rsidRDefault="00C77DCA"/>
    <w:p w:rsidR="00AE0EF2" w:rsidRDefault="00AE0EF2"/>
    <w:p w:rsidR="00AE0EF2" w:rsidRDefault="00AE0EF2"/>
    <w:p w:rsidR="00AE0EF2" w:rsidRDefault="00AE0EF2"/>
    <w:p w:rsidR="00AE0EF2" w:rsidRDefault="00AE0EF2"/>
    <w:p w:rsidR="00AE0EF2" w:rsidRDefault="00AE0EF2"/>
    <w:p w:rsidR="00AE0EF2" w:rsidRDefault="00AE0EF2"/>
    <w:p w:rsidR="00AE0EF2" w:rsidRDefault="00AE0EF2"/>
    <w:p w:rsidR="00AE0EF2" w:rsidRDefault="00AE0EF2"/>
    <w:p w:rsidR="00AE0EF2" w:rsidRDefault="00AE0EF2"/>
    <w:p w:rsidR="00AE0EF2" w:rsidRDefault="00AE0EF2"/>
    <w:p w:rsidR="00AE0EF2" w:rsidRDefault="00AE0EF2"/>
    <w:p w:rsidR="009D4624" w:rsidRDefault="009D4624"/>
    <w:p w:rsidR="00AE0EF2" w:rsidRDefault="00AE0EF2"/>
    <w:p w:rsidR="00AE0EF2" w:rsidRDefault="00AE0EF2"/>
    <w:p w:rsidR="009D4624" w:rsidRDefault="009D4624" w:rsidP="009D4624">
      <w:pPr>
        <w:pStyle w:val="Ttulo1"/>
        <w:rPr>
          <w:rFonts w:ascii="Arial" w:hAnsi="Arial" w:cs="Arial"/>
        </w:rPr>
      </w:pPr>
      <w:bookmarkStart w:id="0" w:name="_Toc518544015"/>
      <w:r w:rsidRPr="009D4624">
        <w:rPr>
          <w:rFonts w:ascii="Arial" w:hAnsi="Arial" w:cs="Arial"/>
        </w:rPr>
        <w:lastRenderedPageBreak/>
        <w:t>Descripción funcional</w:t>
      </w:r>
      <w:bookmarkEnd w:id="0"/>
    </w:p>
    <w:p w:rsidR="009D4624" w:rsidRPr="009D4624" w:rsidRDefault="009D4624" w:rsidP="009D4624"/>
    <w:p w:rsidR="009D4624" w:rsidRPr="009D4624" w:rsidRDefault="009D4624" w:rsidP="009D4624">
      <w:pPr>
        <w:spacing w:after="0" w:line="240" w:lineRule="auto"/>
        <w:rPr>
          <w:rFonts w:ascii="Arial" w:hAnsi="Arial"/>
        </w:rPr>
      </w:pPr>
      <w:r w:rsidRPr="009D4624">
        <w:rPr>
          <w:rFonts w:ascii="Arial" w:hAnsi="Arial"/>
        </w:rPr>
        <w:t>El software de centro médico “Los Laureles” tiene como objetivo la gestión de los pacientes asociados a la institución, así como también a los profesionales que trabajan en la misma. Ambos sujetos pueden ser vinculados a través de un diagnóstico realizado de médico a paciente, siendo un dato que también es almacenado en el sistema.</w:t>
      </w:r>
    </w:p>
    <w:p w:rsidR="009D4624" w:rsidRPr="009D4624" w:rsidRDefault="009D4624" w:rsidP="009D4624">
      <w:pPr>
        <w:spacing w:after="0" w:line="240" w:lineRule="auto"/>
        <w:rPr>
          <w:rFonts w:ascii="Arial" w:hAnsi="Arial"/>
        </w:rPr>
      </w:pPr>
    </w:p>
    <w:p w:rsidR="009D4624" w:rsidRPr="009D4624" w:rsidRDefault="009D4624" w:rsidP="009D4624">
      <w:pPr>
        <w:rPr>
          <w:rFonts w:ascii="Arial" w:hAnsi="Arial" w:cs="Arial"/>
          <w:b/>
        </w:rPr>
      </w:pPr>
      <w:r w:rsidRPr="009D4624">
        <w:rPr>
          <w:rFonts w:ascii="Arial" w:hAnsi="Arial" w:cs="Arial"/>
          <w:b/>
        </w:rPr>
        <w:t>El sistema mantendrá finalmente las entidades:</w:t>
      </w:r>
    </w:p>
    <w:p w:rsidR="009D4624" w:rsidRPr="009D4624" w:rsidRDefault="009D4624" w:rsidP="009D4624">
      <w:pPr>
        <w:numPr>
          <w:ilvl w:val="0"/>
          <w:numId w:val="1"/>
        </w:numPr>
        <w:suppressAutoHyphens/>
        <w:spacing w:after="0" w:line="240" w:lineRule="auto"/>
        <w:rPr>
          <w:rFonts w:ascii="Arial" w:hAnsi="Arial"/>
        </w:rPr>
      </w:pPr>
      <w:r w:rsidRPr="009D4624">
        <w:rPr>
          <w:rFonts w:ascii="Arial" w:hAnsi="Arial"/>
        </w:rPr>
        <w:t>Paciente</w:t>
      </w:r>
    </w:p>
    <w:p w:rsidR="009D4624" w:rsidRPr="009D4624" w:rsidRDefault="009D4624" w:rsidP="009D4624">
      <w:pPr>
        <w:numPr>
          <w:ilvl w:val="0"/>
          <w:numId w:val="1"/>
        </w:numPr>
        <w:suppressAutoHyphens/>
        <w:spacing w:after="0" w:line="240" w:lineRule="auto"/>
        <w:rPr>
          <w:rFonts w:ascii="Arial" w:hAnsi="Arial"/>
        </w:rPr>
      </w:pPr>
      <w:r w:rsidRPr="009D4624">
        <w:rPr>
          <w:rFonts w:ascii="Arial" w:hAnsi="Arial"/>
        </w:rPr>
        <w:t>Médico</w:t>
      </w:r>
    </w:p>
    <w:p w:rsidR="009D4624" w:rsidRPr="009D4624" w:rsidRDefault="009D4624" w:rsidP="009D4624">
      <w:pPr>
        <w:numPr>
          <w:ilvl w:val="0"/>
          <w:numId w:val="1"/>
        </w:numPr>
        <w:suppressAutoHyphens/>
        <w:spacing w:after="0" w:line="240" w:lineRule="auto"/>
        <w:rPr>
          <w:rFonts w:ascii="Arial" w:hAnsi="Arial"/>
        </w:rPr>
      </w:pPr>
      <w:r w:rsidRPr="009D4624">
        <w:rPr>
          <w:rFonts w:ascii="Arial" w:hAnsi="Arial"/>
        </w:rPr>
        <w:t>Diagnostico</w:t>
      </w:r>
    </w:p>
    <w:p w:rsidR="009D4624" w:rsidRPr="009D4624" w:rsidRDefault="009D4624" w:rsidP="009D4624">
      <w:pPr>
        <w:spacing w:after="0" w:line="240" w:lineRule="auto"/>
        <w:rPr>
          <w:rFonts w:ascii="Arial" w:hAnsi="Arial"/>
        </w:rPr>
      </w:pPr>
    </w:p>
    <w:p w:rsidR="009D4624" w:rsidRPr="009D4624" w:rsidRDefault="009D4624" w:rsidP="009D4624">
      <w:pPr>
        <w:rPr>
          <w:rFonts w:ascii="Arial" w:hAnsi="Arial" w:cs="Arial"/>
          <w:b/>
        </w:rPr>
      </w:pPr>
      <w:r w:rsidRPr="009D4624">
        <w:rPr>
          <w:rFonts w:ascii="Arial" w:hAnsi="Arial" w:cs="Arial"/>
          <w:b/>
        </w:rPr>
        <w:t>Además, se puede mencionar que está dividido en tres secciones bien específicas:</w:t>
      </w:r>
    </w:p>
    <w:p w:rsidR="009D4624" w:rsidRPr="009D4624" w:rsidRDefault="009D4624" w:rsidP="009D4624">
      <w:pPr>
        <w:numPr>
          <w:ilvl w:val="0"/>
          <w:numId w:val="2"/>
        </w:numPr>
        <w:suppressAutoHyphens/>
        <w:spacing w:after="0" w:line="240" w:lineRule="auto"/>
        <w:rPr>
          <w:rFonts w:ascii="Arial" w:hAnsi="Arial" w:cs="Arial"/>
        </w:rPr>
      </w:pPr>
      <w:r w:rsidRPr="009D4624">
        <w:rPr>
          <w:rFonts w:ascii="Arial" w:hAnsi="Arial" w:cs="Arial"/>
        </w:rPr>
        <w:t>Administración de datos Pacientes/Médicos.</w:t>
      </w:r>
    </w:p>
    <w:p w:rsidR="009D4624" w:rsidRPr="009D4624" w:rsidRDefault="009D4624" w:rsidP="009D4624">
      <w:pPr>
        <w:numPr>
          <w:ilvl w:val="0"/>
          <w:numId w:val="2"/>
        </w:numPr>
        <w:suppressAutoHyphens/>
        <w:spacing w:after="0" w:line="240" w:lineRule="auto"/>
        <w:rPr>
          <w:rFonts w:ascii="Arial" w:hAnsi="Arial" w:cs="Arial"/>
        </w:rPr>
      </w:pPr>
      <w:r w:rsidRPr="009D4624">
        <w:rPr>
          <w:rFonts w:ascii="Arial" w:hAnsi="Arial" w:cs="Arial"/>
        </w:rPr>
        <w:t>Generación de diagnóstico.</w:t>
      </w:r>
    </w:p>
    <w:p w:rsidR="009D4624" w:rsidRPr="009D4624" w:rsidRDefault="009D4624" w:rsidP="009D4624">
      <w:pPr>
        <w:numPr>
          <w:ilvl w:val="0"/>
          <w:numId w:val="2"/>
        </w:numPr>
        <w:suppressAutoHyphens/>
        <w:spacing w:after="0" w:line="240" w:lineRule="auto"/>
        <w:rPr>
          <w:rFonts w:ascii="Arial" w:hAnsi="Arial" w:cs="Arial"/>
        </w:rPr>
      </w:pPr>
      <w:r w:rsidRPr="009D4624">
        <w:rPr>
          <w:rFonts w:ascii="Arial" w:hAnsi="Arial" w:cs="Arial"/>
        </w:rPr>
        <w:t>Informes.</w:t>
      </w:r>
    </w:p>
    <w:p w:rsidR="009D4624" w:rsidRPr="009D4624" w:rsidRDefault="009D4624" w:rsidP="009D4624">
      <w:pPr>
        <w:spacing w:after="0" w:line="240" w:lineRule="auto"/>
        <w:rPr>
          <w:rFonts w:ascii="Arial" w:hAnsi="Arial" w:cs="Arial"/>
        </w:rPr>
      </w:pPr>
    </w:p>
    <w:p w:rsidR="009D4624" w:rsidRPr="009D4624" w:rsidRDefault="009D4624" w:rsidP="009D4624">
      <w:pPr>
        <w:rPr>
          <w:rFonts w:ascii="Arial" w:hAnsi="Arial" w:cs="Arial"/>
          <w:b/>
        </w:rPr>
      </w:pPr>
      <w:r w:rsidRPr="009D4624">
        <w:rPr>
          <w:rFonts w:ascii="Arial" w:hAnsi="Arial" w:cs="Arial"/>
          <w:b/>
        </w:rPr>
        <w:t>Podemos ver también una división en funcionalidades con respecto a la distribución de tareas:</w:t>
      </w:r>
    </w:p>
    <w:p w:rsidR="009D4624" w:rsidRPr="009D4624" w:rsidRDefault="009D4624" w:rsidP="009D4624">
      <w:pPr>
        <w:numPr>
          <w:ilvl w:val="0"/>
          <w:numId w:val="3"/>
        </w:numPr>
        <w:suppressAutoHyphens/>
        <w:spacing w:after="0" w:line="240" w:lineRule="auto"/>
        <w:rPr>
          <w:rFonts w:ascii="Arial" w:hAnsi="Arial" w:cs="Arial"/>
        </w:rPr>
      </w:pPr>
      <w:r w:rsidRPr="009D4624">
        <w:rPr>
          <w:rFonts w:ascii="Arial" w:hAnsi="Arial" w:cs="Arial"/>
        </w:rPr>
        <w:t>Ingreso/Modificación de datos (Pacientes/Médicos)</w:t>
      </w:r>
    </w:p>
    <w:p w:rsidR="009D4624" w:rsidRPr="009D4624" w:rsidRDefault="009D4624" w:rsidP="009D4624">
      <w:pPr>
        <w:numPr>
          <w:ilvl w:val="1"/>
          <w:numId w:val="3"/>
        </w:numPr>
        <w:suppressAutoHyphens/>
        <w:spacing w:after="0" w:line="240" w:lineRule="auto"/>
        <w:rPr>
          <w:rFonts w:ascii="Arial" w:hAnsi="Arial" w:cs="Arial"/>
        </w:rPr>
      </w:pPr>
      <w:r w:rsidRPr="009D4624">
        <w:rPr>
          <w:rFonts w:ascii="Arial" w:hAnsi="Arial" w:cs="Arial"/>
        </w:rPr>
        <w:t>Alta Paciente</w:t>
      </w:r>
    </w:p>
    <w:p w:rsidR="009D4624" w:rsidRPr="009D4624" w:rsidRDefault="009D4624" w:rsidP="009D4624">
      <w:pPr>
        <w:numPr>
          <w:ilvl w:val="1"/>
          <w:numId w:val="3"/>
        </w:numPr>
        <w:suppressAutoHyphens/>
        <w:spacing w:after="0" w:line="240" w:lineRule="auto"/>
        <w:rPr>
          <w:rFonts w:ascii="Arial" w:hAnsi="Arial" w:cs="Arial"/>
        </w:rPr>
      </w:pPr>
      <w:r w:rsidRPr="009D4624">
        <w:rPr>
          <w:rFonts w:ascii="Arial" w:hAnsi="Arial" w:cs="Arial"/>
        </w:rPr>
        <w:t>Modificación Paciente</w:t>
      </w:r>
    </w:p>
    <w:p w:rsidR="009D4624" w:rsidRPr="009D4624" w:rsidRDefault="009D4624" w:rsidP="009D4624">
      <w:pPr>
        <w:numPr>
          <w:ilvl w:val="1"/>
          <w:numId w:val="3"/>
        </w:numPr>
        <w:suppressAutoHyphens/>
        <w:spacing w:after="0" w:line="240" w:lineRule="auto"/>
        <w:rPr>
          <w:rFonts w:ascii="Arial" w:hAnsi="Arial" w:cs="Arial"/>
        </w:rPr>
      </w:pPr>
      <w:r w:rsidRPr="009D4624">
        <w:rPr>
          <w:rFonts w:ascii="Arial" w:hAnsi="Arial" w:cs="Arial"/>
        </w:rPr>
        <w:t>Alta Médico</w:t>
      </w:r>
    </w:p>
    <w:p w:rsidR="009D4624" w:rsidRPr="009D4624" w:rsidRDefault="009D4624" w:rsidP="009D4624">
      <w:pPr>
        <w:numPr>
          <w:ilvl w:val="1"/>
          <w:numId w:val="3"/>
        </w:numPr>
        <w:suppressAutoHyphens/>
        <w:spacing w:after="0" w:line="240" w:lineRule="auto"/>
        <w:rPr>
          <w:rFonts w:ascii="Arial" w:hAnsi="Arial" w:cs="Arial"/>
        </w:rPr>
      </w:pPr>
      <w:r w:rsidRPr="009D4624">
        <w:rPr>
          <w:rFonts w:ascii="Arial" w:hAnsi="Arial" w:cs="Arial"/>
        </w:rPr>
        <w:t>Modificación Médico</w:t>
      </w:r>
    </w:p>
    <w:p w:rsidR="009D4624" w:rsidRPr="009D4624" w:rsidRDefault="009D4624" w:rsidP="009D4624">
      <w:pPr>
        <w:numPr>
          <w:ilvl w:val="0"/>
          <w:numId w:val="3"/>
        </w:numPr>
        <w:suppressAutoHyphens/>
        <w:spacing w:after="0" w:line="240" w:lineRule="auto"/>
        <w:rPr>
          <w:rFonts w:ascii="Arial" w:hAnsi="Arial" w:cs="Arial"/>
        </w:rPr>
      </w:pPr>
      <w:r w:rsidRPr="009D4624">
        <w:rPr>
          <w:rFonts w:ascii="Arial" w:hAnsi="Arial" w:cs="Arial"/>
        </w:rPr>
        <w:t>Diagnóstico</w:t>
      </w:r>
    </w:p>
    <w:p w:rsidR="009D4624" w:rsidRPr="009D4624" w:rsidRDefault="009D4624" w:rsidP="009D4624">
      <w:pPr>
        <w:numPr>
          <w:ilvl w:val="0"/>
          <w:numId w:val="3"/>
        </w:numPr>
        <w:suppressAutoHyphens/>
        <w:spacing w:after="0" w:line="240" w:lineRule="auto"/>
        <w:rPr>
          <w:rFonts w:ascii="Arial" w:hAnsi="Arial" w:cs="Arial"/>
          <w:bCs/>
          <w:iCs/>
        </w:rPr>
      </w:pPr>
      <w:r w:rsidRPr="009D4624">
        <w:rPr>
          <w:rFonts w:ascii="Arial" w:hAnsi="Arial" w:cs="Arial"/>
          <w:bCs/>
          <w:iCs/>
        </w:rPr>
        <w:t>Informes</w:t>
      </w:r>
    </w:p>
    <w:p w:rsidR="009D4624" w:rsidRPr="009D4624" w:rsidRDefault="009D4624" w:rsidP="009D4624">
      <w:pPr>
        <w:numPr>
          <w:ilvl w:val="0"/>
          <w:numId w:val="3"/>
        </w:numPr>
        <w:suppressAutoHyphens/>
        <w:spacing w:after="0" w:line="240" w:lineRule="auto"/>
        <w:rPr>
          <w:rFonts w:ascii="Arial" w:hAnsi="Arial" w:cs="Arial"/>
          <w:bCs/>
          <w:iCs/>
        </w:rPr>
      </w:pPr>
      <w:r w:rsidRPr="009D4624">
        <w:rPr>
          <w:rFonts w:ascii="Arial" w:hAnsi="Arial" w:cs="Arial"/>
          <w:bCs/>
          <w:iCs/>
        </w:rPr>
        <w:t>Listado Pacientes/médicos</w:t>
      </w:r>
    </w:p>
    <w:p w:rsidR="009D4624" w:rsidRPr="009D4624" w:rsidRDefault="009D4624" w:rsidP="009D4624">
      <w:pPr>
        <w:numPr>
          <w:ilvl w:val="1"/>
          <w:numId w:val="3"/>
        </w:numPr>
        <w:suppressAutoHyphens/>
        <w:spacing w:after="0" w:line="240" w:lineRule="auto"/>
        <w:rPr>
          <w:rFonts w:ascii="Arial" w:hAnsi="Arial" w:cs="Arial"/>
          <w:bCs/>
          <w:iCs/>
        </w:rPr>
      </w:pPr>
      <w:r w:rsidRPr="009D4624">
        <w:rPr>
          <w:rFonts w:ascii="Arial" w:hAnsi="Arial" w:cs="Arial"/>
          <w:bCs/>
          <w:iCs/>
        </w:rPr>
        <w:t>Listado Pacientes</w:t>
      </w:r>
    </w:p>
    <w:p w:rsidR="009D4624" w:rsidRPr="009D4624" w:rsidRDefault="009D4624" w:rsidP="009D4624">
      <w:pPr>
        <w:numPr>
          <w:ilvl w:val="1"/>
          <w:numId w:val="3"/>
        </w:numPr>
        <w:suppressAutoHyphens/>
        <w:spacing w:after="0" w:line="240" w:lineRule="auto"/>
        <w:rPr>
          <w:rFonts w:ascii="Arial" w:hAnsi="Arial"/>
        </w:rPr>
      </w:pPr>
      <w:r w:rsidRPr="009D4624">
        <w:rPr>
          <w:rFonts w:ascii="Arial" w:hAnsi="Arial" w:cs="Arial"/>
          <w:bCs/>
          <w:iCs/>
        </w:rPr>
        <w:t>Listado Médicos</w:t>
      </w:r>
    </w:p>
    <w:p w:rsidR="009D4624" w:rsidRPr="009D4624" w:rsidRDefault="009D4624" w:rsidP="009D4624">
      <w:pPr>
        <w:spacing w:after="0" w:line="240" w:lineRule="auto"/>
        <w:rPr>
          <w:rFonts w:ascii="Arial" w:hAnsi="Arial"/>
        </w:rPr>
      </w:pPr>
    </w:p>
    <w:p w:rsidR="009D4624" w:rsidRPr="009D4624" w:rsidRDefault="009D4624" w:rsidP="009D4624">
      <w:pPr>
        <w:spacing w:after="0" w:line="240" w:lineRule="auto"/>
        <w:rPr>
          <w:rFonts w:ascii="Arial" w:hAnsi="Arial"/>
        </w:rPr>
      </w:pPr>
      <w:r w:rsidRPr="009D4624">
        <w:rPr>
          <w:rFonts w:ascii="Arial" w:hAnsi="Arial"/>
        </w:rPr>
        <w:t>El sistema realiza el almacenamiento de los datos en archivos de manera local, en el directorio de la aplicación, estando encriptados para preservar la seguridad de la información en los mismos.</w:t>
      </w:r>
    </w:p>
    <w:p w:rsidR="009D4624" w:rsidRPr="009D4624" w:rsidRDefault="009D4624" w:rsidP="009D4624">
      <w:pPr>
        <w:spacing w:after="0" w:line="240" w:lineRule="auto"/>
        <w:rPr>
          <w:rFonts w:ascii="Arial" w:hAnsi="Arial"/>
        </w:rPr>
      </w:pPr>
      <w:r w:rsidRPr="009D4624">
        <w:rPr>
          <w:rFonts w:ascii="Arial" w:hAnsi="Arial"/>
        </w:rPr>
        <w:t>El acceso al software está restringido a través de usuario y contraseña que será administrada en un archivo aparte, y gestionado con una aplicación pequeña que acompaña al sistema y es parte del paquete.</w:t>
      </w:r>
    </w:p>
    <w:p w:rsidR="009D4624" w:rsidRDefault="009D4624"/>
    <w:p w:rsidR="009D4624" w:rsidRDefault="009D4624"/>
    <w:p w:rsidR="002E61A3" w:rsidRDefault="002E61A3"/>
    <w:p w:rsidR="002E61A3" w:rsidRDefault="002E61A3"/>
    <w:p w:rsidR="002E61A3" w:rsidRDefault="002E61A3"/>
    <w:p w:rsidR="002E61A3" w:rsidRDefault="002E61A3"/>
    <w:p w:rsidR="002E61A3" w:rsidRDefault="002E61A3" w:rsidP="002E61A3">
      <w:pPr>
        <w:pStyle w:val="Ttulo1"/>
        <w:rPr>
          <w:rFonts w:ascii="Arial" w:eastAsia="Arial" w:hAnsi="Arial" w:cs="Arial"/>
        </w:rPr>
      </w:pPr>
      <w:bookmarkStart w:id="1" w:name="_Toc518544016"/>
      <w:r>
        <w:rPr>
          <w:rFonts w:ascii="Arial" w:eastAsia="Arial" w:hAnsi="Arial" w:cs="Arial"/>
        </w:rPr>
        <w:lastRenderedPageBreak/>
        <w:t>Métricas</w:t>
      </w:r>
      <w:bookmarkEnd w:id="1"/>
    </w:p>
    <w:p w:rsidR="002E61A3" w:rsidRPr="002E61A3" w:rsidRDefault="002E61A3" w:rsidP="002E61A3">
      <w:pPr>
        <w:pStyle w:val="Ttulo2"/>
        <w:rPr>
          <w:rFonts w:ascii="Arial" w:eastAsia="Arial" w:hAnsi="Arial" w:cs="Arial"/>
        </w:rPr>
      </w:pPr>
      <w:bookmarkStart w:id="2" w:name="_30j0zll" w:colFirst="0" w:colLast="0"/>
      <w:bookmarkStart w:id="3" w:name="_Toc518544017"/>
      <w:bookmarkEnd w:id="2"/>
      <w:r w:rsidRPr="002E61A3">
        <w:rPr>
          <w:rFonts w:ascii="Arial" w:eastAsia="Arial" w:hAnsi="Arial" w:cs="Arial"/>
        </w:rPr>
        <w:t>Sistema: Atención de pacientes (Análisis de software)</w:t>
      </w:r>
      <w:bookmarkEnd w:id="3"/>
    </w:p>
    <w:p w:rsidR="002E61A3" w:rsidRDefault="002E61A3" w:rsidP="002E61A3">
      <w:pPr>
        <w:pStyle w:val="normal0"/>
      </w:pPr>
    </w:p>
    <w:p w:rsidR="002E61A3" w:rsidRDefault="002E61A3" w:rsidP="002E61A3">
      <w:pPr>
        <w:pStyle w:val="Ttulo3"/>
        <w:rPr>
          <w:rFonts w:ascii="Arial" w:eastAsia="Arial" w:hAnsi="Arial" w:cs="Arial"/>
        </w:rPr>
      </w:pPr>
      <w:bookmarkStart w:id="4" w:name="_1fob9te" w:colFirst="0" w:colLast="0"/>
      <w:bookmarkStart w:id="5" w:name="_Toc518544018"/>
      <w:bookmarkEnd w:id="4"/>
      <w:r w:rsidRPr="002E61A3">
        <w:rPr>
          <w:rFonts w:ascii="Arial" w:eastAsia="Arial" w:hAnsi="Arial" w:cs="Arial"/>
        </w:rPr>
        <w:t>Niveles de puntuación adoptados:</w:t>
      </w:r>
      <w:bookmarkEnd w:id="5"/>
      <w:r w:rsidRPr="002E61A3">
        <w:rPr>
          <w:rFonts w:ascii="Arial" w:eastAsia="Arial" w:hAnsi="Arial" w:cs="Arial"/>
        </w:rPr>
        <w:t xml:space="preserve"> </w:t>
      </w:r>
    </w:p>
    <w:p w:rsidR="002E61A3" w:rsidRDefault="002E61A3" w:rsidP="002E61A3">
      <w:pPr>
        <w:pStyle w:val="normal0"/>
        <w:rPr>
          <w:rFonts w:ascii="Arial" w:eastAsia="Arial" w:hAnsi="Arial" w:cs="Arial"/>
        </w:rPr>
      </w:pPr>
      <w:r>
        <w:rPr>
          <w:rFonts w:ascii="Arial" w:eastAsia="Arial" w:hAnsi="Arial" w:cs="Arial"/>
        </w:rPr>
        <w:t>Según los resultados obtenidos en cada uno de los puntos a evaluar se calificará a cada ítem con un puntaje de 0, 1 y 2 siendo 0 el puntaje más bajo, 1 el puntaje regular y 2 el puntaje bueno.</w:t>
      </w:r>
    </w:p>
    <w:p w:rsidR="002E61A3" w:rsidRDefault="002E61A3" w:rsidP="002E61A3">
      <w:pPr>
        <w:pStyle w:val="normal0"/>
        <w:rPr>
          <w:rFonts w:ascii="Arial" w:eastAsia="Arial" w:hAnsi="Arial" w:cs="Arial"/>
        </w:rPr>
      </w:pPr>
    </w:p>
    <w:p w:rsidR="002E61A3" w:rsidRPr="002E61A3" w:rsidRDefault="002E61A3" w:rsidP="002E61A3">
      <w:pPr>
        <w:pStyle w:val="Ttulo3"/>
        <w:rPr>
          <w:rFonts w:ascii="Arial" w:eastAsia="Arial" w:hAnsi="Arial" w:cs="Arial"/>
        </w:rPr>
      </w:pPr>
      <w:bookmarkStart w:id="6" w:name="_3znysh7" w:colFirst="0" w:colLast="0"/>
      <w:bookmarkStart w:id="7" w:name="_Toc518544019"/>
      <w:bookmarkEnd w:id="6"/>
      <w:r w:rsidRPr="002E61A3">
        <w:rPr>
          <w:rFonts w:ascii="Arial" w:eastAsia="Arial" w:hAnsi="Arial" w:cs="Arial"/>
        </w:rPr>
        <w:t>Algoritmo Para la obtención del nivel de calidad</w:t>
      </w:r>
      <w:bookmarkEnd w:id="7"/>
    </w:p>
    <w:p w:rsidR="002E61A3" w:rsidRDefault="002E61A3" w:rsidP="002E61A3">
      <w:pPr>
        <w:pStyle w:val="normal0"/>
        <w:rPr>
          <w:rFonts w:ascii="Arial" w:eastAsia="Arial" w:hAnsi="Arial" w:cs="Arial"/>
        </w:rPr>
      </w:pPr>
      <w:bookmarkStart w:id="8" w:name="_2et92p0" w:colFirst="0" w:colLast="0"/>
      <w:bookmarkEnd w:id="8"/>
    </w:p>
    <w:tbl>
      <w:tblPr>
        <w:tblStyle w:val="Tablaconcuadrcula"/>
        <w:tblW w:w="0" w:type="auto"/>
        <w:tblInd w:w="1589" w:type="dxa"/>
        <w:tblLook w:val="04A0"/>
      </w:tblPr>
      <w:tblGrid>
        <w:gridCol w:w="1951"/>
        <w:gridCol w:w="3402"/>
      </w:tblGrid>
      <w:tr w:rsidR="002E61A3" w:rsidTr="002E61A3">
        <w:tc>
          <w:tcPr>
            <w:tcW w:w="1951" w:type="dxa"/>
            <w:shd w:val="clear" w:color="auto" w:fill="D9D9D9" w:themeFill="background1" w:themeFillShade="D9"/>
          </w:tcPr>
          <w:p w:rsidR="002E61A3" w:rsidRPr="002E61A3" w:rsidRDefault="002E61A3" w:rsidP="002E61A3">
            <w:pPr>
              <w:pStyle w:val="normal0"/>
              <w:jc w:val="center"/>
              <w:rPr>
                <w:rFonts w:ascii="Arial" w:eastAsia="Arial" w:hAnsi="Arial" w:cs="Arial"/>
                <w:b/>
              </w:rPr>
            </w:pPr>
            <w:r w:rsidRPr="002E61A3">
              <w:rPr>
                <w:rFonts w:ascii="Arial" w:eastAsia="Arial" w:hAnsi="Arial" w:cs="Arial"/>
                <w:b/>
              </w:rPr>
              <w:t>ID</w:t>
            </w:r>
          </w:p>
        </w:tc>
        <w:tc>
          <w:tcPr>
            <w:tcW w:w="3402" w:type="dxa"/>
            <w:shd w:val="clear" w:color="auto" w:fill="D9D9D9" w:themeFill="background1" w:themeFillShade="D9"/>
          </w:tcPr>
          <w:p w:rsidR="002E61A3" w:rsidRPr="002E61A3" w:rsidRDefault="002E61A3" w:rsidP="002E61A3">
            <w:pPr>
              <w:pStyle w:val="normal0"/>
              <w:jc w:val="center"/>
              <w:rPr>
                <w:rFonts w:ascii="Arial" w:eastAsia="Arial" w:hAnsi="Arial" w:cs="Arial"/>
                <w:b/>
              </w:rPr>
            </w:pPr>
            <w:r w:rsidRPr="002E61A3">
              <w:rPr>
                <w:rFonts w:ascii="Arial" w:eastAsia="Arial" w:hAnsi="Arial" w:cs="Arial"/>
                <w:b/>
              </w:rPr>
              <w:t>Nombre</w:t>
            </w:r>
          </w:p>
        </w:tc>
      </w:tr>
      <w:tr w:rsidR="002E61A3" w:rsidTr="002E61A3">
        <w:tc>
          <w:tcPr>
            <w:tcW w:w="1951" w:type="dxa"/>
          </w:tcPr>
          <w:p w:rsidR="002E61A3" w:rsidRDefault="002E61A3" w:rsidP="002E61A3">
            <w:pPr>
              <w:pStyle w:val="normal0"/>
              <w:jc w:val="center"/>
              <w:rPr>
                <w:rFonts w:ascii="Arial" w:eastAsia="Arial" w:hAnsi="Arial" w:cs="Arial"/>
              </w:rPr>
            </w:pPr>
            <w:r>
              <w:rPr>
                <w:rFonts w:ascii="Arial" w:eastAsia="Arial" w:hAnsi="Arial" w:cs="Arial"/>
              </w:rPr>
              <w:t>A</w:t>
            </w:r>
          </w:p>
        </w:tc>
        <w:tc>
          <w:tcPr>
            <w:tcW w:w="3402" w:type="dxa"/>
          </w:tcPr>
          <w:p w:rsidR="002E61A3" w:rsidRDefault="002E61A3" w:rsidP="002E61A3">
            <w:pPr>
              <w:pStyle w:val="normal0"/>
              <w:jc w:val="center"/>
              <w:rPr>
                <w:rFonts w:ascii="Arial" w:eastAsia="Arial" w:hAnsi="Arial" w:cs="Arial"/>
              </w:rPr>
            </w:pPr>
            <w:r w:rsidRPr="002E61A3">
              <w:rPr>
                <w:rFonts w:ascii="Arial" w:hAnsi="Arial" w:cs="Arial"/>
              </w:rPr>
              <w:t>Funcionabilidad</w:t>
            </w:r>
          </w:p>
        </w:tc>
      </w:tr>
      <w:tr w:rsidR="002E61A3" w:rsidTr="002E61A3">
        <w:tc>
          <w:tcPr>
            <w:tcW w:w="1951" w:type="dxa"/>
          </w:tcPr>
          <w:p w:rsidR="002E61A3" w:rsidRDefault="002E61A3" w:rsidP="002E61A3">
            <w:pPr>
              <w:pStyle w:val="normal0"/>
              <w:jc w:val="center"/>
              <w:rPr>
                <w:rFonts w:ascii="Arial" w:eastAsia="Arial" w:hAnsi="Arial" w:cs="Arial"/>
              </w:rPr>
            </w:pPr>
            <w:r>
              <w:rPr>
                <w:rFonts w:ascii="Arial" w:eastAsia="Arial" w:hAnsi="Arial" w:cs="Arial"/>
              </w:rPr>
              <w:t>B</w:t>
            </w:r>
          </w:p>
        </w:tc>
        <w:tc>
          <w:tcPr>
            <w:tcW w:w="3402" w:type="dxa"/>
          </w:tcPr>
          <w:p w:rsidR="002E61A3" w:rsidRDefault="002E61A3" w:rsidP="002E61A3">
            <w:pPr>
              <w:pStyle w:val="normal0"/>
              <w:jc w:val="center"/>
              <w:rPr>
                <w:rFonts w:ascii="Arial" w:eastAsia="Arial" w:hAnsi="Arial" w:cs="Arial"/>
              </w:rPr>
            </w:pPr>
            <w:r w:rsidRPr="002E61A3">
              <w:rPr>
                <w:rFonts w:ascii="Arial" w:hAnsi="Arial" w:cs="Arial"/>
              </w:rPr>
              <w:t>Eficiencia</w:t>
            </w:r>
          </w:p>
        </w:tc>
      </w:tr>
      <w:tr w:rsidR="002E61A3" w:rsidTr="002E61A3">
        <w:tc>
          <w:tcPr>
            <w:tcW w:w="1951" w:type="dxa"/>
          </w:tcPr>
          <w:p w:rsidR="002E61A3" w:rsidRDefault="002E61A3" w:rsidP="002E61A3">
            <w:pPr>
              <w:pStyle w:val="normal0"/>
              <w:jc w:val="center"/>
              <w:rPr>
                <w:rFonts w:ascii="Arial" w:eastAsia="Arial" w:hAnsi="Arial" w:cs="Arial"/>
              </w:rPr>
            </w:pPr>
            <w:r>
              <w:rPr>
                <w:rFonts w:ascii="Arial" w:eastAsia="Arial" w:hAnsi="Arial" w:cs="Arial"/>
              </w:rPr>
              <w:t>C</w:t>
            </w:r>
          </w:p>
        </w:tc>
        <w:tc>
          <w:tcPr>
            <w:tcW w:w="3402" w:type="dxa"/>
          </w:tcPr>
          <w:p w:rsidR="002E61A3" w:rsidRDefault="002E61A3" w:rsidP="002E61A3">
            <w:pPr>
              <w:pStyle w:val="normal0"/>
              <w:jc w:val="center"/>
              <w:rPr>
                <w:rFonts w:ascii="Arial" w:eastAsia="Arial" w:hAnsi="Arial" w:cs="Arial"/>
              </w:rPr>
            </w:pPr>
            <w:r w:rsidRPr="002E61A3">
              <w:rPr>
                <w:rFonts w:ascii="Arial" w:hAnsi="Arial" w:cs="Arial"/>
              </w:rPr>
              <w:t>Fiabilidad</w:t>
            </w:r>
          </w:p>
        </w:tc>
      </w:tr>
      <w:tr w:rsidR="002E61A3" w:rsidTr="002E61A3">
        <w:tc>
          <w:tcPr>
            <w:tcW w:w="1951" w:type="dxa"/>
          </w:tcPr>
          <w:p w:rsidR="002E61A3" w:rsidRDefault="002E61A3" w:rsidP="002E61A3">
            <w:pPr>
              <w:pStyle w:val="normal0"/>
              <w:jc w:val="center"/>
              <w:rPr>
                <w:rFonts w:ascii="Arial" w:eastAsia="Arial" w:hAnsi="Arial" w:cs="Arial"/>
              </w:rPr>
            </w:pPr>
            <w:r>
              <w:rPr>
                <w:rFonts w:ascii="Arial" w:eastAsia="Arial" w:hAnsi="Arial" w:cs="Arial"/>
              </w:rPr>
              <w:t>D</w:t>
            </w:r>
          </w:p>
        </w:tc>
        <w:tc>
          <w:tcPr>
            <w:tcW w:w="3402" w:type="dxa"/>
          </w:tcPr>
          <w:p w:rsidR="002E61A3" w:rsidRDefault="002E61A3" w:rsidP="002E61A3">
            <w:pPr>
              <w:pStyle w:val="normal0"/>
              <w:jc w:val="center"/>
              <w:rPr>
                <w:rFonts w:ascii="Arial" w:eastAsia="Arial" w:hAnsi="Arial" w:cs="Arial"/>
              </w:rPr>
            </w:pPr>
            <w:r w:rsidRPr="002E61A3">
              <w:rPr>
                <w:rFonts w:ascii="Arial" w:hAnsi="Arial" w:cs="Arial"/>
              </w:rPr>
              <w:t>Mantenibilidad</w:t>
            </w:r>
          </w:p>
        </w:tc>
      </w:tr>
      <w:tr w:rsidR="002E61A3" w:rsidTr="002E61A3">
        <w:tc>
          <w:tcPr>
            <w:tcW w:w="1951" w:type="dxa"/>
          </w:tcPr>
          <w:p w:rsidR="002E61A3" w:rsidRDefault="002E61A3" w:rsidP="002E61A3">
            <w:pPr>
              <w:pStyle w:val="normal0"/>
              <w:jc w:val="center"/>
              <w:rPr>
                <w:rFonts w:ascii="Arial" w:eastAsia="Arial" w:hAnsi="Arial" w:cs="Arial"/>
              </w:rPr>
            </w:pPr>
            <w:r>
              <w:rPr>
                <w:rFonts w:ascii="Arial" w:eastAsia="Arial" w:hAnsi="Arial" w:cs="Arial"/>
              </w:rPr>
              <w:t>E</w:t>
            </w:r>
          </w:p>
        </w:tc>
        <w:tc>
          <w:tcPr>
            <w:tcW w:w="3402" w:type="dxa"/>
          </w:tcPr>
          <w:p w:rsidR="002E61A3" w:rsidRDefault="002E61A3" w:rsidP="002E61A3">
            <w:pPr>
              <w:pStyle w:val="normal0"/>
              <w:jc w:val="center"/>
              <w:rPr>
                <w:rFonts w:ascii="Arial" w:eastAsia="Arial" w:hAnsi="Arial" w:cs="Arial"/>
              </w:rPr>
            </w:pPr>
            <w:r w:rsidRPr="002E61A3">
              <w:rPr>
                <w:rFonts w:ascii="Arial" w:hAnsi="Arial" w:cs="Arial"/>
              </w:rPr>
              <w:t>Usabilidad</w:t>
            </w:r>
          </w:p>
        </w:tc>
      </w:tr>
      <w:tr w:rsidR="002E61A3" w:rsidTr="002E61A3">
        <w:tc>
          <w:tcPr>
            <w:tcW w:w="1951" w:type="dxa"/>
          </w:tcPr>
          <w:p w:rsidR="002E61A3" w:rsidRDefault="002E61A3" w:rsidP="002E61A3">
            <w:pPr>
              <w:pStyle w:val="normal0"/>
              <w:jc w:val="center"/>
              <w:rPr>
                <w:rFonts w:ascii="Arial" w:eastAsia="Arial" w:hAnsi="Arial" w:cs="Arial"/>
              </w:rPr>
            </w:pPr>
            <w:r>
              <w:rPr>
                <w:rFonts w:ascii="Arial" w:eastAsia="Arial" w:hAnsi="Arial" w:cs="Arial"/>
              </w:rPr>
              <w:t>F</w:t>
            </w:r>
          </w:p>
        </w:tc>
        <w:tc>
          <w:tcPr>
            <w:tcW w:w="3402" w:type="dxa"/>
          </w:tcPr>
          <w:p w:rsidR="002E61A3" w:rsidRDefault="002E61A3" w:rsidP="002E61A3">
            <w:pPr>
              <w:pStyle w:val="normal0"/>
              <w:jc w:val="center"/>
              <w:rPr>
                <w:rFonts w:ascii="Arial" w:eastAsia="Arial" w:hAnsi="Arial" w:cs="Arial"/>
              </w:rPr>
            </w:pPr>
            <w:r w:rsidRPr="002E61A3">
              <w:rPr>
                <w:rFonts w:ascii="Arial" w:hAnsi="Arial" w:cs="Arial"/>
              </w:rPr>
              <w:t>Portabilidad</w:t>
            </w:r>
          </w:p>
        </w:tc>
      </w:tr>
    </w:tbl>
    <w:p w:rsidR="002E61A3" w:rsidRDefault="002E61A3" w:rsidP="002E61A3">
      <w:pPr>
        <w:pStyle w:val="normal0"/>
        <w:rPr>
          <w:rFonts w:ascii="Arial" w:eastAsia="Arial" w:hAnsi="Arial" w:cs="Arial"/>
        </w:rPr>
      </w:pPr>
    </w:p>
    <w:p w:rsidR="002E61A3" w:rsidRPr="002E61A3" w:rsidRDefault="002E61A3" w:rsidP="002E61A3">
      <w:pPr>
        <w:pStyle w:val="Ttulo2"/>
        <w:rPr>
          <w:rFonts w:ascii="Arial" w:eastAsia="Arial" w:hAnsi="Arial" w:cs="Arial"/>
          <w:i/>
        </w:rPr>
      </w:pPr>
      <w:bookmarkStart w:id="9" w:name="_17dp8vu" w:colFirst="0" w:colLast="0"/>
      <w:bookmarkStart w:id="10" w:name="_Toc518544020"/>
      <w:bookmarkEnd w:id="9"/>
      <w:r w:rsidRPr="002E61A3">
        <w:rPr>
          <w:rFonts w:ascii="Arial" w:eastAsia="Arial" w:hAnsi="Arial" w:cs="Arial"/>
        </w:rPr>
        <w:t>Aplicación del algoritmo de calidad</w:t>
      </w:r>
      <w:bookmarkEnd w:id="10"/>
    </w:p>
    <w:p w:rsidR="002E61A3" w:rsidRDefault="002E61A3" w:rsidP="002E61A3">
      <w:pPr>
        <w:pStyle w:val="normal0"/>
        <w:rPr>
          <w:rFonts w:ascii="Arial" w:eastAsia="Arial" w:hAnsi="Arial" w:cs="Arial"/>
        </w:rPr>
      </w:pPr>
    </w:p>
    <w:p w:rsidR="002E61A3" w:rsidRPr="002E61A3" w:rsidRDefault="002E61A3" w:rsidP="002E61A3">
      <w:pPr>
        <w:pStyle w:val="Ttulo3"/>
        <w:rPr>
          <w:rFonts w:ascii="Arial" w:eastAsia="Arial" w:hAnsi="Arial" w:cs="Arial"/>
        </w:rPr>
      </w:pPr>
      <w:bookmarkStart w:id="11" w:name="_3rdcrjn" w:colFirst="0" w:colLast="0"/>
      <w:bookmarkStart w:id="12" w:name="_Toc518544021"/>
      <w:bookmarkEnd w:id="11"/>
      <w:r w:rsidRPr="002E61A3">
        <w:rPr>
          <w:rFonts w:ascii="Arial" w:eastAsia="Arial" w:hAnsi="Arial" w:cs="Arial"/>
        </w:rPr>
        <w:t>A-Funcionalidad:</w:t>
      </w:r>
      <w:bookmarkEnd w:id="12"/>
      <w:r w:rsidRPr="002E61A3">
        <w:rPr>
          <w:rFonts w:ascii="Arial" w:eastAsia="Arial" w:hAnsi="Arial" w:cs="Arial"/>
        </w:rPr>
        <w:t xml:space="preserve"> </w:t>
      </w:r>
    </w:p>
    <w:p w:rsidR="002E61A3" w:rsidRDefault="002E61A3" w:rsidP="002E61A3">
      <w:pPr>
        <w:pStyle w:val="normal0"/>
        <w:numPr>
          <w:ilvl w:val="0"/>
          <w:numId w:val="12"/>
        </w:numPr>
        <w:pBdr>
          <w:top w:val="nil"/>
          <w:left w:val="nil"/>
          <w:bottom w:val="nil"/>
          <w:right w:val="nil"/>
          <w:between w:val="nil"/>
        </w:pBdr>
        <w:spacing w:after="0"/>
        <w:contextualSpacing/>
        <w:rPr>
          <w:color w:val="000000"/>
        </w:rPr>
      </w:pPr>
      <w:r>
        <w:rPr>
          <w:rFonts w:ascii="Arial" w:eastAsia="Arial" w:hAnsi="Arial" w:cs="Arial"/>
          <w:color w:val="000000"/>
        </w:rPr>
        <w:t>Seguridad de Acceso</w:t>
      </w:r>
    </w:p>
    <w:p w:rsidR="002E61A3" w:rsidRDefault="002E61A3" w:rsidP="002E61A3">
      <w:pPr>
        <w:pStyle w:val="normal0"/>
        <w:numPr>
          <w:ilvl w:val="0"/>
          <w:numId w:val="12"/>
        </w:numPr>
        <w:pBdr>
          <w:top w:val="nil"/>
          <w:left w:val="nil"/>
          <w:bottom w:val="nil"/>
          <w:right w:val="nil"/>
          <w:between w:val="nil"/>
        </w:pBdr>
        <w:contextualSpacing/>
        <w:rPr>
          <w:color w:val="000000"/>
        </w:rPr>
      </w:pPr>
      <w:r>
        <w:rPr>
          <w:rFonts w:ascii="Arial" w:eastAsia="Arial" w:hAnsi="Arial" w:cs="Arial"/>
          <w:color w:val="000000"/>
        </w:rPr>
        <w:t>Exactitud de los resultados</w:t>
      </w:r>
    </w:p>
    <w:p w:rsidR="002E61A3" w:rsidRDefault="002E61A3" w:rsidP="002E61A3">
      <w:pPr>
        <w:pStyle w:val="Ttulo3"/>
        <w:rPr>
          <w:rFonts w:ascii="Arial" w:eastAsia="Arial" w:hAnsi="Arial" w:cs="Arial"/>
        </w:rPr>
      </w:pPr>
      <w:bookmarkStart w:id="13" w:name="_26in1rg" w:colFirst="0" w:colLast="0"/>
      <w:bookmarkEnd w:id="13"/>
    </w:p>
    <w:p w:rsidR="002E61A3" w:rsidRPr="002E61A3" w:rsidRDefault="002E61A3" w:rsidP="002E61A3">
      <w:pPr>
        <w:rPr>
          <w:rFonts w:ascii="Arial" w:eastAsia="Arial" w:hAnsi="Arial" w:cs="Arial"/>
          <w:b/>
        </w:rPr>
      </w:pPr>
      <w:bookmarkStart w:id="14" w:name="_lnxbz9" w:colFirst="0" w:colLast="0"/>
      <w:bookmarkEnd w:id="14"/>
      <w:r w:rsidRPr="002E61A3">
        <w:rPr>
          <w:rFonts w:ascii="Arial" w:eastAsia="Arial" w:hAnsi="Arial" w:cs="Arial"/>
          <w:b/>
        </w:rPr>
        <w:t>Evaluación</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C00000"/>
        </w:rPr>
      </w:pPr>
      <w:bookmarkStart w:id="15" w:name="_35nkun2" w:colFirst="0" w:colLast="0"/>
      <w:bookmarkEnd w:id="15"/>
      <w:r>
        <w:rPr>
          <w:rFonts w:ascii="Arial" w:eastAsia="Arial" w:hAnsi="Arial" w:cs="Arial"/>
          <w:b/>
          <w:color w:val="C00000"/>
        </w:rPr>
        <w:t>Seguridad de acceso: Malo[0]</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rPr>
      </w:pPr>
      <w:bookmarkStart w:id="16" w:name="_wupq9n19mszg" w:colFirst="0" w:colLast="0"/>
      <w:bookmarkEnd w:id="16"/>
      <w:r>
        <w:rPr>
          <w:rFonts w:ascii="Arial" w:eastAsia="Arial" w:hAnsi="Arial" w:cs="Arial"/>
          <w:b/>
          <w:color w:val="000000"/>
        </w:rPr>
        <w:t xml:space="preserve">Parámetros: 0 Malo, </w:t>
      </w:r>
      <w:r>
        <w:rPr>
          <w:rFonts w:ascii="Arial" w:eastAsia="Arial" w:hAnsi="Arial" w:cs="Arial"/>
          <w:b/>
        </w:rPr>
        <w:t>2</w:t>
      </w:r>
      <w:r>
        <w:rPr>
          <w:rFonts w:ascii="Arial" w:eastAsia="Arial" w:hAnsi="Arial" w:cs="Arial"/>
          <w:b/>
          <w:color w:val="000000"/>
        </w:rPr>
        <w:t xml:space="preserve"> Regular, </w:t>
      </w:r>
      <w:r>
        <w:rPr>
          <w:rFonts w:ascii="Arial" w:eastAsia="Arial" w:hAnsi="Arial" w:cs="Arial"/>
          <w:b/>
        </w:rPr>
        <w:t>4</w:t>
      </w:r>
      <w:r>
        <w:rPr>
          <w:rFonts w:ascii="Arial" w:eastAsia="Arial" w:hAnsi="Arial" w:cs="Arial"/>
          <w:b/>
          <w:color w:val="000000"/>
        </w:rPr>
        <w:t xml:space="preserve"> Bueno</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rPr>
      </w:pPr>
      <w:bookmarkStart w:id="17" w:name="_1ksv4uv" w:colFirst="0" w:colLast="0"/>
      <w:bookmarkEnd w:id="17"/>
    </w:p>
    <w:p w:rsidR="002E61A3" w:rsidRDefault="002E61A3" w:rsidP="002E61A3">
      <w:pPr>
        <w:pStyle w:val="normal0"/>
        <w:numPr>
          <w:ilvl w:val="0"/>
          <w:numId w:val="13"/>
        </w:numPr>
        <w:pBdr>
          <w:top w:val="nil"/>
          <w:left w:val="nil"/>
          <w:bottom w:val="nil"/>
          <w:right w:val="nil"/>
          <w:between w:val="nil"/>
        </w:pBdr>
        <w:spacing w:after="0"/>
        <w:contextualSpacing/>
        <w:rPr>
          <w:color w:val="000000"/>
        </w:rPr>
      </w:pPr>
      <w:r>
        <w:rPr>
          <w:rFonts w:ascii="Arial" w:eastAsia="Arial" w:hAnsi="Arial" w:cs="Arial"/>
        </w:rPr>
        <w:t>I</w:t>
      </w:r>
      <w:r>
        <w:rPr>
          <w:rFonts w:ascii="Arial" w:eastAsia="Arial" w:hAnsi="Arial" w:cs="Arial"/>
          <w:color w:val="000000"/>
        </w:rPr>
        <w:t>nicio de sesión.</w:t>
      </w:r>
    </w:p>
    <w:p w:rsidR="002E61A3" w:rsidRDefault="002E61A3" w:rsidP="002E61A3">
      <w:pPr>
        <w:pStyle w:val="normal0"/>
        <w:numPr>
          <w:ilvl w:val="0"/>
          <w:numId w:val="13"/>
        </w:numPr>
        <w:pBdr>
          <w:top w:val="nil"/>
          <w:left w:val="nil"/>
          <w:bottom w:val="nil"/>
          <w:right w:val="nil"/>
          <w:between w:val="nil"/>
        </w:pBdr>
        <w:spacing w:after="0"/>
        <w:contextualSpacing/>
        <w:rPr>
          <w:color w:val="000000"/>
        </w:rPr>
      </w:pPr>
      <w:r>
        <w:rPr>
          <w:rFonts w:ascii="Arial" w:eastAsia="Arial" w:hAnsi="Arial" w:cs="Arial"/>
        </w:rPr>
        <w:t>Integridad de los datos. (Guardados en una base de datos, disponibles).</w:t>
      </w:r>
    </w:p>
    <w:p w:rsidR="002E61A3" w:rsidRDefault="002E61A3" w:rsidP="002E61A3">
      <w:pPr>
        <w:pStyle w:val="normal0"/>
        <w:numPr>
          <w:ilvl w:val="0"/>
          <w:numId w:val="13"/>
        </w:numPr>
        <w:pBdr>
          <w:top w:val="nil"/>
          <w:left w:val="nil"/>
          <w:bottom w:val="nil"/>
          <w:right w:val="nil"/>
          <w:between w:val="nil"/>
        </w:pBdr>
        <w:spacing w:after="0"/>
        <w:contextualSpacing/>
        <w:rPr>
          <w:color w:val="000000"/>
        </w:rPr>
      </w:pPr>
      <w:r>
        <w:rPr>
          <w:rFonts w:ascii="Arial" w:eastAsia="Arial" w:hAnsi="Arial" w:cs="Arial"/>
        </w:rPr>
        <w:t>Cifrado de datos</w:t>
      </w:r>
      <w:r>
        <w:rPr>
          <w:rFonts w:ascii="Arial" w:eastAsia="Arial" w:hAnsi="Arial" w:cs="Arial"/>
          <w:color w:val="000000"/>
        </w:rPr>
        <w:t>.</w:t>
      </w:r>
    </w:p>
    <w:p w:rsidR="002E61A3" w:rsidRDefault="002E61A3" w:rsidP="002E61A3">
      <w:pPr>
        <w:pStyle w:val="normal0"/>
        <w:numPr>
          <w:ilvl w:val="0"/>
          <w:numId w:val="13"/>
        </w:numPr>
        <w:pBdr>
          <w:top w:val="nil"/>
          <w:left w:val="nil"/>
          <w:bottom w:val="nil"/>
          <w:right w:val="nil"/>
          <w:between w:val="nil"/>
        </w:pBdr>
        <w:contextualSpacing/>
        <w:rPr>
          <w:color w:val="000000"/>
        </w:rPr>
      </w:pPr>
      <w:r>
        <w:rPr>
          <w:rFonts w:ascii="Arial" w:eastAsia="Arial" w:hAnsi="Arial" w:cs="Arial"/>
        </w:rPr>
        <w:t>Roles</w:t>
      </w:r>
      <w:r>
        <w:rPr>
          <w:rFonts w:ascii="Arial" w:eastAsia="Arial" w:hAnsi="Arial" w:cs="Arial"/>
          <w:color w:val="000000"/>
        </w:rPr>
        <w:t xml:space="preserve"> y privilegios específicos para la gestión de los datos.</w:t>
      </w:r>
    </w:p>
    <w:p w:rsidR="002E61A3" w:rsidRDefault="002E61A3" w:rsidP="002E61A3">
      <w:pPr>
        <w:pStyle w:val="normal0"/>
        <w:spacing w:after="0" w:line="240" w:lineRule="auto"/>
        <w:rPr>
          <w:rFonts w:ascii="Arial" w:eastAsia="Arial" w:hAnsi="Arial" w:cs="Arial"/>
          <w:b/>
        </w:rPr>
      </w:pPr>
      <w:bookmarkStart w:id="18" w:name="_g80orcy31mf0" w:colFirst="0" w:colLast="0"/>
      <w:bookmarkEnd w:id="18"/>
      <w:r>
        <w:rPr>
          <w:rFonts w:ascii="Arial" w:eastAsia="Arial" w:hAnsi="Arial" w:cs="Arial"/>
          <w:b/>
        </w:rPr>
        <w:t>Descripción de la puntuación</w:t>
      </w:r>
    </w:p>
    <w:p w:rsidR="002E61A3" w:rsidRDefault="002E61A3" w:rsidP="002E61A3">
      <w:pPr>
        <w:pStyle w:val="normal0"/>
        <w:numPr>
          <w:ilvl w:val="0"/>
          <w:numId w:val="9"/>
        </w:numPr>
        <w:spacing w:after="0" w:line="240" w:lineRule="auto"/>
        <w:contextualSpacing/>
        <w:rPr>
          <w:rFonts w:ascii="Arial" w:eastAsia="Arial" w:hAnsi="Arial" w:cs="Arial"/>
        </w:rPr>
      </w:pPr>
      <w:r>
        <w:rPr>
          <w:rFonts w:ascii="Arial" w:eastAsia="Arial" w:hAnsi="Arial" w:cs="Arial"/>
        </w:rPr>
        <w:t>El sistema no cuenta con inicio de sesión. Los datos son cargados en archivos de texto, por lo que corre peligro que se pierdan. No incluye cifrado de datos ni roles para modificar los archivos con los datos de pacientes y médicos.</w:t>
      </w:r>
    </w:p>
    <w:p w:rsidR="002E61A3" w:rsidRDefault="002E61A3" w:rsidP="002E61A3">
      <w:pPr>
        <w:pStyle w:val="normal0"/>
        <w:rPr>
          <w:b/>
        </w:rPr>
      </w:pPr>
    </w:p>
    <w:p w:rsidR="002E61A3" w:rsidRDefault="002E61A3" w:rsidP="002E61A3">
      <w:pPr>
        <w:pStyle w:val="normal0"/>
        <w:rPr>
          <w:rFonts w:ascii="Arial" w:eastAsia="Arial" w:hAnsi="Arial" w:cs="Arial"/>
          <w:b/>
        </w:rPr>
      </w:pPr>
      <w:r>
        <w:rPr>
          <w:rFonts w:ascii="Arial" w:eastAsia="Arial" w:hAnsi="Arial" w:cs="Arial"/>
          <w:b/>
          <w:color w:val="C00000"/>
        </w:rPr>
        <w:t>Exactitud de los resultados: Malo[0]</w:t>
      </w:r>
    </w:p>
    <w:p w:rsidR="002E61A3" w:rsidRDefault="002E61A3" w:rsidP="002E61A3">
      <w:pPr>
        <w:pStyle w:val="normal0"/>
        <w:spacing w:after="0" w:line="240" w:lineRule="auto"/>
      </w:pPr>
      <w:bookmarkStart w:id="19" w:name="_e42fzoku4ei2" w:colFirst="0" w:colLast="0"/>
      <w:bookmarkEnd w:id="19"/>
      <w:r>
        <w:rPr>
          <w:rFonts w:ascii="Arial" w:eastAsia="Arial" w:hAnsi="Arial" w:cs="Arial"/>
          <w:b/>
        </w:rPr>
        <w:t>Parámetros: 0 Malo, [1-2] Regular, 3 Bueno</w:t>
      </w:r>
      <w:r>
        <w:t xml:space="preserve"> </w:t>
      </w:r>
    </w:p>
    <w:p w:rsidR="002E61A3" w:rsidRDefault="002E61A3" w:rsidP="002E61A3">
      <w:pPr>
        <w:pStyle w:val="normal0"/>
        <w:spacing w:after="0" w:line="240" w:lineRule="auto"/>
        <w:rPr>
          <w:rFonts w:ascii="Arial" w:eastAsia="Arial" w:hAnsi="Arial" w:cs="Arial"/>
          <w:b/>
        </w:rPr>
      </w:pPr>
      <w:bookmarkStart w:id="20" w:name="_c05zi04op15c" w:colFirst="0" w:colLast="0"/>
      <w:bookmarkEnd w:id="20"/>
    </w:p>
    <w:p w:rsidR="002E61A3" w:rsidRDefault="002E61A3" w:rsidP="002E61A3">
      <w:pPr>
        <w:pStyle w:val="normal0"/>
        <w:spacing w:after="0" w:line="240" w:lineRule="auto"/>
        <w:rPr>
          <w:rFonts w:ascii="Arial" w:eastAsia="Arial" w:hAnsi="Arial" w:cs="Arial"/>
          <w:b/>
        </w:rPr>
      </w:pPr>
      <w:bookmarkStart w:id="21" w:name="_uqkrsmkxudw9" w:colFirst="0" w:colLast="0"/>
      <w:bookmarkEnd w:id="21"/>
    </w:p>
    <w:p w:rsidR="002E61A3" w:rsidRDefault="002E61A3" w:rsidP="002E61A3">
      <w:pPr>
        <w:pStyle w:val="normal0"/>
        <w:numPr>
          <w:ilvl w:val="0"/>
          <w:numId w:val="18"/>
        </w:numPr>
        <w:spacing w:after="0" w:line="240" w:lineRule="auto"/>
        <w:contextualSpacing/>
        <w:rPr>
          <w:rFonts w:ascii="Arial" w:eastAsia="Arial" w:hAnsi="Arial" w:cs="Arial"/>
        </w:rPr>
      </w:pPr>
      <w:bookmarkStart w:id="22" w:name="_44sinio" w:colFirst="0" w:colLast="0"/>
      <w:bookmarkEnd w:id="22"/>
      <w:r>
        <w:rPr>
          <w:rFonts w:ascii="Arial" w:eastAsia="Arial" w:hAnsi="Arial" w:cs="Arial"/>
        </w:rPr>
        <w:t>Los datos cargados son efectivamente los mostrados.</w:t>
      </w:r>
    </w:p>
    <w:p w:rsidR="002E61A3" w:rsidRDefault="002E61A3" w:rsidP="002E61A3">
      <w:pPr>
        <w:pStyle w:val="normal0"/>
        <w:numPr>
          <w:ilvl w:val="0"/>
          <w:numId w:val="18"/>
        </w:numPr>
        <w:contextualSpacing/>
        <w:rPr>
          <w:rFonts w:ascii="Arial" w:eastAsia="Arial" w:hAnsi="Arial" w:cs="Arial"/>
        </w:rPr>
      </w:pPr>
      <w:r>
        <w:rPr>
          <w:rFonts w:ascii="Arial" w:eastAsia="Arial" w:hAnsi="Arial" w:cs="Arial"/>
        </w:rPr>
        <w:t>Validación de datos ingresados.</w:t>
      </w:r>
    </w:p>
    <w:p w:rsidR="002E61A3" w:rsidRDefault="002E61A3" w:rsidP="002E61A3">
      <w:pPr>
        <w:pStyle w:val="normal0"/>
        <w:numPr>
          <w:ilvl w:val="0"/>
          <w:numId w:val="18"/>
        </w:numPr>
        <w:contextualSpacing/>
        <w:rPr>
          <w:rFonts w:ascii="Arial" w:eastAsia="Arial" w:hAnsi="Arial" w:cs="Arial"/>
        </w:rPr>
      </w:pPr>
      <w:r>
        <w:rPr>
          <w:rFonts w:ascii="Arial" w:eastAsia="Arial" w:hAnsi="Arial" w:cs="Arial"/>
        </w:rPr>
        <w:t>Las relaciones paciente-médico son las ingresadas.</w:t>
      </w:r>
    </w:p>
    <w:p w:rsidR="002E61A3" w:rsidRDefault="002E61A3" w:rsidP="002E61A3">
      <w:pPr>
        <w:pStyle w:val="normal0"/>
        <w:spacing w:after="0" w:line="240" w:lineRule="auto"/>
        <w:rPr>
          <w:rFonts w:ascii="Arial" w:eastAsia="Arial" w:hAnsi="Arial" w:cs="Arial"/>
          <w:b/>
        </w:rPr>
      </w:pPr>
      <w:bookmarkStart w:id="23" w:name="_v57s7l7oxd52" w:colFirst="0" w:colLast="0"/>
      <w:bookmarkEnd w:id="23"/>
      <w:r>
        <w:rPr>
          <w:rFonts w:ascii="Arial" w:eastAsia="Arial" w:hAnsi="Arial" w:cs="Arial"/>
          <w:b/>
        </w:rPr>
        <w:t>Descripción de la puntuación</w:t>
      </w:r>
    </w:p>
    <w:p w:rsidR="002E61A3" w:rsidRDefault="002E61A3" w:rsidP="002E61A3">
      <w:pPr>
        <w:pStyle w:val="normal0"/>
        <w:numPr>
          <w:ilvl w:val="0"/>
          <w:numId w:val="8"/>
        </w:numPr>
        <w:spacing w:after="0" w:line="240" w:lineRule="auto"/>
        <w:contextualSpacing/>
        <w:rPr>
          <w:rFonts w:ascii="Arial" w:eastAsia="Arial" w:hAnsi="Arial" w:cs="Arial"/>
        </w:rPr>
      </w:pPr>
      <w:bookmarkStart w:id="24" w:name="_wgya5ab9egg5" w:colFirst="0" w:colLast="0"/>
      <w:bookmarkEnd w:id="24"/>
      <w:r>
        <w:rPr>
          <w:rFonts w:ascii="Arial" w:eastAsia="Arial" w:hAnsi="Arial" w:cs="Arial"/>
        </w:rPr>
        <w:t>Los datos cargados no se muestran a la hora de ver el informe. Solo carga algunos. No valida que tipo de datos se están ingresando. Al asociar un paciente a un médico no se muestra en el listado del mismo.</w:t>
      </w:r>
    </w:p>
    <w:p w:rsidR="002E61A3" w:rsidRDefault="002E61A3" w:rsidP="002E61A3">
      <w:pPr>
        <w:pStyle w:val="normal0"/>
        <w:rPr>
          <w:rFonts w:ascii="Arial" w:eastAsia="Arial" w:hAnsi="Arial" w:cs="Arial"/>
          <w:color w:val="000000"/>
        </w:rPr>
      </w:pPr>
    </w:p>
    <w:p w:rsidR="002E61A3" w:rsidRPr="002E61A3" w:rsidRDefault="002E61A3" w:rsidP="002E61A3">
      <w:pPr>
        <w:pStyle w:val="Ttulo3"/>
        <w:rPr>
          <w:rFonts w:ascii="Arial" w:eastAsia="Arial" w:hAnsi="Arial" w:cs="Arial"/>
        </w:rPr>
      </w:pPr>
      <w:bookmarkStart w:id="25" w:name="_2jxsxqh" w:colFirst="0" w:colLast="0"/>
      <w:bookmarkStart w:id="26" w:name="_Toc518544022"/>
      <w:bookmarkEnd w:id="25"/>
      <w:r w:rsidRPr="002E61A3">
        <w:rPr>
          <w:rFonts w:ascii="Arial" w:eastAsia="Arial" w:hAnsi="Arial" w:cs="Arial"/>
        </w:rPr>
        <w:t>B-Eficiencia</w:t>
      </w:r>
      <w:bookmarkEnd w:id="26"/>
    </w:p>
    <w:p w:rsidR="002E61A3" w:rsidRDefault="002E61A3" w:rsidP="002E61A3">
      <w:pPr>
        <w:pStyle w:val="normal0"/>
        <w:numPr>
          <w:ilvl w:val="0"/>
          <w:numId w:val="14"/>
        </w:numPr>
        <w:pBdr>
          <w:top w:val="nil"/>
          <w:left w:val="nil"/>
          <w:bottom w:val="nil"/>
          <w:right w:val="nil"/>
          <w:between w:val="nil"/>
        </w:pBdr>
        <w:spacing w:after="0"/>
        <w:contextualSpacing/>
        <w:rPr>
          <w:color w:val="000000"/>
        </w:rPr>
      </w:pPr>
      <w:r>
        <w:rPr>
          <w:rFonts w:ascii="Arial" w:eastAsia="Arial" w:hAnsi="Arial" w:cs="Arial"/>
          <w:color w:val="000000"/>
        </w:rPr>
        <w:t>Utilización de recursos</w:t>
      </w:r>
    </w:p>
    <w:p w:rsidR="002E61A3" w:rsidRPr="002E61A3" w:rsidRDefault="002E61A3" w:rsidP="002E61A3">
      <w:pPr>
        <w:pStyle w:val="normal0"/>
        <w:numPr>
          <w:ilvl w:val="0"/>
          <w:numId w:val="14"/>
        </w:numPr>
        <w:pBdr>
          <w:top w:val="nil"/>
          <w:left w:val="nil"/>
          <w:bottom w:val="nil"/>
          <w:right w:val="nil"/>
          <w:between w:val="nil"/>
        </w:pBdr>
        <w:contextualSpacing/>
        <w:rPr>
          <w:color w:val="000000"/>
        </w:rPr>
      </w:pPr>
      <w:r>
        <w:rPr>
          <w:rFonts w:ascii="Arial" w:eastAsia="Arial" w:hAnsi="Arial" w:cs="Arial"/>
          <w:color w:val="000000"/>
        </w:rPr>
        <w:t>Comportamiento frente al tiempo</w:t>
      </w:r>
    </w:p>
    <w:p w:rsidR="002E61A3" w:rsidRPr="002E61A3" w:rsidRDefault="002E61A3" w:rsidP="002E61A3">
      <w:pPr>
        <w:rPr>
          <w:rFonts w:ascii="Arial" w:eastAsia="Arial" w:hAnsi="Arial" w:cs="Arial"/>
          <w:b/>
        </w:rPr>
      </w:pPr>
      <w:bookmarkStart w:id="27" w:name="_3j2qqm3" w:colFirst="0" w:colLast="0"/>
      <w:bookmarkEnd w:id="27"/>
      <w:r w:rsidRPr="002E61A3">
        <w:rPr>
          <w:rFonts w:ascii="Arial" w:eastAsia="Arial" w:hAnsi="Arial" w:cs="Arial"/>
          <w:b/>
        </w:rPr>
        <w:t>Evaluación</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C00000"/>
        </w:rPr>
      </w:pPr>
      <w:bookmarkStart w:id="28" w:name="_1y810tw" w:colFirst="0" w:colLast="0"/>
      <w:bookmarkEnd w:id="28"/>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C00000"/>
        </w:rPr>
      </w:pPr>
      <w:r>
        <w:rPr>
          <w:rFonts w:ascii="Arial" w:eastAsia="Arial" w:hAnsi="Arial" w:cs="Arial"/>
          <w:b/>
          <w:color w:val="C00000"/>
        </w:rPr>
        <w:t>Utilización de recursos: Bueno</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C00000"/>
        </w:rPr>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Parámetros: </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sz w:val="20"/>
          <w:szCs w:val="20"/>
        </w:rPr>
      </w:pPr>
    </w:p>
    <w:p w:rsidR="002E61A3" w:rsidRDefault="002E61A3" w:rsidP="002E61A3">
      <w:pPr>
        <w:pStyle w:val="normal0"/>
        <w:spacing w:line="240" w:lineRule="auto"/>
        <w:rPr>
          <w:rFonts w:ascii="Arial" w:eastAsia="Arial" w:hAnsi="Arial" w:cs="Arial"/>
          <w:b/>
          <w:sz w:val="20"/>
          <w:szCs w:val="20"/>
        </w:rPr>
      </w:pPr>
      <w:r>
        <w:rPr>
          <w:rFonts w:ascii="Arial" w:eastAsia="Arial" w:hAnsi="Arial" w:cs="Arial"/>
          <w:b/>
          <w:sz w:val="20"/>
          <w:szCs w:val="20"/>
        </w:rPr>
        <w:t>Bueno &lt; 10% del uso del procesador</w:t>
      </w:r>
    </w:p>
    <w:p w:rsidR="002E61A3" w:rsidRDefault="002E61A3" w:rsidP="002E61A3">
      <w:pPr>
        <w:pStyle w:val="normal0"/>
        <w:spacing w:line="240" w:lineRule="auto"/>
        <w:rPr>
          <w:rFonts w:ascii="Arial" w:eastAsia="Arial" w:hAnsi="Arial" w:cs="Arial"/>
          <w:b/>
          <w:sz w:val="20"/>
          <w:szCs w:val="20"/>
        </w:rPr>
      </w:pPr>
      <w:r>
        <w:rPr>
          <w:rFonts w:ascii="Arial" w:eastAsia="Arial" w:hAnsi="Arial" w:cs="Arial"/>
          <w:b/>
          <w:sz w:val="20"/>
          <w:szCs w:val="20"/>
        </w:rPr>
        <w:t>15% &gt; Regular &gt; 10 % del uso del procesador</w:t>
      </w:r>
    </w:p>
    <w:p w:rsidR="002E61A3" w:rsidRDefault="002E61A3" w:rsidP="002E61A3">
      <w:pPr>
        <w:pStyle w:val="normal0"/>
        <w:spacing w:line="240" w:lineRule="auto"/>
        <w:rPr>
          <w:rFonts w:ascii="Arial" w:eastAsia="Arial" w:hAnsi="Arial" w:cs="Arial"/>
          <w:b/>
          <w:sz w:val="20"/>
          <w:szCs w:val="20"/>
        </w:rPr>
      </w:pPr>
      <w:r>
        <w:rPr>
          <w:rFonts w:ascii="Arial" w:eastAsia="Arial" w:hAnsi="Arial" w:cs="Arial"/>
          <w:b/>
          <w:sz w:val="20"/>
          <w:szCs w:val="20"/>
        </w:rPr>
        <w:t>Malo &gt; 15% del uso del procesador</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bookmarkStart w:id="29" w:name="_2xcytpi" w:colFirst="0" w:colLast="0"/>
      <w:bookmarkEnd w:id="29"/>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Descripción de la puntuación </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p>
    <w:p w:rsidR="002E61A3" w:rsidRDefault="002E61A3" w:rsidP="002E61A3">
      <w:pPr>
        <w:pStyle w:val="normal0"/>
        <w:numPr>
          <w:ilvl w:val="0"/>
          <w:numId w:val="13"/>
        </w:numPr>
        <w:pBdr>
          <w:top w:val="nil"/>
          <w:left w:val="nil"/>
          <w:bottom w:val="nil"/>
          <w:right w:val="nil"/>
          <w:between w:val="nil"/>
        </w:pBdr>
        <w:contextualSpacing/>
        <w:rPr>
          <w:color w:val="000000"/>
        </w:rPr>
      </w:pPr>
      <w:r>
        <w:rPr>
          <w:rFonts w:ascii="Arial" w:eastAsia="Arial" w:hAnsi="Arial" w:cs="Arial"/>
          <w:color w:val="000000"/>
        </w:rPr>
        <w:t>Utiliza menos del 10 % de la capacidad de procesamiento del equipo.</w:t>
      </w:r>
    </w:p>
    <w:p w:rsidR="002E61A3" w:rsidRDefault="002E61A3" w:rsidP="002E61A3">
      <w:pPr>
        <w:pStyle w:val="normal0"/>
        <w:rPr>
          <w:rFonts w:ascii="Arial" w:eastAsia="Arial" w:hAnsi="Arial" w:cs="Arial"/>
          <w:b/>
          <w:color w:val="C00000"/>
        </w:rPr>
      </w:pPr>
      <w:r>
        <w:rPr>
          <w:rFonts w:ascii="Arial" w:eastAsia="Arial" w:hAnsi="Arial" w:cs="Arial"/>
          <w:b/>
          <w:color w:val="C00000"/>
        </w:rPr>
        <w:t>Comportamiento frente al tiempo: Malo</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Parámetros:</w:t>
      </w:r>
      <w:r>
        <w:rPr>
          <w:rFonts w:ascii="Arial" w:eastAsia="Arial" w:hAnsi="Arial" w:cs="Arial"/>
          <w:color w:val="000000"/>
        </w:rPr>
        <w:t xml:space="preserve"> </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rPr>
      </w:pPr>
      <w:r>
        <w:rPr>
          <w:rFonts w:ascii="Arial" w:eastAsia="Arial" w:hAnsi="Arial" w:cs="Arial"/>
          <w:b/>
          <w:color w:val="000000"/>
        </w:rPr>
        <w:t xml:space="preserve">Más de 5 segundos de demora - &gt; Malo </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Entre 3  y  5 segundos de demora -&gt; Regular </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rPr>
      </w:pPr>
      <w:r>
        <w:rPr>
          <w:rFonts w:ascii="Arial" w:eastAsia="Arial" w:hAnsi="Arial" w:cs="Arial"/>
          <w:b/>
          <w:color w:val="000000"/>
        </w:rPr>
        <w:t xml:space="preserve">Entre 0 y  3 segundos de demora -&gt; Bueno </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Descripción de la puntuación </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p>
    <w:p w:rsidR="002E61A3" w:rsidRDefault="002E61A3" w:rsidP="002E61A3">
      <w:pPr>
        <w:pStyle w:val="normal0"/>
        <w:numPr>
          <w:ilvl w:val="0"/>
          <w:numId w:val="13"/>
        </w:numPr>
        <w:pBdr>
          <w:top w:val="nil"/>
          <w:left w:val="nil"/>
          <w:bottom w:val="nil"/>
          <w:right w:val="nil"/>
          <w:between w:val="nil"/>
        </w:pBdr>
        <w:contextualSpacing/>
        <w:rPr>
          <w:color w:val="000000"/>
        </w:rPr>
      </w:pPr>
      <w:r>
        <w:rPr>
          <w:rFonts w:ascii="Arial" w:eastAsia="Arial" w:hAnsi="Arial" w:cs="Arial"/>
          <w:color w:val="000000"/>
        </w:rPr>
        <w:t xml:space="preserve">No utiliza índices que faciliten y optimicen el acceso  a los registros. Por lo tanto si los repositorios de datos cuentan con más de 100000 registros la respuesta al usuario tardaría en algunas consultas más de 5 segundos. </w:t>
      </w:r>
    </w:p>
    <w:p w:rsidR="002E61A3" w:rsidRPr="002E61A3" w:rsidRDefault="002E61A3" w:rsidP="002E61A3">
      <w:pPr>
        <w:pStyle w:val="Ttulo3"/>
        <w:rPr>
          <w:rFonts w:ascii="Arial" w:eastAsia="Arial" w:hAnsi="Arial" w:cs="Arial"/>
        </w:rPr>
      </w:pPr>
    </w:p>
    <w:p w:rsidR="002E61A3" w:rsidRDefault="002E61A3" w:rsidP="002E61A3">
      <w:pPr>
        <w:pStyle w:val="Ttulo3"/>
        <w:rPr>
          <w:rFonts w:ascii="Arial" w:eastAsia="Arial" w:hAnsi="Arial" w:cs="Arial"/>
        </w:rPr>
      </w:pPr>
      <w:bookmarkStart w:id="30" w:name="_1ci93xb" w:colFirst="0" w:colLast="0"/>
      <w:bookmarkEnd w:id="30"/>
    </w:p>
    <w:p w:rsidR="002E61A3" w:rsidRPr="002E61A3" w:rsidRDefault="002E61A3" w:rsidP="002E61A3"/>
    <w:p w:rsidR="00C77DCA" w:rsidRDefault="00C77DCA" w:rsidP="002E61A3">
      <w:pPr>
        <w:pStyle w:val="Ttulo3"/>
        <w:rPr>
          <w:rFonts w:ascii="Arial" w:eastAsia="Arial" w:hAnsi="Arial" w:cs="Arial"/>
        </w:rPr>
      </w:pPr>
    </w:p>
    <w:p w:rsidR="00C77DCA" w:rsidRPr="00C77DCA" w:rsidRDefault="00C77DCA" w:rsidP="00C77DCA"/>
    <w:p w:rsidR="007176F4" w:rsidRDefault="007176F4" w:rsidP="002E61A3">
      <w:pPr>
        <w:pStyle w:val="Ttulo3"/>
        <w:rPr>
          <w:rFonts w:ascii="Arial" w:eastAsia="Arial" w:hAnsi="Arial" w:cs="Arial"/>
        </w:rPr>
      </w:pPr>
    </w:p>
    <w:p w:rsidR="002E61A3" w:rsidRPr="002E61A3" w:rsidRDefault="002E61A3" w:rsidP="002E61A3">
      <w:pPr>
        <w:pStyle w:val="Ttulo3"/>
        <w:rPr>
          <w:rFonts w:ascii="Arial" w:eastAsia="Arial" w:hAnsi="Arial" w:cs="Arial"/>
        </w:rPr>
      </w:pPr>
      <w:bookmarkStart w:id="31" w:name="_Toc518544023"/>
      <w:r w:rsidRPr="002E61A3">
        <w:rPr>
          <w:rFonts w:ascii="Arial" w:eastAsia="Arial" w:hAnsi="Arial" w:cs="Arial"/>
        </w:rPr>
        <w:t>C-Fiabilidad</w:t>
      </w:r>
      <w:bookmarkEnd w:id="31"/>
    </w:p>
    <w:p w:rsidR="002E61A3" w:rsidRDefault="002E61A3" w:rsidP="002E61A3">
      <w:pPr>
        <w:pStyle w:val="normal0"/>
        <w:numPr>
          <w:ilvl w:val="0"/>
          <w:numId w:val="13"/>
        </w:numPr>
        <w:pBdr>
          <w:top w:val="nil"/>
          <w:left w:val="nil"/>
          <w:bottom w:val="nil"/>
          <w:right w:val="nil"/>
          <w:between w:val="nil"/>
        </w:pBdr>
        <w:spacing w:after="0"/>
        <w:contextualSpacing/>
        <w:rPr>
          <w:color w:val="000000"/>
        </w:rPr>
      </w:pPr>
      <w:r>
        <w:rPr>
          <w:rFonts w:ascii="Arial" w:eastAsia="Arial" w:hAnsi="Arial" w:cs="Arial"/>
          <w:color w:val="000000"/>
        </w:rPr>
        <w:t>Tolerancia a fallos</w:t>
      </w:r>
    </w:p>
    <w:p w:rsidR="002E61A3" w:rsidRDefault="002E61A3" w:rsidP="002E61A3">
      <w:pPr>
        <w:pStyle w:val="normal0"/>
        <w:numPr>
          <w:ilvl w:val="0"/>
          <w:numId w:val="13"/>
        </w:numPr>
        <w:pBdr>
          <w:top w:val="nil"/>
          <w:left w:val="nil"/>
          <w:bottom w:val="nil"/>
          <w:right w:val="nil"/>
          <w:between w:val="nil"/>
        </w:pBdr>
        <w:contextualSpacing/>
        <w:rPr>
          <w:color w:val="000000"/>
        </w:rPr>
      </w:pPr>
      <w:r>
        <w:rPr>
          <w:rFonts w:ascii="Arial" w:eastAsia="Arial" w:hAnsi="Arial" w:cs="Arial"/>
          <w:color w:val="000000"/>
        </w:rPr>
        <w:t>Capacidad de recuperación de errores</w:t>
      </w:r>
    </w:p>
    <w:p w:rsidR="002E61A3" w:rsidRPr="002E61A3" w:rsidRDefault="002E61A3" w:rsidP="002E61A3">
      <w:pPr>
        <w:rPr>
          <w:rFonts w:ascii="Arial" w:eastAsia="Arial" w:hAnsi="Arial" w:cs="Arial"/>
          <w:b/>
        </w:rPr>
      </w:pPr>
    </w:p>
    <w:p w:rsidR="002E61A3" w:rsidRPr="002E61A3" w:rsidRDefault="002E61A3" w:rsidP="002E61A3">
      <w:pPr>
        <w:rPr>
          <w:rFonts w:ascii="Arial" w:eastAsia="Arial" w:hAnsi="Arial" w:cs="Arial"/>
          <w:b/>
        </w:rPr>
      </w:pPr>
      <w:bookmarkStart w:id="32" w:name="_3whwml4" w:colFirst="0" w:colLast="0"/>
      <w:bookmarkEnd w:id="32"/>
      <w:r w:rsidRPr="002E61A3">
        <w:rPr>
          <w:rFonts w:ascii="Arial" w:eastAsia="Arial" w:hAnsi="Arial" w:cs="Arial"/>
          <w:b/>
        </w:rPr>
        <w:t>Evaluación</w:t>
      </w:r>
    </w:p>
    <w:p w:rsidR="002E61A3" w:rsidRDefault="002E61A3" w:rsidP="002E61A3">
      <w:pPr>
        <w:pStyle w:val="normal0"/>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C00000"/>
        </w:rPr>
      </w:pPr>
      <w:r>
        <w:rPr>
          <w:rFonts w:ascii="Arial" w:eastAsia="Arial" w:hAnsi="Arial" w:cs="Arial"/>
          <w:b/>
          <w:color w:val="C00000"/>
        </w:rPr>
        <w:t xml:space="preserve">Tolerancia a fallos: Regular[1] </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Parámetros: 0 Malo, </w:t>
      </w:r>
      <w:r>
        <w:rPr>
          <w:rFonts w:ascii="Arial" w:eastAsia="Arial" w:hAnsi="Arial" w:cs="Arial"/>
          <w:b/>
        </w:rPr>
        <w:t>[1-2]</w:t>
      </w:r>
      <w:r>
        <w:rPr>
          <w:rFonts w:ascii="Arial" w:eastAsia="Arial" w:hAnsi="Arial" w:cs="Arial"/>
          <w:b/>
          <w:color w:val="000000"/>
        </w:rPr>
        <w:t xml:space="preserve"> Regular, 2 Bueno</w:t>
      </w:r>
    </w:p>
    <w:p w:rsidR="002E61A3" w:rsidRDefault="002E61A3" w:rsidP="002E61A3">
      <w:pPr>
        <w:pStyle w:val="normal0"/>
        <w:numPr>
          <w:ilvl w:val="0"/>
          <w:numId w:val="4"/>
        </w:numPr>
        <w:pBdr>
          <w:top w:val="nil"/>
          <w:left w:val="nil"/>
          <w:bottom w:val="nil"/>
          <w:right w:val="nil"/>
          <w:between w:val="nil"/>
        </w:pBdr>
        <w:spacing w:after="0" w:line="240" w:lineRule="auto"/>
        <w:contextualSpacing/>
        <w:rPr>
          <w:rFonts w:ascii="Arial" w:eastAsia="Arial" w:hAnsi="Arial" w:cs="Arial"/>
        </w:rPr>
      </w:pPr>
      <w:r>
        <w:rPr>
          <w:rFonts w:ascii="Arial" w:eastAsia="Arial" w:hAnsi="Arial" w:cs="Arial"/>
        </w:rPr>
        <w:t>Informa de manera correcta los errores.</w:t>
      </w:r>
    </w:p>
    <w:p w:rsidR="002E61A3" w:rsidRDefault="002E61A3" w:rsidP="002E61A3">
      <w:pPr>
        <w:pStyle w:val="normal0"/>
        <w:numPr>
          <w:ilvl w:val="0"/>
          <w:numId w:val="4"/>
        </w:numPr>
        <w:pBdr>
          <w:top w:val="nil"/>
          <w:left w:val="nil"/>
          <w:bottom w:val="nil"/>
          <w:right w:val="nil"/>
          <w:between w:val="nil"/>
        </w:pBdr>
        <w:spacing w:after="0" w:line="240" w:lineRule="auto"/>
        <w:contextualSpacing/>
        <w:rPr>
          <w:rFonts w:ascii="Arial" w:eastAsia="Arial" w:hAnsi="Arial" w:cs="Arial"/>
        </w:rPr>
      </w:pPr>
      <w:r>
        <w:rPr>
          <w:rFonts w:ascii="Arial" w:eastAsia="Arial" w:hAnsi="Arial" w:cs="Arial"/>
        </w:rPr>
        <w:t>Los detecta y puede resolverlos.</w:t>
      </w:r>
    </w:p>
    <w:p w:rsidR="002E61A3" w:rsidRDefault="002E61A3" w:rsidP="002E61A3">
      <w:pPr>
        <w:pStyle w:val="normal0"/>
        <w:numPr>
          <w:ilvl w:val="0"/>
          <w:numId w:val="4"/>
        </w:numPr>
        <w:pBdr>
          <w:top w:val="nil"/>
          <w:left w:val="nil"/>
          <w:bottom w:val="nil"/>
          <w:right w:val="nil"/>
          <w:between w:val="nil"/>
        </w:pBdr>
        <w:spacing w:after="0" w:line="240" w:lineRule="auto"/>
        <w:contextualSpacing/>
        <w:rPr>
          <w:rFonts w:ascii="Arial" w:eastAsia="Arial" w:hAnsi="Arial" w:cs="Arial"/>
        </w:rPr>
      </w:pPr>
      <w:r>
        <w:rPr>
          <w:rFonts w:ascii="Arial" w:eastAsia="Arial" w:hAnsi="Arial" w:cs="Arial"/>
        </w:rPr>
        <w:t>Validación de datos ingresados.</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Descripción de la puntuación </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p>
    <w:p w:rsidR="002E61A3" w:rsidRDefault="002E61A3" w:rsidP="002E61A3">
      <w:pPr>
        <w:pStyle w:val="normal0"/>
        <w:numPr>
          <w:ilvl w:val="0"/>
          <w:numId w:val="5"/>
        </w:numPr>
        <w:pBdr>
          <w:top w:val="nil"/>
          <w:left w:val="nil"/>
          <w:bottom w:val="nil"/>
          <w:right w:val="nil"/>
          <w:between w:val="nil"/>
        </w:pBdr>
        <w:spacing w:after="0" w:line="240" w:lineRule="auto"/>
        <w:rPr>
          <w:color w:val="000000"/>
        </w:rPr>
      </w:pPr>
      <w:r>
        <w:rPr>
          <w:rFonts w:ascii="Arial" w:eastAsia="Arial" w:hAnsi="Arial" w:cs="Arial"/>
          <w:color w:val="000000"/>
        </w:rPr>
        <w:t xml:space="preserve">Detecta los fallos que se puedan generar pero no los informa con los mensajes adecuados o corta la ejecución del programa con excepciones sin generar informes sobre los mismos. </w:t>
      </w:r>
      <w:r>
        <w:rPr>
          <w:rFonts w:ascii="Arial" w:eastAsia="Arial" w:hAnsi="Arial" w:cs="Arial"/>
        </w:rPr>
        <w:t>Te permite ingresar cualquier dato en cualquier campo. No valida que tipo de dato debe ingresarse.</w:t>
      </w:r>
    </w:p>
    <w:p w:rsidR="002E61A3" w:rsidRDefault="002E61A3" w:rsidP="002E61A3">
      <w:pPr>
        <w:pStyle w:val="normal0"/>
        <w:rPr>
          <w:rFonts w:ascii="Arial" w:eastAsia="Arial" w:hAnsi="Arial" w:cs="Arial"/>
          <w:b/>
          <w:color w:val="C00000"/>
        </w:rPr>
      </w:pPr>
    </w:p>
    <w:p w:rsidR="002E61A3" w:rsidRDefault="002E61A3" w:rsidP="002E61A3">
      <w:pPr>
        <w:pStyle w:val="normal0"/>
        <w:rPr>
          <w:rFonts w:ascii="Arial" w:eastAsia="Arial" w:hAnsi="Arial" w:cs="Arial"/>
          <w:b/>
          <w:color w:val="C00000"/>
        </w:rPr>
      </w:pPr>
      <w:r>
        <w:rPr>
          <w:rFonts w:ascii="Arial" w:eastAsia="Arial" w:hAnsi="Arial" w:cs="Arial"/>
          <w:b/>
          <w:color w:val="C00000"/>
        </w:rPr>
        <w:t>Capacidad de recuperación de errores: Malo[0]</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Parámetros: 0 Malo, </w:t>
      </w:r>
      <w:r>
        <w:rPr>
          <w:rFonts w:ascii="Arial" w:eastAsia="Arial" w:hAnsi="Arial" w:cs="Arial"/>
          <w:b/>
        </w:rPr>
        <w:t>[1-2]</w:t>
      </w:r>
      <w:r>
        <w:rPr>
          <w:rFonts w:ascii="Arial" w:eastAsia="Arial" w:hAnsi="Arial" w:cs="Arial"/>
          <w:b/>
          <w:color w:val="000000"/>
        </w:rPr>
        <w:t xml:space="preserve"> Regular, 2 Bueno</w:t>
      </w:r>
    </w:p>
    <w:p w:rsidR="002E61A3" w:rsidRDefault="002E61A3" w:rsidP="002E61A3">
      <w:pPr>
        <w:pStyle w:val="normal0"/>
        <w:numPr>
          <w:ilvl w:val="0"/>
          <w:numId w:val="10"/>
        </w:numPr>
        <w:contextualSpacing/>
        <w:rPr>
          <w:rFonts w:ascii="Arial" w:eastAsia="Arial" w:hAnsi="Arial" w:cs="Arial"/>
        </w:rPr>
      </w:pPr>
      <w:r>
        <w:rPr>
          <w:rFonts w:ascii="Arial" w:eastAsia="Arial" w:hAnsi="Arial" w:cs="Arial"/>
        </w:rPr>
        <w:t>No tirar excepciones.</w:t>
      </w:r>
    </w:p>
    <w:p w:rsidR="002E61A3" w:rsidRDefault="002E61A3" w:rsidP="002E61A3">
      <w:pPr>
        <w:pStyle w:val="normal0"/>
        <w:numPr>
          <w:ilvl w:val="0"/>
          <w:numId w:val="10"/>
        </w:numPr>
        <w:contextualSpacing/>
        <w:rPr>
          <w:rFonts w:ascii="Arial" w:eastAsia="Arial" w:hAnsi="Arial" w:cs="Arial"/>
        </w:rPr>
      </w:pPr>
      <w:r>
        <w:rPr>
          <w:rFonts w:ascii="Arial" w:eastAsia="Arial" w:hAnsi="Arial" w:cs="Arial"/>
        </w:rPr>
        <w:t>Informar de forma correcta los errores para una buena interpretación por parte del usuario.</w:t>
      </w:r>
    </w:p>
    <w:p w:rsidR="002E61A3" w:rsidRDefault="002E61A3" w:rsidP="002E61A3">
      <w:pPr>
        <w:pStyle w:val="normal0"/>
        <w:numPr>
          <w:ilvl w:val="0"/>
          <w:numId w:val="10"/>
        </w:numPr>
        <w:contextualSpacing/>
        <w:rPr>
          <w:rFonts w:ascii="Arial" w:eastAsia="Arial" w:hAnsi="Arial" w:cs="Arial"/>
        </w:rPr>
      </w:pPr>
      <w:r>
        <w:rPr>
          <w:rFonts w:ascii="Arial" w:eastAsia="Arial" w:hAnsi="Arial" w:cs="Arial"/>
        </w:rPr>
        <w:t>No perder el funcionamiento del sistema ante un error inesperado.</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Descripción de la puntuación </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p>
    <w:p w:rsidR="002E61A3" w:rsidRDefault="002E61A3" w:rsidP="002E61A3">
      <w:pPr>
        <w:pStyle w:val="normal0"/>
        <w:numPr>
          <w:ilvl w:val="0"/>
          <w:numId w:val="5"/>
        </w:numPr>
        <w:pBdr>
          <w:top w:val="nil"/>
          <w:left w:val="nil"/>
          <w:bottom w:val="nil"/>
          <w:right w:val="nil"/>
          <w:between w:val="nil"/>
        </w:pBdr>
        <w:contextualSpacing/>
        <w:rPr>
          <w:color w:val="000000"/>
        </w:rPr>
      </w:pPr>
      <w:r>
        <w:rPr>
          <w:rFonts w:ascii="Arial" w:eastAsia="Arial" w:hAnsi="Arial" w:cs="Arial"/>
          <w:color w:val="000000"/>
        </w:rPr>
        <w:t xml:space="preserve">Ante un error </w:t>
      </w:r>
      <w:r>
        <w:rPr>
          <w:rFonts w:ascii="Arial" w:eastAsia="Arial" w:hAnsi="Arial" w:cs="Arial"/>
        </w:rPr>
        <w:t>crítico</w:t>
      </w:r>
      <w:r>
        <w:rPr>
          <w:rFonts w:ascii="Arial" w:eastAsia="Arial" w:hAnsi="Arial" w:cs="Arial"/>
          <w:color w:val="000000"/>
        </w:rPr>
        <w:t xml:space="preserve"> el sistema corta ejecución debido a excepciones que se pueden suscitar. No puede reanudar las actividades y volver por si mismo al estado en el que se encontraba antes del error.</w:t>
      </w:r>
    </w:p>
    <w:p w:rsidR="002E61A3" w:rsidRDefault="002E61A3" w:rsidP="002E61A3">
      <w:pPr>
        <w:pStyle w:val="normal0"/>
        <w:rPr>
          <w:rFonts w:ascii="Arial" w:eastAsia="Arial" w:hAnsi="Arial" w:cs="Arial"/>
        </w:rPr>
      </w:pPr>
    </w:p>
    <w:p w:rsidR="002E61A3" w:rsidRPr="002E61A3" w:rsidRDefault="002E61A3" w:rsidP="002E61A3">
      <w:pPr>
        <w:pStyle w:val="Ttulo3"/>
        <w:rPr>
          <w:rFonts w:ascii="Arial" w:eastAsia="Arial" w:hAnsi="Arial" w:cs="Arial"/>
        </w:rPr>
      </w:pPr>
      <w:bookmarkStart w:id="33" w:name="_2bn6wsx" w:colFirst="0" w:colLast="0"/>
      <w:bookmarkStart w:id="34" w:name="_Toc518544024"/>
      <w:bookmarkEnd w:id="33"/>
      <w:r w:rsidRPr="002E61A3">
        <w:rPr>
          <w:rFonts w:ascii="Arial" w:eastAsia="Arial" w:hAnsi="Arial" w:cs="Arial"/>
        </w:rPr>
        <w:t>D-Mantenibilidad</w:t>
      </w:r>
      <w:bookmarkEnd w:id="34"/>
    </w:p>
    <w:p w:rsidR="002E61A3" w:rsidRDefault="002E61A3" w:rsidP="002E61A3">
      <w:pPr>
        <w:pStyle w:val="normal0"/>
        <w:numPr>
          <w:ilvl w:val="0"/>
          <w:numId w:val="5"/>
        </w:numPr>
        <w:pBdr>
          <w:top w:val="nil"/>
          <w:left w:val="nil"/>
          <w:bottom w:val="nil"/>
          <w:right w:val="nil"/>
          <w:between w:val="nil"/>
        </w:pBdr>
        <w:spacing w:after="0"/>
        <w:contextualSpacing/>
        <w:rPr>
          <w:color w:val="000000"/>
        </w:rPr>
      </w:pPr>
      <w:r>
        <w:rPr>
          <w:rFonts w:ascii="Arial" w:eastAsia="Arial" w:hAnsi="Arial" w:cs="Arial"/>
          <w:color w:val="000000"/>
        </w:rPr>
        <w:t>Capacidad del código de ser analizado</w:t>
      </w:r>
    </w:p>
    <w:p w:rsidR="002E61A3" w:rsidRDefault="002E61A3" w:rsidP="002E61A3">
      <w:pPr>
        <w:pStyle w:val="normal0"/>
        <w:numPr>
          <w:ilvl w:val="0"/>
          <w:numId w:val="5"/>
        </w:numPr>
        <w:pBdr>
          <w:top w:val="nil"/>
          <w:left w:val="nil"/>
          <w:bottom w:val="nil"/>
          <w:right w:val="nil"/>
          <w:between w:val="nil"/>
        </w:pBdr>
        <w:spacing w:after="0"/>
        <w:contextualSpacing/>
        <w:rPr>
          <w:color w:val="000000"/>
        </w:rPr>
      </w:pPr>
      <w:r>
        <w:rPr>
          <w:rFonts w:ascii="Arial" w:eastAsia="Arial" w:hAnsi="Arial" w:cs="Arial"/>
          <w:color w:val="000000"/>
        </w:rPr>
        <w:t>Capacidad del código de ser cambiado</w:t>
      </w:r>
    </w:p>
    <w:p w:rsidR="002E61A3" w:rsidRDefault="002E61A3" w:rsidP="002E61A3">
      <w:pPr>
        <w:pStyle w:val="normal0"/>
        <w:numPr>
          <w:ilvl w:val="0"/>
          <w:numId w:val="5"/>
        </w:numPr>
        <w:pBdr>
          <w:top w:val="nil"/>
          <w:left w:val="nil"/>
          <w:bottom w:val="nil"/>
          <w:right w:val="nil"/>
          <w:between w:val="nil"/>
        </w:pBdr>
        <w:contextualSpacing/>
        <w:rPr>
          <w:color w:val="000000"/>
        </w:rPr>
      </w:pPr>
      <w:r>
        <w:rPr>
          <w:rFonts w:ascii="Arial" w:eastAsia="Arial" w:hAnsi="Arial" w:cs="Arial"/>
          <w:color w:val="000000"/>
        </w:rPr>
        <w:t>Estabilidad</w:t>
      </w:r>
    </w:p>
    <w:p w:rsidR="002E61A3" w:rsidRPr="002E61A3" w:rsidRDefault="002E61A3" w:rsidP="002E61A3">
      <w:pPr>
        <w:rPr>
          <w:rFonts w:ascii="Arial" w:eastAsia="Arial" w:hAnsi="Arial" w:cs="Arial"/>
          <w:b/>
        </w:rPr>
      </w:pPr>
      <w:bookmarkStart w:id="35" w:name="_qsh70q" w:colFirst="0" w:colLast="0"/>
      <w:bookmarkEnd w:id="35"/>
    </w:p>
    <w:p w:rsidR="002E61A3" w:rsidRPr="002E61A3" w:rsidRDefault="002E61A3" w:rsidP="002E61A3">
      <w:pPr>
        <w:rPr>
          <w:rFonts w:ascii="Arial" w:eastAsia="Arial" w:hAnsi="Arial" w:cs="Arial"/>
          <w:b/>
        </w:rPr>
      </w:pPr>
      <w:bookmarkStart w:id="36" w:name="_3as4poj" w:colFirst="0" w:colLast="0"/>
      <w:bookmarkEnd w:id="36"/>
      <w:r w:rsidRPr="002E61A3">
        <w:rPr>
          <w:rFonts w:ascii="Arial" w:eastAsia="Arial" w:hAnsi="Arial" w:cs="Arial"/>
          <w:b/>
        </w:rPr>
        <w:t>Evaluación</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C00000"/>
        </w:rPr>
      </w:pPr>
      <w:r>
        <w:rPr>
          <w:rFonts w:ascii="Arial" w:eastAsia="Arial" w:hAnsi="Arial" w:cs="Arial"/>
          <w:b/>
          <w:color w:val="C00000"/>
        </w:rPr>
        <w:t>Capacidad del código de ser analizado: Malo</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C00000"/>
        </w:rPr>
      </w:pPr>
    </w:p>
    <w:p w:rsidR="002E61A3" w:rsidRDefault="002E61A3" w:rsidP="002E61A3">
      <w:pPr>
        <w:pStyle w:val="normal0"/>
        <w:rPr>
          <w:rFonts w:ascii="Arial" w:eastAsia="Arial" w:hAnsi="Arial" w:cs="Arial"/>
          <w:b/>
        </w:rPr>
      </w:pPr>
      <w:r>
        <w:rPr>
          <w:rFonts w:ascii="Arial" w:eastAsia="Arial" w:hAnsi="Arial" w:cs="Arial"/>
          <w:b/>
        </w:rPr>
        <w:t>Parámetros:</w:t>
      </w:r>
    </w:p>
    <w:p w:rsidR="002E61A3" w:rsidRDefault="002E61A3" w:rsidP="002E61A3">
      <w:pPr>
        <w:pStyle w:val="normal0"/>
        <w:spacing w:line="240" w:lineRule="auto"/>
        <w:rPr>
          <w:rFonts w:ascii="Arial" w:eastAsia="Arial" w:hAnsi="Arial" w:cs="Arial"/>
          <w:b/>
        </w:rPr>
      </w:pPr>
      <w:r>
        <w:rPr>
          <w:rFonts w:ascii="Arial" w:eastAsia="Arial" w:hAnsi="Arial" w:cs="Arial"/>
          <w:b/>
        </w:rPr>
        <w:lastRenderedPageBreak/>
        <w:t>Malo -&gt; Menos del 15% del código comentado</w:t>
      </w:r>
    </w:p>
    <w:p w:rsidR="002E61A3" w:rsidRDefault="002E61A3" w:rsidP="002E61A3">
      <w:pPr>
        <w:pStyle w:val="normal0"/>
        <w:spacing w:line="240" w:lineRule="auto"/>
        <w:rPr>
          <w:rFonts w:ascii="Arial" w:eastAsia="Arial" w:hAnsi="Arial" w:cs="Arial"/>
          <w:b/>
        </w:rPr>
      </w:pPr>
      <w:r>
        <w:rPr>
          <w:rFonts w:ascii="Arial" w:eastAsia="Arial" w:hAnsi="Arial" w:cs="Arial"/>
          <w:b/>
        </w:rPr>
        <w:t>Regular -&gt;Más del 15% y menos del 30% del código comentado</w:t>
      </w:r>
    </w:p>
    <w:p w:rsidR="002E61A3" w:rsidRDefault="002E61A3" w:rsidP="002E61A3">
      <w:pPr>
        <w:pStyle w:val="normal0"/>
        <w:spacing w:line="240" w:lineRule="auto"/>
        <w:rPr>
          <w:rFonts w:ascii="Arial" w:eastAsia="Arial" w:hAnsi="Arial" w:cs="Arial"/>
          <w:b/>
        </w:rPr>
      </w:pPr>
      <w:r>
        <w:rPr>
          <w:rFonts w:ascii="Arial" w:eastAsia="Arial" w:hAnsi="Arial" w:cs="Arial"/>
          <w:b/>
        </w:rPr>
        <w:t>Bueno -&gt; Más del 30% del código comentado</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Descripción de la puntuación:</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p>
    <w:p w:rsidR="002E61A3" w:rsidRDefault="002E61A3" w:rsidP="002E61A3">
      <w:pPr>
        <w:pStyle w:val="normal0"/>
        <w:numPr>
          <w:ilvl w:val="0"/>
          <w:numId w:val="6"/>
        </w:numPr>
        <w:pBdr>
          <w:top w:val="nil"/>
          <w:left w:val="nil"/>
          <w:bottom w:val="nil"/>
          <w:right w:val="nil"/>
          <w:between w:val="nil"/>
        </w:pBdr>
        <w:spacing w:after="0" w:line="240" w:lineRule="auto"/>
        <w:rPr>
          <w:color w:val="000000"/>
        </w:rPr>
      </w:pPr>
      <w:r>
        <w:rPr>
          <w:rFonts w:ascii="Arial" w:eastAsia="Arial" w:hAnsi="Arial" w:cs="Arial"/>
          <w:color w:val="000000"/>
        </w:rPr>
        <w:t xml:space="preserve">No cuenta con los comentarios suficientes sobre lo que producen los diferentes métodos que componen el sistema, no utiliza los tipos de datos idóneos que mejor representen el problema a resolver, no posee ningún diseño  que permita la correcta interpretación del código y no existe documentación que permita visualizar las funcionalidades que posee el sistema, por ejemplo (JavaDocs).  </w:t>
      </w:r>
    </w:p>
    <w:p w:rsidR="002E61A3" w:rsidRDefault="002E61A3" w:rsidP="002E61A3">
      <w:pPr>
        <w:pStyle w:val="normal0"/>
        <w:pBdr>
          <w:top w:val="nil"/>
          <w:left w:val="nil"/>
          <w:bottom w:val="nil"/>
          <w:right w:val="nil"/>
          <w:between w:val="nil"/>
        </w:pBdr>
        <w:spacing w:after="0" w:line="240" w:lineRule="auto"/>
        <w:ind w:left="720"/>
        <w:rPr>
          <w:rFonts w:ascii="Arial" w:eastAsia="Arial" w:hAnsi="Arial" w:cs="Arial"/>
          <w:color w:val="000000"/>
        </w:rPr>
      </w:pPr>
    </w:p>
    <w:p w:rsidR="002E61A3" w:rsidRDefault="002E61A3" w:rsidP="002E61A3">
      <w:pPr>
        <w:pStyle w:val="normal0"/>
        <w:rPr>
          <w:rFonts w:ascii="Arial" w:eastAsia="Arial" w:hAnsi="Arial" w:cs="Arial"/>
          <w:b/>
          <w:color w:val="C00000"/>
        </w:rPr>
      </w:pPr>
    </w:p>
    <w:p w:rsidR="002E61A3" w:rsidRDefault="002E61A3" w:rsidP="002E61A3">
      <w:pPr>
        <w:pStyle w:val="normal0"/>
        <w:rPr>
          <w:rFonts w:ascii="Arial" w:eastAsia="Arial" w:hAnsi="Arial" w:cs="Arial"/>
          <w:b/>
          <w:color w:val="C00000"/>
        </w:rPr>
      </w:pPr>
      <w:r>
        <w:rPr>
          <w:rFonts w:ascii="Arial" w:eastAsia="Arial" w:hAnsi="Arial" w:cs="Arial"/>
          <w:b/>
          <w:color w:val="C00000"/>
        </w:rPr>
        <w:t>Capacidad del código de ser cambiado: Malo</w:t>
      </w:r>
    </w:p>
    <w:p w:rsidR="002E61A3" w:rsidRDefault="002E61A3" w:rsidP="002E61A3">
      <w:pPr>
        <w:pStyle w:val="normal0"/>
        <w:rPr>
          <w:rFonts w:ascii="Arial" w:eastAsia="Arial" w:hAnsi="Arial" w:cs="Arial"/>
          <w:b/>
          <w:color w:val="C00000"/>
        </w:rPr>
      </w:pPr>
    </w:p>
    <w:p w:rsidR="002E61A3" w:rsidRDefault="002E61A3" w:rsidP="002E61A3">
      <w:pPr>
        <w:pStyle w:val="normal0"/>
        <w:spacing w:after="0" w:line="240" w:lineRule="auto"/>
        <w:rPr>
          <w:rFonts w:ascii="Arial" w:eastAsia="Arial" w:hAnsi="Arial" w:cs="Arial"/>
          <w:b/>
          <w:color w:val="C00000"/>
        </w:rPr>
      </w:pPr>
      <w:r>
        <w:rPr>
          <w:rFonts w:ascii="Arial" w:eastAsia="Arial" w:hAnsi="Arial" w:cs="Arial"/>
          <w:b/>
        </w:rPr>
        <w:t>Parámetros: 0 Malo, [1-2] Regular, 2 Bueno</w:t>
      </w:r>
    </w:p>
    <w:p w:rsidR="002E61A3" w:rsidRDefault="002E61A3" w:rsidP="002E61A3">
      <w:pPr>
        <w:pStyle w:val="normal0"/>
        <w:numPr>
          <w:ilvl w:val="0"/>
          <w:numId w:val="6"/>
        </w:numPr>
        <w:pBdr>
          <w:top w:val="nil"/>
          <w:left w:val="nil"/>
          <w:bottom w:val="nil"/>
          <w:right w:val="nil"/>
          <w:between w:val="nil"/>
        </w:pBdr>
        <w:contextualSpacing/>
      </w:pPr>
      <w:r>
        <w:rPr>
          <w:rFonts w:ascii="Arial" w:eastAsia="Arial" w:hAnsi="Arial" w:cs="Arial"/>
        </w:rPr>
        <w:t>Que no haya código repetido.</w:t>
      </w:r>
    </w:p>
    <w:p w:rsidR="002E61A3" w:rsidRDefault="002E61A3" w:rsidP="002E61A3">
      <w:pPr>
        <w:pStyle w:val="normal0"/>
        <w:numPr>
          <w:ilvl w:val="0"/>
          <w:numId w:val="6"/>
        </w:numPr>
        <w:pBdr>
          <w:top w:val="nil"/>
          <w:left w:val="nil"/>
          <w:bottom w:val="nil"/>
          <w:right w:val="nil"/>
          <w:between w:val="nil"/>
        </w:pBdr>
        <w:contextualSpacing/>
        <w:rPr>
          <w:rFonts w:ascii="Arial" w:eastAsia="Arial" w:hAnsi="Arial" w:cs="Arial"/>
        </w:rPr>
      </w:pPr>
      <w:r>
        <w:rPr>
          <w:rFonts w:ascii="Arial" w:eastAsia="Arial" w:hAnsi="Arial" w:cs="Arial"/>
        </w:rPr>
        <w:t>Utilización de constantes.</w:t>
      </w:r>
    </w:p>
    <w:p w:rsidR="002E61A3" w:rsidRDefault="002E61A3" w:rsidP="002E61A3">
      <w:pPr>
        <w:pStyle w:val="normal0"/>
        <w:numPr>
          <w:ilvl w:val="0"/>
          <w:numId w:val="6"/>
        </w:numPr>
        <w:pBdr>
          <w:top w:val="nil"/>
          <w:left w:val="nil"/>
          <w:bottom w:val="nil"/>
          <w:right w:val="nil"/>
          <w:between w:val="nil"/>
        </w:pBdr>
        <w:contextualSpacing/>
        <w:rPr>
          <w:rFonts w:ascii="Arial" w:eastAsia="Arial" w:hAnsi="Arial" w:cs="Arial"/>
        </w:rPr>
      </w:pPr>
      <w:r>
        <w:rPr>
          <w:rFonts w:ascii="Arial" w:eastAsia="Arial" w:hAnsi="Arial" w:cs="Arial"/>
        </w:rPr>
        <w:t>Utilización de funciones.</w:t>
      </w:r>
    </w:p>
    <w:p w:rsidR="002E61A3" w:rsidRDefault="002E61A3" w:rsidP="002E61A3">
      <w:pPr>
        <w:pStyle w:val="normal0"/>
        <w:spacing w:after="0" w:line="240" w:lineRule="auto"/>
        <w:rPr>
          <w:rFonts w:ascii="Arial" w:eastAsia="Arial" w:hAnsi="Arial" w:cs="Arial"/>
          <w:b/>
        </w:rPr>
      </w:pPr>
      <w:r>
        <w:rPr>
          <w:rFonts w:ascii="Arial" w:eastAsia="Arial" w:hAnsi="Arial" w:cs="Arial"/>
          <w:b/>
        </w:rPr>
        <w:t>Descripción de la puntuación:</w:t>
      </w:r>
    </w:p>
    <w:p w:rsidR="002E61A3" w:rsidRDefault="002E61A3" w:rsidP="002E61A3">
      <w:pPr>
        <w:pStyle w:val="normal0"/>
        <w:numPr>
          <w:ilvl w:val="0"/>
          <w:numId w:val="11"/>
        </w:numPr>
        <w:spacing w:after="0" w:line="240" w:lineRule="auto"/>
        <w:contextualSpacing/>
        <w:rPr>
          <w:rFonts w:ascii="Arial" w:eastAsia="Arial" w:hAnsi="Arial" w:cs="Arial"/>
        </w:rPr>
      </w:pPr>
      <w:r>
        <w:rPr>
          <w:rFonts w:ascii="Arial" w:eastAsia="Arial" w:hAnsi="Arial" w:cs="Arial"/>
        </w:rPr>
        <w:t>Se repite muchas veces la ruta de los archivos. No utiliza constantes. Para abrir y grabar el archivo no utiliza una función, vuelve a escribir el código cada vez que lo hace.</w:t>
      </w:r>
    </w:p>
    <w:p w:rsidR="002E61A3" w:rsidRDefault="002E61A3" w:rsidP="002E61A3">
      <w:pPr>
        <w:pStyle w:val="normal0"/>
        <w:pBdr>
          <w:top w:val="nil"/>
          <w:left w:val="nil"/>
          <w:bottom w:val="nil"/>
          <w:right w:val="nil"/>
          <w:between w:val="nil"/>
        </w:pBdr>
        <w:rPr>
          <w:rFonts w:ascii="Arial" w:eastAsia="Arial" w:hAnsi="Arial" w:cs="Arial"/>
        </w:rPr>
      </w:pPr>
    </w:p>
    <w:p w:rsidR="002E61A3" w:rsidRDefault="002E61A3" w:rsidP="002E61A3">
      <w:pPr>
        <w:pStyle w:val="normal0"/>
        <w:rPr>
          <w:rFonts w:ascii="Arial" w:eastAsia="Arial" w:hAnsi="Arial" w:cs="Arial"/>
          <w:b/>
          <w:color w:val="C00000"/>
        </w:rPr>
      </w:pPr>
    </w:p>
    <w:p w:rsidR="002E61A3" w:rsidRDefault="002E61A3" w:rsidP="002E61A3">
      <w:pPr>
        <w:pStyle w:val="normal0"/>
        <w:rPr>
          <w:rFonts w:ascii="Arial" w:eastAsia="Arial" w:hAnsi="Arial" w:cs="Arial"/>
          <w:b/>
          <w:color w:val="C00000"/>
        </w:rPr>
      </w:pPr>
      <w:r>
        <w:rPr>
          <w:rFonts w:ascii="Arial" w:eastAsia="Arial" w:hAnsi="Arial" w:cs="Arial"/>
          <w:b/>
          <w:color w:val="C00000"/>
        </w:rPr>
        <w:t>Estabilidad: Bueno[2]</w:t>
      </w:r>
    </w:p>
    <w:p w:rsidR="002E61A3" w:rsidRDefault="002E61A3" w:rsidP="002E61A3">
      <w:pPr>
        <w:pStyle w:val="normal0"/>
        <w:rPr>
          <w:rFonts w:ascii="Arial" w:eastAsia="Arial" w:hAnsi="Arial" w:cs="Arial"/>
          <w:b/>
        </w:rPr>
      </w:pPr>
      <w:r>
        <w:rPr>
          <w:rFonts w:ascii="Arial" w:eastAsia="Arial" w:hAnsi="Arial" w:cs="Arial"/>
          <w:b/>
        </w:rPr>
        <w:t xml:space="preserve">Parámetros: </w:t>
      </w:r>
    </w:p>
    <w:p w:rsidR="002E61A3" w:rsidRDefault="002E61A3" w:rsidP="002E61A3">
      <w:pPr>
        <w:pStyle w:val="normal0"/>
        <w:rPr>
          <w:rFonts w:ascii="Arial" w:eastAsia="Arial" w:hAnsi="Arial" w:cs="Arial"/>
          <w:b/>
        </w:rPr>
      </w:pPr>
      <w:r>
        <w:rPr>
          <w:rFonts w:ascii="Arial" w:eastAsia="Arial" w:hAnsi="Arial" w:cs="Arial"/>
          <w:b/>
        </w:rPr>
        <w:t>de 0 a 1 Bueno</w:t>
      </w:r>
    </w:p>
    <w:p w:rsidR="002E61A3" w:rsidRDefault="002E61A3" w:rsidP="002E61A3">
      <w:pPr>
        <w:pStyle w:val="normal0"/>
        <w:rPr>
          <w:rFonts w:ascii="Arial" w:eastAsia="Arial" w:hAnsi="Arial" w:cs="Arial"/>
          <w:b/>
        </w:rPr>
      </w:pPr>
      <w:r>
        <w:rPr>
          <w:rFonts w:ascii="Arial" w:eastAsia="Arial" w:hAnsi="Arial" w:cs="Arial"/>
          <w:b/>
        </w:rPr>
        <w:t>de 1 a 2 regular</w:t>
      </w:r>
    </w:p>
    <w:p w:rsidR="002E61A3" w:rsidRDefault="002E61A3" w:rsidP="002E61A3">
      <w:pPr>
        <w:pStyle w:val="normal0"/>
        <w:rPr>
          <w:rFonts w:ascii="Arial" w:eastAsia="Arial" w:hAnsi="Arial" w:cs="Arial"/>
          <w:b/>
        </w:rPr>
      </w:pPr>
      <w:r>
        <w:rPr>
          <w:rFonts w:ascii="Arial" w:eastAsia="Arial" w:hAnsi="Arial" w:cs="Arial"/>
          <w:b/>
        </w:rPr>
        <w:t>Más de 2 malo</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Descripción de la puntuación:</w:t>
      </w:r>
    </w:p>
    <w:p w:rsidR="002E61A3" w:rsidRDefault="002E61A3" w:rsidP="002E61A3">
      <w:pPr>
        <w:pStyle w:val="normal0"/>
        <w:rPr>
          <w:rFonts w:ascii="Arial" w:eastAsia="Arial" w:hAnsi="Arial" w:cs="Arial"/>
          <w:b/>
          <w:color w:val="C00000"/>
        </w:rPr>
      </w:pPr>
    </w:p>
    <w:p w:rsidR="002E61A3" w:rsidRDefault="002E61A3" w:rsidP="002E61A3">
      <w:pPr>
        <w:pStyle w:val="normal0"/>
        <w:numPr>
          <w:ilvl w:val="0"/>
          <w:numId w:val="6"/>
        </w:numPr>
        <w:pBdr>
          <w:top w:val="nil"/>
          <w:left w:val="nil"/>
          <w:bottom w:val="nil"/>
          <w:right w:val="nil"/>
          <w:between w:val="nil"/>
        </w:pBdr>
        <w:contextualSpacing/>
        <w:rPr>
          <w:color w:val="000000"/>
        </w:rPr>
      </w:pPr>
      <w:r>
        <w:rPr>
          <w:rFonts w:ascii="Arial" w:eastAsia="Arial" w:hAnsi="Arial" w:cs="Arial"/>
          <w:color w:val="000000"/>
        </w:rPr>
        <w:t>El programa presenta un promedio de 0.5 errores por prueba.</w:t>
      </w:r>
    </w:p>
    <w:p w:rsidR="002E61A3" w:rsidRDefault="002E61A3" w:rsidP="002E61A3">
      <w:pPr>
        <w:pStyle w:val="normal0"/>
        <w:rPr>
          <w:rFonts w:ascii="Arial" w:eastAsia="Arial" w:hAnsi="Arial" w:cs="Arial"/>
        </w:rPr>
      </w:pPr>
    </w:p>
    <w:p w:rsidR="002E61A3" w:rsidRPr="003C79B7" w:rsidRDefault="002E61A3" w:rsidP="003C79B7">
      <w:pPr>
        <w:pStyle w:val="Ttulo3"/>
        <w:rPr>
          <w:rFonts w:ascii="Arial" w:eastAsia="Arial" w:hAnsi="Arial" w:cs="Arial"/>
        </w:rPr>
      </w:pPr>
      <w:bookmarkStart w:id="37" w:name="_1pxezwc" w:colFirst="0" w:colLast="0"/>
      <w:bookmarkStart w:id="38" w:name="_Toc518544025"/>
      <w:bookmarkEnd w:id="37"/>
      <w:r w:rsidRPr="003C79B7">
        <w:rPr>
          <w:rFonts w:ascii="Arial" w:eastAsia="Arial" w:hAnsi="Arial" w:cs="Arial"/>
        </w:rPr>
        <w:t>E-Usabilidad</w:t>
      </w:r>
      <w:bookmarkEnd w:id="38"/>
    </w:p>
    <w:p w:rsidR="002E61A3" w:rsidRDefault="002E61A3" w:rsidP="002E61A3">
      <w:pPr>
        <w:pStyle w:val="normal0"/>
        <w:numPr>
          <w:ilvl w:val="0"/>
          <w:numId w:val="6"/>
        </w:numPr>
        <w:pBdr>
          <w:top w:val="nil"/>
          <w:left w:val="nil"/>
          <w:bottom w:val="nil"/>
          <w:right w:val="nil"/>
          <w:between w:val="nil"/>
        </w:pBdr>
        <w:spacing w:after="0"/>
        <w:contextualSpacing/>
        <w:rPr>
          <w:color w:val="000000"/>
        </w:rPr>
      </w:pPr>
      <w:r>
        <w:rPr>
          <w:rFonts w:ascii="Arial" w:eastAsia="Arial" w:hAnsi="Arial" w:cs="Arial"/>
          <w:color w:val="000000"/>
        </w:rPr>
        <w:t>Capacidad de ser entendido</w:t>
      </w:r>
    </w:p>
    <w:p w:rsidR="002E61A3" w:rsidRDefault="002E61A3" w:rsidP="002E61A3">
      <w:pPr>
        <w:pStyle w:val="normal0"/>
        <w:numPr>
          <w:ilvl w:val="0"/>
          <w:numId w:val="6"/>
        </w:numPr>
        <w:pBdr>
          <w:top w:val="nil"/>
          <w:left w:val="nil"/>
          <w:bottom w:val="nil"/>
          <w:right w:val="nil"/>
          <w:between w:val="nil"/>
        </w:pBdr>
        <w:spacing w:after="0"/>
        <w:contextualSpacing/>
        <w:rPr>
          <w:color w:val="000000"/>
        </w:rPr>
      </w:pPr>
      <w:r>
        <w:rPr>
          <w:rFonts w:ascii="Arial" w:eastAsia="Arial" w:hAnsi="Arial" w:cs="Arial"/>
          <w:color w:val="000000"/>
        </w:rPr>
        <w:t>Capacidad de ser operado</w:t>
      </w:r>
    </w:p>
    <w:p w:rsidR="002E61A3" w:rsidRDefault="002E61A3" w:rsidP="002E61A3">
      <w:pPr>
        <w:pStyle w:val="normal0"/>
        <w:numPr>
          <w:ilvl w:val="0"/>
          <w:numId w:val="6"/>
        </w:numPr>
        <w:pBdr>
          <w:top w:val="nil"/>
          <w:left w:val="nil"/>
          <w:bottom w:val="nil"/>
          <w:right w:val="nil"/>
          <w:between w:val="nil"/>
        </w:pBdr>
        <w:contextualSpacing/>
        <w:rPr>
          <w:color w:val="000000"/>
        </w:rPr>
      </w:pPr>
      <w:r>
        <w:rPr>
          <w:rFonts w:ascii="Arial" w:eastAsia="Arial" w:hAnsi="Arial" w:cs="Arial"/>
          <w:color w:val="000000"/>
        </w:rPr>
        <w:t>Capacidad de ser atractivo para el usuario</w:t>
      </w:r>
    </w:p>
    <w:p w:rsidR="002E61A3" w:rsidRDefault="002E61A3" w:rsidP="002E61A3">
      <w:pPr>
        <w:pStyle w:val="normal0"/>
        <w:rPr>
          <w:rFonts w:ascii="Arial" w:eastAsia="Arial" w:hAnsi="Arial" w:cs="Arial"/>
        </w:rPr>
      </w:pPr>
    </w:p>
    <w:p w:rsidR="002E61A3" w:rsidRPr="003C79B7" w:rsidRDefault="002E61A3" w:rsidP="003C79B7">
      <w:pPr>
        <w:rPr>
          <w:rFonts w:ascii="Arial" w:eastAsia="Arial" w:hAnsi="Arial" w:cs="Arial"/>
          <w:b/>
        </w:rPr>
      </w:pPr>
      <w:bookmarkStart w:id="39" w:name="_49x2ik5" w:colFirst="0" w:colLast="0"/>
      <w:bookmarkEnd w:id="39"/>
      <w:r w:rsidRPr="003C79B7">
        <w:rPr>
          <w:rFonts w:ascii="Arial" w:eastAsia="Arial" w:hAnsi="Arial" w:cs="Arial"/>
          <w:b/>
        </w:rPr>
        <w:lastRenderedPageBreak/>
        <w:t>Evaluación</w:t>
      </w:r>
    </w:p>
    <w:p w:rsidR="002E61A3" w:rsidRDefault="002E61A3" w:rsidP="002E61A3">
      <w:pPr>
        <w:pStyle w:val="normal0"/>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C00000"/>
        </w:rPr>
      </w:pPr>
      <w:r>
        <w:rPr>
          <w:rFonts w:ascii="Arial" w:eastAsia="Arial" w:hAnsi="Arial" w:cs="Arial"/>
          <w:b/>
          <w:color w:val="C00000"/>
        </w:rPr>
        <w:t>Capacidad de ser entendido: Malo[0]</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Parámetros: 0 Malo, 1 Regular, 2 Bueno</w:t>
      </w:r>
    </w:p>
    <w:p w:rsidR="002E61A3" w:rsidRDefault="002E61A3" w:rsidP="002E61A3">
      <w:pPr>
        <w:pStyle w:val="normal0"/>
        <w:numPr>
          <w:ilvl w:val="0"/>
          <w:numId w:val="17"/>
        </w:numPr>
        <w:pBdr>
          <w:top w:val="nil"/>
          <w:left w:val="nil"/>
          <w:bottom w:val="nil"/>
          <w:right w:val="nil"/>
          <w:between w:val="nil"/>
        </w:pBdr>
        <w:spacing w:after="0" w:line="240" w:lineRule="auto"/>
        <w:contextualSpacing/>
        <w:rPr>
          <w:rFonts w:ascii="Arial" w:eastAsia="Arial" w:hAnsi="Arial" w:cs="Arial"/>
        </w:rPr>
      </w:pPr>
      <w:r>
        <w:rPr>
          <w:rFonts w:ascii="Arial" w:eastAsia="Arial" w:hAnsi="Arial" w:cs="Arial"/>
        </w:rPr>
        <w:t>Errores fáciles de entender por el usuario.</w:t>
      </w:r>
    </w:p>
    <w:p w:rsidR="002E61A3" w:rsidRDefault="002E61A3" w:rsidP="002E61A3">
      <w:pPr>
        <w:pStyle w:val="normal0"/>
        <w:numPr>
          <w:ilvl w:val="0"/>
          <w:numId w:val="17"/>
        </w:numPr>
        <w:pBdr>
          <w:top w:val="nil"/>
          <w:left w:val="nil"/>
          <w:bottom w:val="nil"/>
          <w:right w:val="nil"/>
          <w:between w:val="nil"/>
        </w:pBdr>
        <w:spacing w:after="0" w:line="240" w:lineRule="auto"/>
        <w:contextualSpacing/>
        <w:rPr>
          <w:rFonts w:ascii="Arial" w:eastAsia="Arial" w:hAnsi="Arial" w:cs="Arial"/>
        </w:rPr>
      </w:pPr>
      <w:r>
        <w:rPr>
          <w:rFonts w:ascii="Arial" w:eastAsia="Arial" w:hAnsi="Arial" w:cs="Arial"/>
        </w:rPr>
        <w:t>Tiene ayuda.</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Descripción de la puntuación:</w:t>
      </w:r>
    </w:p>
    <w:p w:rsidR="002E61A3" w:rsidRDefault="002E61A3" w:rsidP="002E61A3">
      <w:pPr>
        <w:pStyle w:val="normal0"/>
        <w:pBdr>
          <w:top w:val="nil"/>
          <w:left w:val="nil"/>
          <w:bottom w:val="nil"/>
          <w:right w:val="nil"/>
          <w:between w:val="nil"/>
        </w:pBdr>
        <w:spacing w:after="0" w:line="240" w:lineRule="auto"/>
        <w:rPr>
          <w:rFonts w:ascii="Arial" w:eastAsia="Arial" w:hAnsi="Arial" w:cs="Arial"/>
          <w:color w:val="000000"/>
        </w:rPr>
      </w:pPr>
    </w:p>
    <w:p w:rsidR="002E61A3" w:rsidRDefault="002E61A3" w:rsidP="002E61A3">
      <w:pPr>
        <w:pStyle w:val="normal0"/>
        <w:numPr>
          <w:ilvl w:val="0"/>
          <w:numId w:val="7"/>
        </w:numPr>
        <w:pBdr>
          <w:top w:val="nil"/>
          <w:left w:val="nil"/>
          <w:bottom w:val="nil"/>
          <w:right w:val="nil"/>
          <w:between w:val="nil"/>
        </w:pBdr>
        <w:spacing w:after="0" w:line="240" w:lineRule="auto"/>
        <w:rPr>
          <w:color w:val="000000"/>
        </w:rPr>
      </w:pPr>
      <w:r>
        <w:rPr>
          <w:rFonts w:ascii="Arial" w:eastAsia="Arial" w:hAnsi="Arial" w:cs="Arial"/>
          <w:color w:val="000000"/>
        </w:rPr>
        <w:t xml:space="preserve">No cuenta con manuales de usuario, ni ayuda incorporada que le permita al usuario comprender el uso del sistema. </w:t>
      </w:r>
      <w:r>
        <w:rPr>
          <w:rFonts w:ascii="Arial" w:eastAsia="Arial" w:hAnsi="Arial" w:cs="Arial"/>
        </w:rPr>
        <w:t>Al querer acceder a un archivo de texto y no existe tira excepción, sin informar cual es el error ocurrido y como puede solucionarlo el usuario.</w:t>
      </w:r>
    </w:p>
    <w:p w:rsidR="002E61A3" w:rsidRDefault="002E61A3" w:rsidP="002E61A3">
      <w:pPr>
        <w:pStyle w:val="normal0"/>
        <w:pBdr>
          <w:top w:val="nil"/>
          <w:left w:val="nil"/>
          <w:bottom w:val="nil"/>
          <w:right w:val="nil"/>
          <w:between w:val="nil"/>
        </w:pBdr>
        <w:spacing w:after="0" w:line="240" w:lineRule="auto"/>
        <w:ind w:left="720"/>
        <w:rPr>
          <w:rFonts w:ascii="Arial" w:eastAsia="Arial" w:hAnsi="Arial" w:cs="Arial"/>
          <w:b/>
          <w:color w:val="000000"/>
        </w:rPr>
      </w:pPr>
    </w:p>
    <w:p w:rsidR="002E61A3" w:rsidRDefault="002E61A3" w:rsidP="002E61A3">
      <w:pPr>
        <w:pStyle w:val="normal0"/>
        <w:pBdr>
          <w:top w:val="nil"/>
          <w:left w:val="nil"/>
          <w:bottom w:val="nil"/>
          <w:right w:val="nil"/>
          <w:between w:val="nil"/>
        </w:pBdr>
        <w:spacing w:after="0" w:line="240" w:lineRule="auto"/>
        <w:ind w:left="720"/>
        <w:rPr>
          <w:rFonts w:ascii="Arial" w:eastAsia="Arial" w:hAnsi="Arial" w:cs="Arial"/>
          <w:b/>
          <w:color w:val="000000"/>
        </w:rPr>
      </w:pPr>
    </w:p>
    <w:p w:rsidR="002E61A3" w:rsidRDefault="002E61A3" w:rsidP="002E61A3">
      <w:pPr>
        <w:pStyle w:val="normal0"/>
        <w:rPr>
          <w:rFonts w:ascii="Arial" w:eastAsia="Arial" w:hAnsi="Arial" w:cs="Arial"/>
          <w:b/>
          <w:color w:val="C00000"/>
        </w:rPr>
      </w:pPr>
      <w:r>
        <w:rPr>
          <w:rFonts w:ascii="Arial" w:eastAsia="Arial" w:hAnsi="Arial" w:cs="Arial"/>
          <w:b/>
          <w:color w:val="C00000"/>
        </w:rPr>
        <w:t>Capacidad de ser operado: Buena[3]</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Parámetros: 0 Malo, </w:t>
      </w:r>
      <w:r>
        <w:rPr>
          <w:rFonts w:ascii="Arial" w:eastAsia="Arial" w:hAnsi="Arial" w:cs="Arial"/>
          <w:b/>
        </w:rPr>
        <w:t>[</w:t>
      </w:r>
      <w:r>
        <w:rPr>
          <w:rFonts w:ascii="Arial" w:eastAsia="Arial" w:hAnsi="Arial" w:cs="Arial"/>
          <w:b/>
          <w:color w:val="000000"/>
        </w:rPr>
        <w:t>1-2</w:t>
      </w:r>
      <w:r>
        <w:rPr>
          <w:rFonts w:ascii="Arial" w:eastAsia="Arial" w:hAnsi="Arial" w:cs="Arial"/>
          <w:b/>
        </w:rPr>
        <w:t xml:space="preserve">] </w:t>
      </w:r>
      <w:r>
        <w:rPr>
          <w:rFonts w:ascii="Arial" w:eastAsia="Arial" w:hAnsi="Arial" w:cs="Arial"/>
          <w:b/>
          <w:color w:val="000000"/>
        </w:rPr>
        <w:t xml:space="preserve"> Regular, </w:t>
      </w:r>
      <w:r>
        <w:rPr>
          <w:rFonts w:ascii="Arial" w:eastAsia="Arial" w:hAnsi="Arial" w:cs="Arial"/>
          <w:b/>
        </w:rPr>
        <w:t>3</w:t>
      </w:r>
      <w:r>
        <w:rPr>
          <w:rFonts w:ascii="Arial" w:eastAsia="Arial" w:hAnsi="Arial" w:cs="Arial"/>
          <w:b/>
          <w:color w:val="000000"/>
        </w:rPr>
        <w:t xml:space="preserve"> Bueno</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rPr>
      </w:pPr>
    </w:p>
    <w:p w:rsidR="002E61A3" w:rsidRDefault="002E61A3" w:rsidP="002E61A3">
      <w:pPr>
        <w:pStyle w:val="normal0"/>
        <w:numPr>
          <w:ilvl w:val="0"/>
          <w:numId w:val="15"/>
        </w:numPr>
        <w:pBdr>
          <w:top w:val="nil"/>
          <w:left w:val="nil"/>
          <w:bottom w:val="nil"/>
          <w:right w:val="nil"/>
          <w:between w:val="nil"/>
        </w:pBdr>
        <w:spacing w:after="0" w:line="240" w:lineRule="auto"/>
        <w:contextualSpacing/>
        <w:rPr>
          <w:rFonts w:ascii="Arial" w:eastAsia="Arial" w:hAnsi="Arial" w:cs="Arial"/>
          <w:color w:val="000000"/>
        </w:rPr>
      </w:pPr>
      <w:r>
        <w:rPr>
          <w:rFonts w:ascii="Arial" w:eastAsia="Arial" w:hAnsi="Arial" w:cs="Arial"/>
        </w:rPr>
        <w:t>El camino a seguir por el usuario es entendible.</w:t>
      </w:r>
    </w:p>
    <w:p w:rsidR="002E61A3" w:rsidRDefault="002E61A3" w:rsidP="002E61A3">
      <w:pPr>
        <w:pStyle w:val="normal0"/>
        <w:numPr>
          <w:ilvl w:val="0"/>
          <w:numId w:val="15"/>
        </w:numPr>
        <w:pBdr>
          <w:top w:val="nil"/>
          <w:left w:val="nil"/>
          <w:bottom w:val="nil"/>
          <w:right w:val="nil"/>
          <w:between w:val="nil"/>
        </w:pBdr>
        <w:spacing w:after="0" w:line="240" w:lineRule="auto"/>
        <w:contextualSpacing/>
        <w:rPr>
          <w:rFonts w:ascii="Arial" w:eastAsia="Arial" w:hAnsi="Arial" w:cs="Arial"/>
        </w:rPr>
      </w:pPr>
      <w:r>
        <w:rPr>
          <w:rFonts w:ascii="Arial" w:eastAsia="Arial" w:hAnsi="Arial" w:cs="Arial"/>
        </w:rPr>
        <w:t>Opciones descriptivas.</w:t>
      </w:r>
    </w:p>
    <w:p w:rsidR="002E61A3" w:rsidRDefault="002E61A3" w:rsidP="002E61A3">
      <w:pPr>
        <w:pStyle w:val="normal0"/>
        <w:numPr>
          <w:ilvl w:val="0"/>
          <w:numId w:val="15"/>
        </w:numPr>
        <w:pBdr>
          <w:top w:val="nil"/>
          <w:left w:val="nil"/>
          <w:bottom w:val="nil"/>
          <w:right w:val="nil"/>
          <w:between w:val="nil"/>
        </w:pBdr>
        <w:spacing w:after="0" w:line="240" w:lineRule="auto"/>
        <w:contextualSpacing/>
        <w:rPr>
          <w:rFonts w:ascii="Arial" w:eastAsia="Arial" w:hAnsi="Arial" w:cs="Arial"/>
        </w:rPr>
      </w:pPr>
      <w:r>
        <w:rPr>
          <w:rFonts w:ascii="Arial" w:eastAsia="Arial" w:hAnsi="Arial" w:cs="Arial"/>
        </w:rPr>
        <w:t>Lenguaje básico.</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rPr>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Descripción de la puntuación:</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p>
    <w:p w:rsidR="002E61A3" w:rsidRDefault="002E61A3" w:rsidP="002E61A3">
      <w:pPr>
        <w:pStyle w:val="normal0"/>
        <w:numPr>
          <w:ilvl w:val="0"/>
          <w:numId w:val="7"/>
        </w:numPr>
        <w:pBdr>
          <w:top w:val="nil"/>
          <w:left w:val="nil"/>
          <w:bottom w:val="nil"/>
          <w:right w:val="nil"/>
          <w:between w:val="nil"/>
        </w:pBdr>
        <w:contextualSpacing/>
        <w:rPr>
          <w:color w:val="000000"/>
        </w:rPr>
      </w:pPr>
      <w:r>
        <w:rPr>
          <w:rFonts w:ascii="Arial" w:eastAsia="Arial" w:hAnsi="Arial" w:cs="Arial"/>
          <w:color w:val="000000"/>
        </w:rPr>
        <w:t>Posee opciones bien definidas y simples que le permiten al usuario operar el sistema de manera intuitiva. Las opciones son claras para un usuario no experto.</w:t>
      </w:r>
    </w:p>
    <w:p w:rsidR="002E61A3" w:rsidRDefault="002E61A3" w:rsidP="002E61A3">
      <w:pPr>
        <w:pStyle w:val="normal0"/>
        <w:rPr>
          <w:rFonts w:ascii="Arial" w:eastAsia="Arial" w:hAnsi="Arial" w:cs="Arial"/>
        </w:rPr>
      </w:pPr>
    </w:p>
    <w:p w:rsidR="002E61A3" w:rsidRDefault="002E61A3" w:rsidP="002E61A3">
      <w:pPr>
        <w:pStyle w:val="normal0"/>
        <w:rPr>
          <w:rFonts w:ascii="Arial" w:eastAsia="Arial" w:hAnsi="Arial" w:cs="Arial"/>
          <w:b/>
          <w:color w:val="C00000"/>
        </w:rPr>
      </w:pPr>
      <w:r>
        <w:rPr>
          <w:rFonts w:ascii="Arial" w:eastAsia="Arial" w:hAnsi="Arial" w:cs="Arial"/>
          <w:b/>
          <w:color w:val="C00000"/>
        </w:rPr>
        <w:t>Capacidad de ser atractivo para el usuario: Malo[0]</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Parámetros: 0 Malo, 1 Regular, 2 Bueno</w:t>
      </w:r>
    </w:p>
    <w:p w:rsidR="002E61A3" w:rsidRDefault="002E61A3" w:rsidP="002E61A3">
      <w:pPr>
        <w:pStyle w:val="normal0"/>
        <w:numPr>
          <w:ilvl w:val="0"/>
          <w:numId w:val="16"/>
        </w:numPr>
        <w:pBdr>
          <w:top w:val="nil"/>
          <w:left w:val="nil"/>
          <w:bottom w:val="nil"/>
          <w:right w:val="nil"/>
          <w:between w:val="nil"/>
        </w:pBdr>
        <w:spacing w:after="0" w:line="240" w:lineRule="auto"/>
        <w:contextualSpacing/>
        <w:rPr>
          <w:rFonts w:ascii="Arial" w:eastAsia="Arial" w:hAnsi="Arial" w:cs="Arial"/>
        </w:rPr>
      </w:pPr>
      <w:r>
        <w:rPr>
          <w:rFonts w:ascii="Arial" w:eastAsia="Arial" w:hAnsi="Arial" w:cs="Arial"/>
        </w:rPr>
        <w:t>Interfaz amigable.</w:t>
      </w:r>
    </w:p>
    <w:p w:rsidR="002E61A3" w:rsidRDefault="002E61A3" w:rsidP="002E61A3">
      <w:pPr>
        <w:pStyle w:val="normal0"/>
        <w:numPr>
          <w:ilvl w:val="0"/>
          <w:numId w:val="16"/>
        </w:numPr>
        <w:pBdr>
          <w:top w:val="nil"/>
          <w:left w:val="nil"/>
          <w:bottom w:val="nil"/>
          <w:right w:val="nil"/>
          <w:between w:val="nil"/>
        </w:pBdr>
        <w:spacing w:after="0" w:line="240" w:lineRule="auto"/>
        <w:contextualSpacing/>
        <w:rPr>
          <w:rFonts w:ascii="Arial" w:eastAsia="Arial" w:hAnsi="Arial" w:cs="Arial"/>
        </w:rPr>
      </w:pPr>
      <w:r>
        <w:rPr>
          <w:rFonts w:ascii="Arial" w:eastAsia="Arial" w:hAnsi="Arial" w:cs="Arial"/>
        </w:rPr>
        <w:t>Colores que diferencien errores, datos verificados, bien ingresados, etc.</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Descripción de la puntuación:</w:t>
      </w:r>
    </w:p>
    <w:p w:rsidR="002E61A3" w:rsidRDefault="002E61A3" w:rsidP="002E61A3">
      <w:pPr>
        <w:pStyle w:val="normal0"/>
        <w:pBdr>
          <w:top w:val="nil"/>
          <w:left w:val="nil"/>
          <w:bottom w:val="nil"/>
          <w:right w:val="nil"/>
          <w:between w:val="nil"/>
        </w:pBdr>
        <w:spacing w:after="0" w:line="240" w:lineRule="auto"/>
        <w:rPr>
          <w:rFonts w:ascii="Arial" w:eastAsia="Arial" w:hAnsi="Arial" w:cs="Arial"/>
          <w:b/>
          <w:color w:val="000000"/>
        </w:rPr>
      </w:pPr>
    </w:p>
    <w:p w:rsidR="002E61A3" w:rsidRDefault="002E61A3" w:rsidP="002E61A3">
      <w:pPr>
        <w:pStyle w:val="normal0"/>
        <w:numPr>
          <w:ilvl w:val="0"/>
          <w:numId w:val="6"/>
        </w:numPr>
        <w:pBdr>
          <w:top w:val="nil"/>
          <w:left w:val="nil"/>
          <w:bottom w:val="nil"/>
          <w:right w:val="nil"/>
          <w:between w:val="nil"/>
        </w:pBdr>
        <w:contextualSpacing/>
        <w:rPr>
          <w:color w:val="000000"/>
        </w:rPr>
      </w:pPr>
      <w:r>
        <w:rPr>
          <w:rFonts w:ascii="Arial" w:eastAsia="Arial" w:hAnsi="Arial" w:cs="Arial"/>
          <w:color w:val="000000"/>
        </w:rPr>
        <w:t>El sistema utiliza la consola para ser operado lo cual lo convierte en un sistema poco atractivo para el usuario final. Al no tener validaciones no se diferencian errores ni datos bien ingresados.</w:t>
      </w:r>
    </w:p>
    <w:p w:rsidR="002E61A3" w:rsidRDefault="002E61A3" w:rsidP="002E61A3">
      <w:pPr>
        <w:pStyle w:val="normal0"/>
        <w:rPr>
          <w:rFonts w:ascii="Arial" w:eastAsia="Arial" w:hAnsi="Arial" w:cs="Arial"/>
        </w:rPr>
      </w:pPr>
    </w:p>
    <w:p w:rsidR="002E61A3" w:rsidRPr="003C79B7" w:rsidRDefault="002E61A3" w:rsidP="003C79B7">
      <w:pPr>
        <w:pStyle w:val="Ttulo3"/>
        <w:rPr>
          <w:rFonts w:ascii="Arial" w:eastAsia="Arial" w:hAnsi="Arial" w:cs="Arial"/>
        </w:rPr>
      </w:pPr>
      <w:bookmarkStart w:id="40" w:name="_zbyqac9lv75k" w:colFirst="0" w:colLast="0"/>
      <w:bookmarkStart w:id="41" w:name="_Toc518544026"/>
      <w:bookmarkEnd w:id="40"/>
      <w:r w:rsidRPr="003C79B7">
        <w:rPr>
          <w:rFonts w:ascii="Arial" w:eastAsia="Arial" w:hAnsi="Arial" w:cs="Arial"/>
        </w:rPr>
        <w:t>F-Portabilidad</w:t>
      </w:r>
      <w:bookmarkEnd w:id="41"/>
    </w:p>
    <w:p w:rsidR="002E61A3" w:rsidRDefault="002E61A3" w:rsidP="002E61A3">
      <w:pPr>
        <w:pStyle w:val="normal0"/>
        <w:numPr>
          <w:ilvl w:val="0"/>
          <w:numId w:val="6"/>
        </w:numPr>
        <w:spacing w:after="0"/>
        <w:contextualSpacing/>
      </w:pPr>
      <w:r>
        <w:rPr>
          <w:rFonts w:ascii="Arial" w:eastAsia="Arial" w:hAnsi="Arial" w:cs="Arial"/>
        </w:rPr>
        <w:t>Adaptabilidad</w:t>
      </w:r>
    </w:p>
    <w:p w:rsidR="002E61A3" w:rsidRDefault="002E61A3" w:rsidP="002E61A3">
      <w:pPr>
        <w:pStyle w:val="normal0"/>
        <w:numPr>
          <w:ilvl w:val="0"/>
          <w:numId w:val="6"/>
        </w:numPr>
        <w:spacing w:after="0"/>
        <w:contextualSpacing/>
      </w:pPr>
      <w:r>
        <w:rPr>
          <w:rFonts w:ascii="Arial" w:eastAsia="Arial" w:hAnsi="Arial" w:cs="Arial"/>
        </w:rPr>
        <w:t>Instalabilidad</w:t>
      </w:r>
    </w:p>
    <w:p w:rsidR="002E61A3" w:rsidRDefault="002E61A3" w:rsidP="002E61A3">
      <w:pPr>
        <w:pStyle w:val="normal0"/>
        <w:spacing w:after="0"/>
        <w:rPr>
          <w:rFonts w:ascii="Arial" w:eastAsia="Arial" w:hAnsi="Arial" w:cs="Arial"/>
        </w:rPr>
      </w:pPr>
    </w:p>
    <w:p w:rsidR="002E61A3" w:rsidRPr="003C79B7" w:rsidRDefault="002E61A3" w:rsidP="003C79B7">
      <w:pPr>
        <w:rPr>
          <w:rFonts w:ascii="Arial" w:eastAsia="Arial" w:hAnsi="Arial" w:cs="Arial"/>
          <w:b/>
        </w:rPr>
      </w:pPr>
      <w:bookmarkStart w:id="42" w:name="_1weacn9zy15" w:colFirst="0" w:colLast="0"/>
      <w:bookmarkEnd w:id="42"/>
      <w:r w:rsidRPr="003C79B7">
        <w:rPr>
          <w:rFonts w:ascii="Arial" w:eastAsia="Arial" w:hAnsi="Arial" w:cs="Arial"/>
          <w:b/>
        </w:rPr>
        <w:t>Evaluación</w:t>
      </w:r>
    </w:p>
    <w:p w:rsidR="002E61A3" w:rsidRDefault="002E61A3" w:rsidP="002E61A3">
      <w:pPr>
        <w:pStyle w:val="normal0"/>
      </w:pPr>
    </w:p>
    <w:p w:rsidR="002E61A3" w:rsidRDefault="002E61A3" w:rsidP="002E61A3">
      <w:pPr>
        <w:pStyle w:val="normal0"/>
        <w:spacing w:after="0" w:line="240" w:lineRule="auto"/>
        <w:rPr>
          <w:rFonts w:ascii="Arial" w:eastAsia="Arial" w:hAnsi="Arial" w:cs="Arial"/>
          <w:b/>
          <w:color w:val="C00000"/>
        </w:rPr>
      </w:pPr>
      <w:r>
        <w:rPr>
          <w:rFonts w:ascii="Arial" w:eastAsia="Arial" w:hAnsi="Arial" w:cs="Arial"/>
          <w:b/>
          <w:color w:val="C00000"/>
        </w:rPr>
        <w:lastRenderedPageBreak/>
        <w:t>Adaptabilidad: Buena[&gt;=3]</w:t>
      </w:r>
    </w:p>
    <w:p w:rsidR="002E61A3" w:rsidRDefault="002E61A3" w:rsidP="002E61A3">
      <w:pPr>
        <w:pStyle w:val="normal0"/>
        <w:spacing w:after="0" w:line="240" w:lineRule="auto"/>
        <w:rPr>
          <w:rFonts w:ascii="Arial" w:eastAsia="Arial" w:hAnsi="Arial" w:cs="Arial"/>
          <w:b/>
        </w:rPr>
      </w:pPr>
    </w:p>
    <w:p w:rsidR="002E61A3" w:rsidRDefault="002E61A3" w:rsidP="002E61A3">
      <w:pPr>
        <w:pStyle w:val="normal0"/>
        <w:spacing w:after="0" w:line="240" w:lineRule="auto"/>
        <w:rPr>
          <w:rFonts w:ascii="Arial" w:eastAsia="Arial" w:hAnsi="Arial" w:cs="Arial"/>
          <w:b/>
        </w:rPr>
      </w:pPr>
      <w:r>
        <w:rPr>
          <w:rFonts w:ascii="Arial" w:eastAsia="Arial" w:hAnsi="Arial" w:cs="Arial"/>
          <w:b/>
        </w:rPr>
        <w:t>Parámetros:</w:t>
      </w:r>
    </w:p>
    <w:p w:rsidR="002E61A3" w:rsidRDefault="002E61A3" w:rsidP="002E61A3">
      <w:pPr>
        <w:pStyle w:val="normal0"/>
        <w:spacing w:after="0" w:line="240" w:lineRule="auto"/>
        <w:rPr>
          <w:rFonts w:ascii="Arial" w:eastAsia="Arial" w:hAnsi="Arial" w:cs="Arial"/>
          <w:b/>
        </w:rPr>
      </w:pPr>
    </w:p>
    <w:p w:rsidR="002E61A3" w:rsidRDefault="002E61A3" w:rsidP="002E61A3">
      <w:pPr>
        <w:pStyle w:val="normal0"/>
        <w:spacing w:after="0" w:line="240" w:lineRule="auto"/>
        <w:rPr>
          <w:rFonts w:ascii="Arial" w:eastAsia="Arial" w:hAnsi="Arial" w:cs="Arial"/>
          <w:b/>
        </w:rPr>
      </w:pPr>
      <w:r>
        <w:rPr>
          <w:rFonts w:ascii="Arial" w:eastAsia="Arial" w:hAnsi="Arial" w:cs="Arial"/>
          <w:b/>
        </w:rPr>
        <w:t>Mala [1] Compatible con 1 sistema operativo.</w:t>
      </w:r>
    </w:p>
    <w:p w:rsidR="002E61A3" w:rsidRDefault="002E61A3" w:rsidP="002E61A3">
      <w:pPr>
        <w:pStyle w:val="normal0"/>
        <w:spacing w:after="0" w:line="240" w:lineRule="auto"/>
        <w:rPr>
          <w:rFonts w:ascii="Arial" w:eastAsia="Arial" w:hAnsi="Arial" w:cs="Arial"/>
          <w:b/>
        </w:rPr>
      </w:pPr>
      <w:r>
        <w:rPr>
          <w:rFonts w:ascii="Arial" w:eastAsia="Arial" w:hAnsi="Arial" w:cs="Arial"/>
          <w:b/>
        </w:rPr>
        <w:t>Regular[2] Compatible con 2 sistemas operativos.</w:t>
      </w:r>
    </w:p>
    <w:p w:rsidR="002E61A3" w:rsidRDefault="002E61A3" w:rsidP="002E61A3">
      <w:pPr>
        <w:pStyle w:val="normal0"/>
        <w:spacing w:after="0" w:line="240" w:lineRule="auto"/>
        <w:rPr>
          <w:rFonts w:ascii="Arial" w:eastAsia="Arial" w:hAnsi="Arial" w:cs="Arial"/>
          <w:b/>
        </w:rPr>
      </w:pPr>
      <w:r>
        <w:rPr>
          <w:rFonts w:ascii="Arial" w:eastAsia="Arial" w:hAnsi="Arial" w:cs="Arial"/>
          <w:b/>
        </w:rPr>
        <w:t>Buena [&gt;=3] Compatible con 3 o más sistemas operativos.</w:t>
      </w:r>
    </w:p>
    <w:p w:rsidR="002E61A3" w:rsidRDefault="002E61A3" w:rsidP="002E61A3">
      <w:pPr>
        <w:pStyle w:val="normal0"/>
        <w:spacing w:after="0" w:line="240" w:lineRule="auto"/>
        <w:rPr>
          <w:rFonts w:ascii="Arial" w:eastAsia="Arial" w:hAnsi="Arial" w:cs="Arial"/>
          <w:b/>
        </w:rPr>
      </w:pPr>
    </w:p>
    <w:p w:rsidR="002E61A3" w:rsidRDefault="002E61A3" w:rsidP="002E61A3">
      <w:pPr>
        <w:pStyle w:val="normal0"/>
        <w:spacing w:after="0" w:line="240" w:lineRule="auto"/>
        <w:rPr>
          <w:rFonts w:ascii="Arial" w:eastAsia="Arial" w:hAnsi="Arial" w:cs="Arial"/>
          <w:b/>
        </w:rPr>
      </w:pPr>
    </w:p>
    <w:p w:rsidR="002E61A3" w:rsidRDefault="002E61A3" w:rsidP="002E61A3">
      <w:pPr>
        <w:pStyle w:val="normal0"/>
        <w:spacing w:after="0" w:line="240" w:lineRule="auto"/>
        <w:rPr>
          <w:rFonts w:ascii="Arial" w:eastAsia="Arial" w:hAnsi="Arial" w:cs="Arial"/>
          <w:b/>
        </w:rPr>
      </w:pPr>
      <w:r>
        <w:rPr>
          <w:rFonts w:ascii="Arial" w:eastAsia="Arial" w:hAnsi="Arial" w:cs="Arial"/>
          <w:b/>
        </w:rPr>
        <w:t>Descripción de la puntuación:</w:t>
      </w:r>
    </w:p>
    <w:p w:rsidR="002E61A3" w:rsidRDefault="002E61A3" w:rsidP="002E61A3">
      <w:pPr>
        <w:pStyle w:val="normal0"/>
        <w:spacing w:after="0" w:line="240" w:lineRule="auto"/>
        <w:rPr>
          <w:rFonts w:ascii="Arial" w:eastAsia="Arial" w:hAnsi="Arial" w:cs="Arial"/>
        </w:rPr>
      </w:pPr>
    </w:p>
    <w:p w:rsidR="002E61A3" w:rsidRDefault="002E61A3" w:rsidP="002E61A3">
      <w:pPr>
        <w:pStyle w:val="normal0"/>
        <w:numPr>
          <w:ilvl w:val="0"/>
          <w:numId w:val="7"/>
        </w:numPr>
        <w:spacing w:after="0" w:line="240" w:lineRule="auto"/>
      </w:pPr>
      <w:r>
        <w:rPr>
          <w:rFonts w:ascii="Arial" w:eastAsia="Arial" w:hAnsi="Arial" w:cs="Arial"/>
        </w:rPr>
        <w:t>El programa eclipse corre en varios sistemas operativos, por lo tanto funcionará en ellos.</w:t>
      </w:r>
    </w:p>
    <w:p w:rsidR="002E61A3" w:rsidRDefault="002E61A3" w:rsidP="002E61A3">
      <w:pPr>
        <w:pStyle w:val="normal0"/>
      </w:pPr>
    </w:p>
    <w:p w:rsidR="002E61A3" w:rsidRDefault="002E61A3" w:rsidP="002E61A3">
      <w:pPr>
        <w:pStyle w:val="normal0"/>
        <w:spacing w:after="0" w:line="240" w:lineRule="auto"/>
        <w:rPr>
          <w:rFonts w:ascii="Arial" w:eastAsia="Arial" w:hAnsi="Arial" w:cs="Arial"/>
          <w:b/>
          <w:color w:val="C00000"/>
        </w:rPr>
      </w:pPr>
      <w:r>
        <w:rPr>
          <w:rFonts w:ascii="Arial" w:eastAsia="Arial" w:hAnsi="Arial" w:cs="Arial"/>
          <w:b/>
          <w:color w:val="C00000"/>
        </w:rPr>
        <w:t>Instalabilidad: Malo[0]</w:t>
      </w:r>
    </w:p>
    <w:p w:rsidR="002E61A3" w:rsidRDefault="002E61A3" w:rsidP="002E61A3">
      <w:pPr>
        <w:pStyle w:val="normal0"/>
        <w:spacing w:after="0" w:line="240" w:lineRule="auto"/>
        <w:rPr>
          <w:rFonts w:ascii="Arial" w:eastAsia="Arial" w:hAnsi="Arial" w:cs="Arial"/>
          <w:b/>
        </w:rPr>
      </w:pPr>
    </w:p>
    <w:p w:rsidR="002E61A3" w:rsidRDefault="002E61A3" w:rsidP="002E61A3">
      <w:pPr>
        <w:pStyle w:val="normal0"/>
        <w:spacing w:after="0" w:line="240" w:lineRule="auto"/>
        <w:rPr>
          <w:rFonts w:ascii="Arial" w:eastAsia="Arial" w:hAnsi="Arial" w:cs="Arial"/>
          <w:b/>
        </w:rPr>
      </w:pPr>
      <w:r>
        <w:rPr>
          <w:rFonts w:ascii="Arial" w:eastAsia="Arial" w:hAnsi="Arial" w:cs="Arial"/>
          <w:b/>
        </w:rPr>
        <w:t>Parámetros:</w:t>
      </w:r>
    </w:p>
    <w:p w:rsidR="002E61A3" w:rsidRDefault="002E61A3" w:rsidP="002E61A3">
      <w:pPr>
        <w:pStyle w:val="normal0"/>
        <w:spacing w:after="0" w:line="240" w:lineRule="auto"/>
        <w:rPr>
          <w:rFonts w:ascii="Arial" w:eastAsia="Arial" w:hAnsi="Arial" w:cs="Arial"/>
          <w:b/>
        </w:rPr>
      </w:pPr>
    </w:p>
    <w:p w:rsidR="002E61A3" w:rsidRDefault="002E61A3" w:rsidP="002E61A3">
      <w:pPr>
        <w:pStyle w:val="normal0"/>
        <w:spacing w:after="0" w:line="240" w:lineRule="auto"/>
        <w:rPr>
          <w:rFonts w:ascii="Arial" w:eastAsia="Arial" w:hAnsi="Arial" w:cs="Arial"/>
          <w:b/>
        </w:rPr>
      </w:pPr>
      <w:r>
        <w:rPr>
          <w:rFonts w:ascii="Arial" w:eastAsia="Arial" w:hAnsi="Arial" w:cs="Arial"/>
          <w:b/>
        </w:rPr>
        <w:t>Mala[&gt;7] El producto se instala en 7 o más pasos.</w:t>
      </w:r>
      <w:r>
        <w:rPr>
          <w:rFonts w:ascii="Arial" w:eastAsia="Arial" w:hAnsi="Arial" w:cs="Arial"/>
          <w:b/>
        </w:rPr>
        <w:br/>
        <w:t>Regular [4;6] El producto se instala entre 4 y 6 pasos.</w:t>
      </w:r>
      <w:r>
        <w:rPr>
          <w:rFonts w:ascii="Arial" w:eastAsia="Arial" w:hAnsi="Arial" w:cs="Arial"/>
          <w:b/>
        </w:rPr>
        <w:br/>
        <w:t>Buena[1;3] El producto se instala en 3 o menos pasos.</w:t>
      </w:r>
      <w:r>
        <w:rPr>
          <w:rFonts w:ascii="Arial" w:eastAsia="Arial" w:hAnsi="Arial" w:cs="Arial"/>
          <w:b/>
        </w:rPr>
        <w:br/>
      </w:r>
    </w:p>
    <w:p w:rsidR="002E61A3" w:rsidRDefault="002E61A3" w:rsidP="002E61A3">
      <w:pPr>
        <w:pStyle w:val="normal0"/>
        <w:spacing w:after="0" w:line="240" w:lineRule="auto"/>
        <w:rPr>
          <w:rFonts w:ascii="Arial" w:eastAsia="Arial" w:hAnsi="Arial" w:cs="Arial"/>
          <w:b/>
        </w:rPr>
      </w:pPr>
    </w:p>
    <w:p w:rsidR="002E61A3" w:rsidRDefault="002E61A3" w:rsidP="002E61A3">
      <w:pPr>
        <w:pStyle w:val="normal0"/>
        <w:spacing w:after="0" w:line="240" w:lineRule="auto"/>
        <w:rPr>
          <w:rFonts w:ascii="Arial" w:eastAsia="Arial" w:hAnsi="Arial" w:cs="Arial"/>
          <w:b/>
        </w:rPr>
      </w:pPr>
      <w:r>
        <w:rPr>
          <w:rFonts w:ascii="Arial" w:eastAsia="Arial" w:hAnsi="Arial" w:cs="Arial"/>
          <w:b/>
        </w:rPr>
        <w:t>Descripción de la puntuación:</w:t>
      </w:r>
    </w:p>
    <w:p w:rsidR="002E61A3" w:rsidRDefault="002E61A3" w:rsidP="002E61A3">
      <w:pPr>
        <w:pStyle w:val="normal0"/>
        <w:spacing w:after="0" w:line="240" w:lineRule="auto"/>
        <w:rPr>
          <w:rFonts w:ascii="Arial" w:eastAsia="Arial" w:hAnsi="Arial" w:cs="Arial"/>
        </w:rPr>
      </w:pPr>
    </w:p>
    <w:p w:rsidR="002E61A3" w:rsidRDefault="002E61A3" w:rsidP="002E61A3">
      <w:pPr>
        <w:pStyle w:val="normal0"/>
        <w:numPr>
          <w:ilvl w:val="0"/>
          <w:numId w:val="7"/>
        </w:numPr>
        <w:spacing w:after="0" w:line="240" w:lineRule="auto"/>
      </w:pPr>
      <w:r>
        <w:rPr>
          <w:rFonts w:ascii="Arial" w:eastAsia="Arial" w:hAnsi="Arial" w:cs="Arial"/>
        </w:rPr>
        <w:t>Para que funcione se deben descargar los archivos, instalar eclipse, crear un nuevo proyecto, incorporar los archivos descargados, y crear todos los txt necesarios para que funcione.</w:t>
      </w:r>
    </w:p>
    <w:p w:rsidR="002E61A3" w:rsidRDefault="002E61A3" w:rsidP="002E61A3">
      <w:pPr>
        <w:pStyle w:val="normal0"/>
        <w:spacing w:after="0" w:line="240" w:lineRule="auto"/>
        <w:ind w:left="720"/>
        <w:rPr>
          <w:rFonts w:ascii="Arial" w:eastAsia="Arial" w:hAnsi="Arial" w:cs="Arial"/>
          <w:b/>
        </w:rPr>
      </w:pPr>
    </w:p>
    <w:p w:rsidR="002E61A3" w:rsidRDefault="002E61A3" w:rsidP="002E61A3">
      <w:pPr>
        <w:pStyle w:val="normal0"/>
        <w:spacing w:after="0" w:line="240" w:lineRule="auto"/>
        <w:rPr>
          <w:rFonts w:ascii="Arial" w:eastAsia="Arial" w:hAnsi="Arial" w:cs="Arial"/>
          <w:b/>
        </w:rPr>
      </w:pPr>
    </w:p>
    <w:p w:rsidR="002E61A3" w:rsidRDefault="002E61A3" w:rsidP="002E61A3">
      <w:pPr>
        <w:pStyle w:val="normal0"/>
        <w:spacing w:after="0"/>
        <w:rPr>
          <w:rFonts w:ascii="Arial" w:eastAsia="Arial" w:hAnsi="Arial" w:cs="Arial"/>
        </w:rPr>
      </w:pPr>
    </w:p>
    <w:p w:rsidR="00312789" w:rsidRDefault="00312789" w:rsidP="00F073F8">
      <w:pPr>
        <w:pStyle w:val="Ttulo1"/>
        <w:rPr>
          <w:rFonts w:ascii="Arial" w:hAnsi="Arial" w:cs="Arial"/>
        </w:rPr>
      </w:pPr>
    </w:p>
    <w:p w:rsidR="00312789" w:rsidRDefault="00312789" w:rsidP="00312789"/>
    <w:p w:rsidR="00312789" w:rsidRDefault="00312789" w:rsidP="00312789"/>
    <w:p w:rsidR="00312789" w:rsidRDefault="00312789" w:rsidP="00312789"/>
    <w:p w:rsidR="00312789" w:rsidRDefault="00312789" w:rsidP="00312789"/>
    <w:p w:rsidR="00312789" w:rsidRDefault="00312789" w:rsidP="00312789"/>
    <w:p w:rsidR="00312789" w:rsidRPr="00312789" w:rsidRDefault="00312789" w:rsidP="00312789"/>
    <w:p w:rsidR="00312789" w:rsidRDefault="00312789" w:rsidP="00F073F8">
      <w:pPr>
        <w:pStyle w:val="Ttulo1"/>
        <w:rPr>
          <w:rFonts w:ascii="Arial" w:hAnsi="Arial" w:cs="Arial"/>
        </w:rPr>
      </w:pPr>
    </w:p>
    <w:p w:rsidR="002E61A3" w:rsidRDefault="00F073F8" w:rsidP="00F073F8">
      <w:pPr>
        <w:pStyle w:val="Ttulo1"/>
        <w:rPr>
          <w:rFonts w:ascii="Arial" w:hAnsi="Arial" w:cs="Arial"/>
        </w:rPr>
      </w:pPr>
      <w:bookmarkStart w:id="43" w:name="_Toc518544027"/>
      <w:r w:rsidRPr="00F073F8">
        <w:rPr>
          <w:rFonts w:ascii="Arial" w:hAnsi="Arial" w:cs="Arial"/>
        </w:rPr>
        <w:t>Métodos de caja blanca</w:t>
      </w:r>
      <w:bookmarkEnd w:id="43"/>
    </w:p>
    <w:p w:rsidR="00312789" w:rsidRDefault="00F073F8" w:rsidP="00312789">
      <w:pPr>
        <w:spacing w:after="0" w:line="240" w:lineRule="auto"/>
        <w:rPr>
          <w:rFonts w:ascii="Arial" w:hAnsi="Arial" w:cs="Arial"/>
        </w:rPr>
      </w:pPr>
      <w:r w:rsidRPr="00F073F8">
        <w:rPr>
          <w:rFonts w:ascii="Arial" w:hAnsi="Arial" w:cs="Arial"/>
        </w:rPr>
        <w:t xml:space="preserve">En esta sección se aplicaran los métodos de caja blanca al producto de software del centro médico “Los Laureles”. El método se aplicara sobre una función característica o importante del software. La función elegida fue </w:t>
      </w:r>
      <w:r>
        <w:rPr>
          <w:rFonts w:ascii="Arial" w:hAnsi="Arial" w:cs="Arial"/>
        </w:rPr>
        <w:t xml:space="preserve">el método principal </w:t>
      </w:r>
      <w:r w:rsidRPr="00F073F8">
        <w:rPr>
          <w:rFonts w:ascii="Arial" w:hAnsi="Arial" w:cs="Arial"/>
          <w:b/>
        </w:rPr>
        <w:t>main</w:t>
      </w:r>
      <w:r w:rsidRPr="00F073F8">
        <w:rPr>
          <w:rFonts w:ascii="Arial" w:hAnsi="Arial" w:cs="Arial"/>
        </w:rPr>
        <w:t>.</w:t>
      </w:r>
    </w:p>
    <w:p w:rsidR="00312789" w:rsidRPr="00312789" w:rsidRDefault="00312789" w:rsidP="00312789"/>
    <w:p w:rsidR="00312789" w:rsidRDefault="00312789" w:rsidP="00312789">
      <w:pPr>
        <w:pStyle w:val="Ttulo2"/>
        <w:rPr>
          <w:rFonts w:ascii="Arial" w:hAnsi="Arial" w:cs="Arial"/>
        </w:rPr>
      </w:pPr>
    </w:p>
    <w:p w:rsidR="00312789" w:rsidRDefault="00312789" w:rsidP="00312789">
      <w:pPr>
        <w:pStyle w:val="Ttulo2"/>
        <w:rPr>
          <w:rFonts w:ascii="Arial" w:hAnsi="Arial" w:cs="Arial"/>
        </w:rPr>
      </w:pPr>
    </w:p>
    <w:p w:rsidR="00312789" w:rsidRPr="00312789" w:rsidRDefault="00312789" w:rsidP="00312789">
      <w:pPr>
        <w:pStyle w:val="Ttulo2"/>
        <w:rPr>
          <w:rFonts w:ascii="Arial" w:hAnsi="Arial" w:cs="Arial"/>
        </w:rPr>
      </w:pPr>
      <w:bookmarkStart w:id="44" w:name="_Toc518544028"/>
      <w:r w:rsidRPr="00312789">
        <w:rPr>
          <w:rFonts w:ascii="Arial" w:hAnsi="Arial" w:cs="Arial"/>
        </w:rPr>
        <w:t>Reporte de la herramienta de Testing</w:t>
      </w:r>
      <w:bookmarkEnd w:id="44"/>
      <w:r w:rsidRPr="00312789">
        <w:rPr>
          <w:rFonts w:ascii="Arial" w:hAnsi="Arial" w:cs="Arial"/>
        </w:rPr>
        <w:t xml:space="preserve"> </w:t>
      </w:r>
    </w:p>
    <w:p w:rsidR="00312789" w:rsidRPr="00312789" w:rsidRDefault="00312789" w:rsidP="00312789">
      <w:r>
        <w:rPr>
          <w:noProof/>
        </w:rPr>
        <w:drawing>
          <wp:inline distT="0" distB="0" distL="0" distR="0">
            <wp:extent cx="5398135" cy="4362450"/>
            <wp:effectExtent l="19050" t="0" r="0" b="0"/>
            <wp:docPr id="1" name="Imagen 1" descr="C:\Users\Federico\Desktop\2018-07-05 02_00_09-Herramienta de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erico\Desktop\2018-07-05 02_00_09-Herramienta de Testing.png"/>
                    <pic:cNvPicPr>
                      <a:picLocks noChangeAspect="1" noChangeArrowheads="1"/>
                    </pic:cNvPicPr>
                  </pic:nvPicPr>
                  <pic:blipFill>
                    <a:blip r:embed="rId9"/>
                    <a:srcRect/>
                    <a:stretch>
                      <a:fillRect/>
                    </a:stretch>
                  </pic:blipFill>
                  <pic:spPr bwMode="auto">
                    <a:xfrm>
                      <a:off x="0" y="0"/>
                      <a:ext cx="5398135" cy="4362450"/>
                    </a:xfrm>
                    <a:prstGeom prst="rect">
                      <a:avLst/>
                    </a:prstGeom>
                    <a:noFill/>
                    <a:ln w="9525">
                      <a:noFill/>
                      <a:miter lim="800000"/>
                      <a:headEnd/>
                      <a:tailEnd/>
                    </a:ln>
                  </pic:spPr>
                </pic:pic>
              </a:graphicData>
            </a:graphic>
          </wp:inline>
        </w:drawing>
      </w:r>
    </w:p>
    <w:p w:rsidR="00312789" w:rsidRPr="00312789" w:rsidRDefault="00312789" w:rsidP="00312789"/>
    <w:p w:rsidR="00312789" w:rsidRDefault="00312789" w:rsidP="00312789">
      <w:pPr>
        <w:pStyle w:val="Ttulo2"/>
        <w:rPr>
          <w:rFonts w:ascii="Arial" w:hAnsi="Arial" w:cs="Arial"/>
        </w:rPr>
      </w:pPr>
    </w:p>
    <w:p w:rsidR="00312789" w:rsidRDefault="00312789" w:rsidP="00312789">
      <w:pPr>
        <w:pStyle w:val="Ttulo2"/>
        <w:rPr>
          <w:rFonts w:ascii="Arial" w:hAnsi="Arial" w:cs="Arial"/>
        </w:rPr>
      </w:pPr>
    </w:p>
    <w:p w:rsidR="00312789" w:rsidRDefault="00312789" w:rsidP="00312789">
      <w:pPr>
        <w:pStyle w:val="Ttulo2"/>
        <w:rPr>
          <w:rFonts w:ascii="Arial" w:hAnsi="Arial" w:cs="Arial"/>
        </w:rPr>
      </w:pPr>
    </w:p>
    <w:p w:rsidR="00312789" w:rsidRPr="00312789" w:rsidRDefault="00312789" w:rsidP="00312789"/>
    <w:p w:rsidR="00F073F8" w:rsidRPr="00257B14" w:rsidRDefault="00312789" w:rsidP="00312789">
      <w:pPr>
        <w:pStyle w:val="Ttulo2"/>
        <w:rPr>
          <w:rFonts w:ascii="Arial" w:hAnsi="Arial" w:cs="Arial"/>
          <w:lang w:val="en-US"/>
        </w:rPr>
      </w:pPr>
      <w:bookmarkStart w:id="45" w:name="_Toc518544029"/>
      <w:r w:rsidRPr="00257B14">
        <w:rPr>
          <w:rFonts w:ascii="Arial" w:hAnsi="Arial" w:cs="Arial"/>
          <w:lang w:val="en-US"/>
        </w:rPr>
        <w:lastRenderedPageBreak/>
        <w:t>Método de McCabe</w:t>
      </w:r>
      <w:bookmarkEnd w:id="45"/>
    </w:p>
    <w:p w:rsidR="00312789" w:rsidRPr="00257B14" w:rsidRDefault="00312789" w:rsidP="00312789">
      <w:pPr>
        <w:rPr>
          <w:rFonts w:ascii="Arial" w:hAnsi="Arial" w:cs="Arial"/>
          <w:lang w:val="en-US"/>
        </w:rPr>
      </w:pPr>
    </w:p>
    <w:p w:rsidR="00312789" w:rsidRPr="00257B14" w:rsidRDefault="00312789" w:rsidP="00312789">
      <w:pPr>
        <w:pStyle w:val="Ttulo3"/>
        <w:rPr>
          <w:rFonts w:ascii="Arial" w:hAnsi="Arial" w:cs="Arial"/>
          <w:lang w:val="en-US"/>
        </w:rPr>
      </w:pPr>
      <w:bookmarkStart w:id="46" w:name="_Toc518544030"/>
      <w:r w:rsidRPr="00257B14">
        <w:rPr>
          <w:rFonts w:ascii="Arial" w:hAnsi="Arial" w:cs="Arial"/>
          <w:lang w:val="en-US"/>
        </w:rPr>
        <w:t>Código Fuente</w:t>
      </w:r>
      <w:bookmarkEnd w:id="46"/>
    </w:p>
    <w:p w:rsidR="000725E3" w:rsidRPr="000725E3" w:rsidRDefault="000725E3" w:rsidP="000725E3">
      <w:pPr>
        <w:spacing w:after="0" w:line="240" w:lineRule="auto"/>
        <w:rPr>
          <w:lang w:val="en-US"/>
        </w:rPr>
      </w:pPr>
      <w:r w:rsidRPr="000725E3">
        <w:rPr>
          <w:rFonts w:ascii="Consolas" w:hAnsi="Consolas" w:cs="Consolas"/>
          <w:b/>
          <w:bCs/>
          <w:color w:val="7F0055"/>
          <w:sz w:val="20"/>
          <w:szCs w:val="20"/>
          <w:lang w:val="en-US"/>
        </w:rPr>
        <w:t>publicstaticvoid</w:t>
      </w:r>
      <w:r w:rsidRPr="000725E3">
        <w:rPr>
          <w:rFonts w:ascii="Consolas" w:hAnsi="Consolas" w:cs="Consolas"/>
          <w:color w:val="000000"/>
          <w:sz w:val="20"/>
          <w:szCs w:val="20"/>
          <w:lang w:val="en-US"/>
        </w:rPr>
        <w:t xml:space="preserve"> main(String </w:t>
      </w:r>
      <w:r w:rsidRPr="000725E3">
        <w:rPr>
          <w:rFonts w:ascii="Consolas" w:hAnsi="Consolas" w:cs="Consolas"/>
          <w:color w:val="6A3E3E"/>
          <w:sz w:val="20"/>
          <w:szCs w:val="20"/>
          <w:lang w:val="en-US"/>
        </w:rPr>
        <w:t>args</w:t>
      </w:r>
      <w:r w:rsidRPr="000725E3">
        <w:rPr>
          <w:rFonts w:ascii="Consolas" w:hAnsi="Consolas" w:cs="Consolas"/>
          <w:color w:val="000000"/>
          <w:sz w:val="20"/>
          <w:szCs w:val="20"/>
          <w:lang w:val="en-US"/>
        </w:rPr>
        <w:t xml:space="preserve">[]) </w:t>
      </w:r>
      <w:r w:rsidRPr="000725E3">
        <w:rPr>
          <w:rFonts w:ascii="Consolas" w:hAnsi="Consolas" w:cs="Consolas"/>
          <w:b/>
          <w:bCs/>
          <w:color w:val="7F0055"/>
          <w:sz w:val="20"/>
          <w:szCs w:val="20"/>
          <w:lang w:val="en-US"/>
        </w:rPr>
        <w:t>throws</w:t>
      </w:r>
      <w:r w:rsidRPr="000725E3">
        <w:rPr>
          <w:rFonts w:ascii="Consolas" w:hAnsi="Consolas" w:cs="Consolas"/>
          <w:color w:val="000000"/>
          <w:sz w:val="20"/>
          <w:szCs w:val="20"/>
          <w:lang w:val="en-US"/>
        </w:rPr>
        <w:t xml:space="preserve"> Exception {</w:t>
      </w:r>
    </w:p>
    <w:p w:rsidR="000725E3" w:rsidRPr="000725E3" w:rsidRDefault="000725E3" w:rsidP="000725E3">
      <w:pPr>
        <w:spacing w:after="0" w:line="240" w:lineRule="auto"/>
        <w:rPr>
          <w:rFonts w:ascii="Consolas" w:hAnsi="Consolas" w:cs="Consolas"/>
          <w:sz w:val="20"/>
          <w:szCs w:val="20"/>
          <w:lang w:val="en-US"/>
        </w:rPr>
      </w:pPr>
    </w:p>
    <w:p w:rsidR="000725E3" w:rsidRPr="000725E3" w:rsidRDefault="000725E3" w:rsidP="000725E3">
      <w:pPr>
        <w:spacing w:after="0" w:line="240" w:lineRule="auto"/>
        <w:rPr>
          <w:lang w:val="en-US"/>
        </w:rPr>
      </w:pP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b/>
          <w:bCs/>
          <w:color w:val="7F0055"/>
          <w:sz w:val="20"/>
          <w:szCs w:val="20"/>
          <w:lang w:val="en-US"/>
        </w:rPr>
        <w:t>int</w:t>
      </w:r>
      <w:r w:rsidRPr="000725E3">
        <w:rPr>
          <w:rFonts w:ascii="Consolas" w:hAnsi="Consolas" w:cs="Consolas"/>
          <w:color w:val="6A3E3E"/>
          <w:sz w:val="20"/>
          <w:szCs w:val="20"/>
          <w:lang w:val="en-US"/>
        </w:rPr>
        <w:t>op1</w:t>
      </w:r>
      <w:r w:rsidRPr="000725E3">
        <w:rPr>
          <w:rFonts w:ascii="Consolas" w:hAnsi="Consolas" w:cs="Consolas"/>
          <w:color w:val="000000"/>
          <w:sz w:val="20"/>
          <w:szCs w:val="20"/>
          <w:lang w:val="en-US"/>
        </w:rPr>
        <w:t xml:space="preserve">; </w:t>
      </w:r>
      <w:r w:rsidRPr="000725E3">
        <w:rPr>
          <w:rFonts w:ascii="Consolas" w:hAnsi="Consolas" w:cs="Consolas"/>
          <w:color w:val="FF0000"/>
          <w:sz w:val="24"/>
          <w:szCs w:val="24"/>
          <w:lang w:val="en-US"/>
        </w:rPr>
        <w:t>1</w:t>
      </w:r>
    </w:p>
    <w:p w:rsidR="000725E3" w:rsidRPr="000725E3" w:rsidRDefault="000725E3" w:rsidP="000725E3">
      <w:pPr>
        <w:spacing w:after="0" w:line="240" w:lineRule="auto"/>
        <w:rPr>
          <w:rFonts w:ascii="Consolas" w:hAnsi="Consolas" w:cs="Consolas"/>
          <w:sz w:val="20"/>
          <w:szCs w:val="20"/>
          <w:lang w:val="en-US"/>
        </w:rPr>
      </w:pPr>
    </w:p>
    <w:p w:rsidR="000725E3" w:rsidRPr="000725E3" w:rsidRDefault="000725E3" w:rsidP="000725E3">
      <w:pPr>
        <w:spacing w:after="0" w:line="240" w:lineRule="auto"/>
        <w:rPr>
          <w:lang w:val="en-US"/>
        </w:rPr>
      </w:pP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b/>
          <w:bCs/>
          <w:color w:val="7F0055"/>
          <w:sz w:val="20"/>
          <w:szCs w:val="20"/>
          <w:lang w:val="en-US"/>
        </w:rPr>
        <w:t>do</w:t>
      </w:r>
      <w:r w:rsidRPr="000725E3">
        <w:rPr>
          <w:rFonts w:ascii="Consolas" w:hAnsi="Consolas" w:cs="Consolas"/>
          <w:color w:val="000000"/>
          <w:sz w:val="20"/>
          <w:szCs w:val="20"/>
          <w:lang w:val="en-US"/>
        </w:rPr>
        <w:t xml:space="preserve"> { </w:t>
      </w:r>
      <w:r w:rsidRPr="000725E3">
        <w:rPr>
          <w:rFonts w:ascii="Consolas" w:hAnsi="Consolas" w:cs="Consolas"/>
          <w:color w:val="FF0000"/>
          <w:sz w:val="24"/>
          <w:szCs w:val="24"/>
          <w:lang w:val="en-US"/>
        </w:rPr>
        <w:t>2</w:t>
      </w:r>
    </w:p>
    <w:p w:rsidR="000725E3" w:rsidRPr="00257B14" w:rsidRDefault="000725E3" w:rsidP="000725E3">
      <w:pPr>
        <w:spacing w:after="0" w:line="240" w:lineRule="auto"/>
      </w:pP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257B14">
        <w:rPr>
          <w:rFonts w:ascii="Consolas" w:hAnsi="Consolas" w:cs="Consolas"/>
          <w:color w:val="6A3E3E"/>
          <w:sz w:val="20"/>
          <w:szCs w:val="20"/>
        </w:rPr>
        <w:t>op1</w:t>
      </w:r>
      <w:r w:rsidRPr="00257B14">
        <w:rPr>
          <w:rFonts w:ascii="Consolas" w:hAnsi="Consolas" w:cs="Consolas"/>
          <w:color w:val="000000"/>
          <w:sz w:val="20"/>
          <w:szCs w:val="20"/>
        </w:rPr>
        <w:t xml:space="preserve"> = 0; </w:t>
      </w:r>
      <w:r w:rsidRPr="00257B14">
        <w:rPr>
          <w:rFonts w:ascii="Consolas" w:hAnsi="Consolas" w:cs="Consolas"/>
          <w:color w:val="FF0000"/>
          <w:sz w:val="24"/>
          <w:szCs w:val="24"/>
        </w:rPr>
        <w:t>3</w:t>
      </w:r>
    </w:p>
    <w:p w:rsidR="000725E3" w:rsidRPr="00257B14" w:rsidRDefault="000725E3" w:rsidP="000725E3">
      <w:pPr>
        <w:spacing w:after="0" w:line="240" w:lineRule="auto"/>
      </w:pPr>
      <w:r w:rsidRPr="00257B14">
        <w:rPr>
          <w:rFonts w:ascii="Consolas" w:hAnsi="Consolas" w:cs="Consolas"/>
          <w:color w:val="000000"/>
          <w:sz w:val="20"/>
          <w:szCs w:val="20"/>
        </w:rPr>
        <w:tab/>
      </w:r>
      <w:r w:rsidRPr="00257B14">
        <w:rPr>
          <w:rFonts w:ascii="Consolas" w:hAnsi="Consolas" w:cs="Consolas"/>
          <w:color w:val="000000"/>
          <w:sz w:val="20"/>
          <w:szCs w:val="20"/>
        </w:rPr>
        <w:tab/>
      </w:r>
      <w:r w:rsidRPr="00257B14">
        <w:rPr>
          <w:rFonts w:ascii="Consolas" w:hAnsi="Consolas" w:cs="Consolas"/>
          <w:color w:val="000000"/>
          <w:sz w:val="20"/>
          <w:szCs w:val="20"/>
        </w:rPr>
        <w:tab/>
      </w:r>
      <w:r w:rsidRPr="00257B14">
        <w:rPr>
          <w:rFonts w:ascii="Consolas" w:hAnsi="Consolas" w:cs="Consolas"/>
          <w:i/>
          <w:iCs/>
          <w:color w:val="000000"/>
          <w:sz w:val="20"/>
          <w:szCs w:val="20"/>
        </w:rPr>
        <w:t>menuPrincipal</w:t>
      </w:r>
      <w:r w:rsidRPr="00257B14">
        <w:rPr>
          <w:rFonts w:ascii="Consolas" w:hAnsi="Consolas" w:cs="Consolas"/>
          <w:color w:val="000000"/>
          <w:sz w:val="20"/>
          <w:szCs w:val="20"/>
        </w:rPr>
        <w:t xml:space="preserve">(); </w:t>
      </w:r>
      <w:r w:rsidRPr="00257B14">
        <w:rPr>
          <w:rFonts w:ascii="Consolas" w:hAnsi="Consolas" w:cs="Consolas"/>
          <w:color w:val="FF0000"/>
          <w:sz w:val="24"/>
          <w:szCs w:val="24"/>
        </w:rPr>
        <w:t>4</w:t>
      </w:r>
    </w:p>
    <w:p w:rsidR="000725E3" w:rsidRPr="00257B14" w:rsidRDefault="000725E3" w:rsidP="000725E3">
      <w:pPr>
        <w:spacing w:after="0" w:line="240" w:lineRule="auto"/>
      </w:pPr>
      <w:r w:rsidRPr="00257B14">
        <w:rPr>
          <w:rFonts w:ascii="Consolas" w:hAnsi="Consolas" w:cs="Consolas"/>
          <w:color w:val="000000"/>
          <w:sz w:val="20"/>
          <w:szCs w:val="20"/>
        </w:rPr>
        <w:tab/>
      </w:r>
      <w:r w:rsidRPr="00257B14">
        <w:rPr>
          <w:rFonts w:ascii="Consolas" w:hAnsi="Consolas" w:cs="Consolas"/>
          <w:color w:val="000000"/>
          <w:sz w:val="20"/>
          <w:szCs w:val="20"/>
        </w:rPr>
        <w:tab/>
      </w:r>
      <w:r w:rsidRPr="00257B14">
        <w:rPr>
          <w:rFonts w:ascii="Consolas" w:hAnsi="Consolas" w:cs="Consolas"/>
          <w:color w:val="000000"/>
          <w:sz w:val="20"/>
          <w:szCs w:val="20"/>
        </w:rPr>
        <w:tab/>
      </w:r>
      <w:r w:rsidRPr="00257B14">
        <w:rPr>
          <w:rFonts w:ascii="Consolas" w:hAnsi="Consolas" w:cs="Consolas"/>
          <w:color w:val="6A3E3E"/>
          <w:sz w:val="20"/>
          <w:szCs w:val="20"/>
        </w:rPr>
        <w:t>op1</w:t>
      </w:r>
      <w:r w:rsidRPr="00257B14">
        <w:rPr>
          <w:rFonts w:ascii="Consolas" w:hAnsi="Consolas" w:cs="Consolas"/>
          <w:color w:val="000000"/>
          <w:sz w:val="20"/>
          <w:szCs w:val="20"/>
        </w:rPr>
        <w:t xml:space="preserve"> = </w:t>
      </w:r>
      <w:r w:rsidRPr="00257B14">
        <w:rPr>
          <w:rFonts w:ascii="Consolas" w:hAnsi="Consolas" w:cs="Consolas"/>
          <w:i/>
          <w:iCs/>
          <w:color w:val="000000"/>
          <w:sz w:val="20"/>
          <w:szCs w:val="20"/>
        </w:rPr>
        <w:t>LeerEntero</w:t>
      </w:r>
      <w:r w:rsidRPr="00257B14">
        <w:rPr>
          <w:rFonts w:ascii="Consolas" w:hAnsi="Consolas" w:cs="Consolas"/>
          <w:color w:val="000000"/>
          <w:sz w:val="20"/>
          <w:szCs w:val="20"/>
        </w:rPr>
        <w:t xml:space="preserve">(); </w:t>
      </w:r>
      <w:r w:rsidRPr="00257B14">
        <w:rPr>
          <w:rFonts w:ascii="Consolas" w:hAnsi="Consolas" w:cs="Consolas"/>
          <w:color w:val="FF0000"/>
          <w:sz w:val="24"/>
          <w:szCs w:val="24"/>
        </w:rPr>
        <w:t>5</w:t>
      </w:r>
    </w:p>
    <w:p w:rsidR="000725E3" w:rsidRDefault="000725E3" w:rsidP="000725E3">
      <w:pPr>
        <w:spacing w:after="0" w:line="240" w:lineRule="auto"/>
      </w:pPr>
      <w:r w:rsidRPr="00257B14">
        <w:rPr>
          <w:rFonts w:ascii="Consolas" w:hAnsi="Consolas" w:cs="Consolas"/>
          <w:color w:val="000000"/>
          <w:sz w:val="20"/>
          <w:szCs w:val="20"/>
        </w:rPr>
        <w:tab/>
      </w:r>
      <w:r w:rsidRPr="00257B14">
        <w:rPr>
          <w:rFonts w:ascii="Consolas" w:hAnsi="Consolas" w:cs="Consolas"/>
          <w:color w:val="000000"/>
          <w:sz w:val="20"/>
          <w:szCs w:val="20"/>
        </w:rPr>
        <w:tab/>
      </w:r>
      <w:r w:rsidRPr="00257B14">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op1</w:t>
      </w:r>
      <w:r>
        <w:rPr>
          <w:rFonts w:ascii="Consolas" w:hAnsi="Consolas" w:cs="Consolas"/>
          <w:color w:val="000000"/>
          <w:sz w:val="20"/>
          <w:szCs w:val="20"/>
        </w:rPr>
        <w:t xml:space="preserve">&lt; 1 </w:t>
      </w:r>
      <w:r>
        <w:rPr>
          <w:rFonts w:ascii="Consolas" w:hAnsi="Consolas" w:cs="Consolas"/>
          <w:color w:val="FF0000"/>
          <w:sz w:val="24"/>
          <w:szCs w:val="24"/>
        </w:rPr>
        <w:t xml:space="preserve">6 </w:t>
      </w:r>
      <w:r>
        <w:rPr>
          <w:rFonts w:ascii="Consolas" w:hAnsi="Consolas" w:cs="Consolas"/>
          <w:color w:val="000000"/>
          <w:sz w:val="20"/>
          <w:szCs w:val="20"/>
        </w:rPr>
        <w:t xml:space="preserve">|| </w:t>
      </w:r>
      <w:r>
        <w:rPr>
          <w:rFonts w:ascii="Consolas" w:hAnsi="Consolas" w:cs="Consolas"/>
          <w:color w:val="6A3E3E"/>
          <w:sz w:val="20"/>
          <w:szCs w:val="20"/>
        </w:rPr>
        <w:t>op1</w:t>
      </w:r>
      <w:r>
        <w:rPr>
          <w:rFonts w:ascii="Consolas" w:hAnsi="Consolas" w:cs="Consolas"/>
          <w:color w:val="000000"/>
          <w:sz w:val="20"/>
          <w:szCs w:val="20"/>
        </w:rPr>
        <w:t xml:space="preserve">&gt; 3) { </w:t>
      </w:r>
      <w:r>
        <w:rPr>
          <w:rFonts w:ascii="Consolas" w:hAnsi="Consolas" w:cs="Consolas"/>
          <w:color w:val="FF0000"/>
          <w:sz w:val="24"/>
          <w:szCs w:val="24"/>
        </w:rPr>
        <w:t>7</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ps</w:t>
      </w:r>
      <w:r>
        <w:rPr>
          <w:rFonts w:ascii="Consolas" w:hAnsi="Consolas" w:cs="Consolas"/>
          <w:color w:val="000000"/>
          <w:sz w:val="20"/>
          <w:szCs w:val="20"/>
        </w:rPr>
        <w:t>(</w:t>
      </w:r>
      <w:r>
        <w:rPr>
          <w:rFonts w:ascii="Consolas" w:hAnsi="Consolas" w:cs="Consolas"/>
          <w:color w:val="2A00FF"/>
          <w:sz w:val="20"/>
          <w:szCs w:val="20"/>
        </w:rPr>
        <w:t>"Debe digitar una opcion del menu"</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r>
        <w:rPr>
          <w:rFonts w:ascii="Consolas" w:hAnsi="Consolas" w:cs="Consolas"/>
          <w:color w:val="FF0000"/>
          <w:sz w:val="24"/>
          <w:szCs w:val="24"/>
        </w:rPr>
        <w:t>8</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725E3" w:rsidRDefault="000725E3" w:rsidP="000725E3">
      <w:pPr>
        <w:spacing w:after="0" w:line="240" w:lineRule="auto"/>
        <w:rPr>
          <w:rFonts w:ascii="Consolas" w:hAnsi="Consolas" w:cs="Consolas"/>
          <w:sz w:val="20"/>
          <w:szCs w:val="20"/>
        </w:rPr>
      </w:pP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op1</w:t>
      </w:r>
      <w:r>
        <w:rPr>
          <w:rFonts w:ascii="Consolas" w:hAnsi="Consolas" w:cs="Consolas"/>
          <w:color w:val="000000"/>
          <w:sz w:val="20"/>
          <w:szCs w:val="20"/>
        </w:rPr>
        <w:t xml:space="preserve"> == 1) </w:t>
      </w:r>
      <w:r>
        <w:rPr>
          <w:rFonts w:ascii="Consolas" w:hAnsi="Consolas" w:cs="Consolas"/>
          <w:color w:val="3F7F5F"/>
          <w:sz w:val="20"/>
          <w:szCs w:val="20"/>
        </w:rPr>
        <w:t xml:space="preserve">// </w:t>
      </w:r>
      <w:r>
        <w:rPr>
          <w:rFonts w:ascii="Consolas" w:hAnsi="Consolas" w:cs="Consolas"/>
          <w:color w:val="3F7F5F"/>
          <w:sz w:val="20"/>
          <w:szCs w:val="20"/>
          <w:u w:val="single"/>
        </w:rPr>
        <w:t xml:space="preserve">selecióningresodepacientes  </w:t>
      </w:r>
      <w:r>
        <w:rPr>
          <w:rFonts w:ascii="Consolas" w:hAnsi="Consolas" w:cs="Consolas"/>
          <w:color w:val="FF0000"/>
          <w:sz w:val="24"/>
          <w:szCs w:val="24"/>
          <w:u w:val="single"/>
        </w:rPr>
        <w:t>9</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ingresoDePacientes</w:t>
      </w:r>
      <w:r>
        <w:rPr>
          <w:rFonts w:ascii="Consolas" w:hAnsi="Consolas" w:cs="Consolas"/>
          <w:color w:val="000000"/>
          <w:sz w:val="20"/>
          <w:szCs w:val="20"/>
        </w:rPr>
        <w:t xml:space="preserve">();  </w:t>
      </w:r>
      <w:r>
        <w:rPr>
          <w:rFonts w:ascii="Consolas" w:hAnsi="Consolas" w:cs="Consolas"/>
          <w:color w:val="FF0000"/>
          <w:sz w:val="24"/>
          <w:szCs w:val="24"/>
        </w:rPr>
        <w:t>10</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  </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op1</w:t>
      </w:r>
      <w:r>
        <w:rPr>
          <w:rFonts w:ascii="Consolas" w:hAnsi="Consolas" w:cs="Consolas"/>
          <w:color w:val="000000"/>
          <w:sz w:val="20"/>
          <w:szCs w:val="20"/>
        </w:rPr>
        <w:t xml:space="preserve"> == 2) </w:t>
      </w:r>
      <w:r>
        <w:rPr>
          <w:rFonts w:ascii="Consolas" w:hAnsi="Consolas" w:cs="Consolas"/>
          <w:color w:val="3F7F5F"/>
          <w:sz w:val="20"/>
          <w:szCs w:val="20"/>
        </w:rPr>
        <w:t xml:space="preserve">// </w:t>
      </w:r>
      <w:r>
        <w:rPr>
          <w:rFonts w:ascii="Consolas" w:hAnsi="Consolas" w:cs="Consolas"/>
          <w:color w:val="3F7F5F"/>
          <w:sz w:val="20"/>
          <w:szCs w:val="20"/>
          <w:u w:val="single"/>
        </w:rPr>
        <w:t xml:space="preserve">selecióninformes  </w:t>
      </w:r>
      <w:r>
        <w:rPr>
          <w:rFonts w:ascii="Consolas" w:hAnsi="Consolas" w:cs="Consolas"/>
          <w:color w:val="FF0000"/>
          <w:sz w:val="24"/>
          <w:szCs w:val="24"/>
        </w:rPr>
        <w:t>11</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obtenerInformes</w:t>
      </w:r>
      <w:r>
        <w:rPr>
          <w:rFonts w:ascii="Consolas" w:hAnsi="Consolas" w:cs="Consolas"/>
          <w:color w:val="000000"/>
          <w:sz w:val="20"/>
          <w:szCs w:val="20"/>
        </w:rPr>
        <w:t xml:space="preserve">();  </w:t>
      </w:r>
      <w:r>
        <w:rPr>
          <w:rFonts w:ascii="Consolas" w:hAnsi="Consolas" w:cs="Consolas"/>
          <w:color w:val="FF0000"/>
          <w:sz w:val="24"/>
          <w:szCs w:val="24"/>
        </w:rPr>
        <w:t>12</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725E3" w:rsidRDefault="000725E3" w:rsidP="000725E3">
      <w:pPr>
        <w:spacing w:after="0" w:line="240" w:lineRule="auto"/>
        <w:rPr>
          <w:rFonts w:ascii="Consolas" w:hAnsi="Consolas" w:cs="Consolas"/>
          <w:color w:val="FF0000"/>
          <w:sz w:val="24"/>
          <w:szCs w:val="24"/>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0725E3" w:rsidRDefault="000725E3" w:rsidP="000725E3">
      <w:pPr>
        <w:spacing w:after="0" w:line="240" w:lineRule="auto"/>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op1</w:t>
      </w:r>
      <w:r>
        <w:rPr>
          <w:rFonts w:ascii="Consolas" w:hAnsi="Consolas" w:cs="Consolas"/>
          <w:color w:val="000000"/>
          <w:sz w:val="20"/>
          <w:szCs w:val="20"/>
        </w:rPr>
        <w:t xml:space="preserve"> != 3);  </w:t>
      </w:r>
      <w:r>
        <w:rPr>
          <w:rFonts w:ascii="Consolas" w:hAnsi="Consolas" w:cs="Consolas"/>
          <w:color w:val="FF0000"/>
          <w:sz w:val="24"/>
          <w:szCs w:val="24"/>
        </w:rPr>
        <w:t>13</w:t>
      </w:r>
    </w:p>
    <w:p w:rsidR="000725E3" w:rsidRDefault="000725E3" w:rsidP="000725E3">
      <w:pPr>
        <w:spacing w:after="0" w:line="240" w:lineRule="auto"/>
        <w:rPr>
          <w:rFonts w:ascii="Consolas" w:hAnsi="Consolas" w:cs="Consolas"/>
          <w:sz w:val="20"/>
          <w:szCs w:val="20"/>
        </w:rPr>
      </w:pPr>
    </w:p>
    <w:p w:rsidR="000725E3" w:rsidRDefault="000725E3" w:rsidP="000725E3">
      <w:pPr>
        <w:spacing w:after="0"/>
        <w:rPr>
          <w:rFonts w:ascii="Consolas" w:hAnsi="Consolas" w:cs="Consolas"/>
          <w:color w:val="FF0000"/>
          <w:sz w:val="24"/>
          <w:szCs w:val="24"/>
        </w:rPr>
      </w:pPr>
      <w:r>
        <w:rPr>
          <w:rFonts w:ascii="Consolas" w:hAnsi="Consolas" w:cs="Consolas"/>
          <w:color w:val="000000"/>
          <w:sz w:val="20"/>
          <w:szCs w:val="20"/>
        </w:rPr>
        <w:tab/>
        <w:t xml:space="preserve">}  </w:t>
      </w:r>
      <w:r>
        <w:rPr>
          <w:rFonts w:ascii="Consolas" w:hAnsi="Consolas" w:cs="Consolas"/>
          <w:color w:val="FF0000"/>
          <w:sz w:val="24"/>
          <w:szCs w:val="24"/>
        </w:rPr>
        <w:t>14</w:t>
      </w:r>
    </w:p>
    <w:p w:rsidR="000725E3" w:rsidRDefault="000725E3" w:rsidP="000725E3">
      <w:pPr>
        <w:spacing w:after="0"/>
        <w:rPr>
          <w:rFonts w:ascii="Consolas" w:hAnsi="Consolas" w:cs="Consolas"/>
          <w:color w:val="FF0000"/>
          <w:sz w:val="24"/>
          <w:szCs w:val="24"/>
        </w:rPr>
      </w:pPr>
    </w:p>
    <w:p w:rsidR="00313922" w:rsidRPr="00313922" w:rsidRDefault="00313922" w:rsidP="000725E3">
      <w:pPr>
        <w:spacing w:after="0"/>
        <w:rPr>
          <w:rFonts w:ascii="Arial" w:hAnsi="Arial" w:cs="Arial"/>
        </w:rPr>
      </w:pPr>
      <w:r w:rsidRPr="00313922">
        <w:rPr>
          <w:rFonts w:ascii="Arial" w:hAnsi="Arial" w:cs="Arial"/>
        </w:rPr>
        <w:t>A través del método de caja blanca de McCabe vamos a establecer la complejidad</w:t>
      </w:r>
    </w:p>
    <w:p w:rsidR="00313922" w:rsidRPr="00313922" w:rsidRDefault="00313922" w:rsidP="00313922">
      <w:pPr>
        <w:spacing w:after="0"/>
        <w:rPr>
          <w:rFonts w:ascii="Arial" w:hAnsi="Arial" w:cs="Arial"/>
        </w:rPr>
      </w:pPr>
      <w:r w:rsidRPr="00313922">
        <w:rPr>
          <w:rFonts w:ascii="Arial" w:hAnsi="Arial" w:cs="Arial"/>
        </w:rPr>
        <w:t>ciclomatica de la pieza de software elegida.</w:t>
      </w:r>
    </w:p>
    <w:p w:rsidR="00313922" w:rsidRPr="00313922" w:rsidRDefault="00313922" w:rsidP="00313922">
      <w:pPr>
        <w:spacing w:after="0"/>
        <w:rPr>
          <w:rFonts w:ascii="Arial" w:hAnsi="Arial" w:cs="Arial"/>
        </w:rPr>
      </w:pPr>
      <w:r w:rsidRPr="00313922">
        <w:rPr>
          <w:rFonts w:ascii="Arial" w:hAnsi="Arial" w:cs="Arial"/>
        </w:rPr>
        <w:t>Para esto construimos un grafo en el cual los nodos están compuestos por las</w:t>
      </w:r>
    </w:p>
    <w:p w:rsidR="00313922" w:rsidRPr="00313922" w:rsidRDefault="00313922" w:rsidP="00313922">
      <w:pPr>
        <w:spacing w:after="0"/>
        <w:rPr>
          <w:rFonts w:ascii="Arial" w:hAnsi="Arial" w:cs="Arial"/>
        </w:rPr>
      </w:pPr>
      <w:r w:rsidRPr="00313922">
        <w:rPr>
          <w:rFonts w:ascii="Arial" w:hAnsi="Arial" w:cs="Arial"/>
        </w:rPr>
        <w:t>instrucciones que conforman el código, y las aristas representan la relación secuencial</w:t>
      </w:r>
    </w:p>
    <w:p w:rsidR="00313922" w:rsidRPr="00313922" w:rsidRDefault="00313922" w:rsidP="00313922">
      <w:pPr>
        <w:spacing w:after="0"/>
        <w:rPr>
          <w:rFonts w:ascii="Arial" w:hAnsi="Arial" w:cs="Arial"/>
        </w:rPr>
      </w:pPr>
      <w:r w:rsidRPr="00313922">
        <w:rPr>
          <w:rFonts w:ascii="Arial" w:hAnsi="Arial" w:cs="Arial"/>
        </w:rPr>
        <w:t>que existen entre las mismas.</w:t>
      </w:r>
    </w:p>
    <w:p w:rsidR="00313922" w:rsidRPr="00313922" w:rsidRDefault="00313922" w:rsidP="00313922">
      <w:pPr>
        <w:spacing w:after="0"/>
      </w:pPr>
    </w:p>
    <w:p w:rsidR="00CA0C9F" w:rsidRDefault="00CA0C9F" w:rsidP="00313922">
      <w:pPr>
        <w:pStyle w:val="Ttulo3"/>
        <w:rPr>
          <w:rFonts w:ascii="Arial" w:hAnsi="Arial" w:cs="Arial"/>
        </w:rPr>
      </w:pPr>
    </w:p>
    <w:p w:rsidR="00CA0C9F" w:rsidRDefault="00CA0C9F" w:rsidP="00313922">
      <w:pPr>
        <w:pStyle w:val="Ttulo3"/>
        <w:rPr>
          <w:rFonts w:ascii="Arial" w:hAnsi="Arial" w:cs="Arial"/>
        </w:rPr>
      </w:pPr>
    </w:p>
    <w:p w:rsidR="00CA0C9F" w:rsidRDefault="00CA0C9F" w:rsidP="00313922">
      <w:pPr>
        <w:pStyle w:val="Ttulo3"/>
        <w:rPr>
          <w:rFonts w:ascii="Arial" w:hAnsi="Arial" w:cs="Arial"/>
        </w:rPr>
      </w:pPr>
    </w:p>
    <w:p w:rsidR="00CA0C9F" w:rsidRDefault="00CA0C9F" w:rsidP="00313922">
      <w:pPr>
        <w:pStyle w:val="Ttulo3"/>
        <w:rPr>
          <w:rFonts w:ascii="Arial" w:hAnsi="Arial" w:cs="Arial"/>
        </w:rPr>
      </w:pPr>
    </w:p>
    <w:p w:rsidR="00CA0C9F" w:rsidRDefault="00CA0C9F" w:rsidP="00313922">
      <w:pPr>
        <w:pStyle w:val="Ttulo3"/>
        <w:rPr>
          <w:rFonts w:ascii="Arial" w:hAnsi="Arial" w:cs="Arial"/>
        </w:rPr>
      </w:pPr>
    </w:p>
    <w:p w:rsidR="00CA0C9F" w:rsidRDefault="00CA0C9F" w:rsidP="00313922">
      <w:pPr>
        <w:pStyle w:val="Ttulo3"/>
        <w:rPr>
          <w:rFonts w:ascii="Arial" w:hAnsi="Arial" w:cs="Arial"/>
        </w:rPr>
      </w:pPr>
    </w:p>
    <w:p w:rsidR="005F7668" w:rsidRDefault="005F7668" w:rsidP="00313922">
      <w:pPr>
        <w:pStyle w:val="Ttulo3"/>
        <w:rPr>
          <w:rFonts w:ascii="Arial" w:hAnsi="Arial" w:cs="Arial"/>
        </w:rPr>
      </w:pPr>
    </w:p>
    <w:p w:rsidR="00313922" w:rsidRDefault="00313922" w:rsidP="00B647B4">
      <w:pPr>
        <w:jc w:val="center"/>
        <w:rPr>
          <w:noProof/>
        </w:rPr>
      </w:pPr>
    </w:p>
    <w:p w:rsidR="00E203C7" w:rsidRPr="00E203C7" w:rsidRDefault="00E203C7" w:rsidP="00E203C7"/>
    <w:p w:rsidR="00CA0C9F" w:rsidRPr="005F7668" w:rsidRDefault="005F7668" w:rsidP="005F7668">
      <w:pPr>
        <w:pStyle w:val="Ttulo3"/>
        <w:rPr>
          <w:rFonts w:ascii="Arial" w:hAnsi="Arial" w:cs="Arial"/>
          <w:noProof/>
        </w:rPr>
      </w:pPr>
      <w:bookmarkStart w:id="47" w:name="_Toc518544031"/>
      <w:r w:rsidRPr="005F7668">
        <w:rPr>
          <w:rFonts w:ascii="Arial" w:hAnsi="Arial" w:cs="Arial"/>
          <w:noProof/>
        </w:rPr>
        <w:lastRenderedPageBreak/>
        <w:t>Grafo</w:t>
      </w:r>
      <w:bookmarkEnd w:id="47"/>
    </w:p>
    <w:p w:rsidR="00CA0C9F" w:rsidRDefault="00356FD6" w:rsidP="00B647B4">
      <w:pPr>
        <w:jc w:val="center"/>
        <w:rPr>
          <w:noProof/>
        </w:rPr>
      </w:pPr>
      <w:r w:rsidRPr="00356FD6">
        <w:rPr>
          <w:rFonts w:ascii="Arial" w:hAnsi="Arial" w:cs="Arial"/>
          <w:noProof/>
        </w:rPr>
        <w:pict>
          <v:oval id="_x0000_s1026" style="position:absolute;left:0;text-align:left;margin-left:195.4pt;margin-top:7.55pt;width:36.4pt;height:35.55pt;z-index:251660288" fillcolor="#4bacc6 [3208]" strokecolor="#f2f2f2 [3041]" strokeweight="3pt">
            <v:shadow on="t" type="perspective" color="#205867 [1608]" opacity=".5" offset="1pt" offset2="-1pt"/>
            <v:textbox>
              <w:txbxContent>
                <w:p w:rsidR="00600AE9" w:rsidRPr="00CA0C9F" w:rsidRDefault="00600AE9">
                  <w:pPr>
                    <w:rPr>
                      <w:color w:val="FFFFFF" w:themeColor="background1"/>
                      <w:sz w:val="36"/>
                      <w:szCs w:val="36"/>
                    </w:rPr>
                  </w:pPr>
                  <w:r w:rsidRPr="00CA0C9F">
                    <w:rPr>
                      <w:color w:val="FFFFFF" w:themeColor="background1"/>
                      <w:sz w:val="36"/>
                      <w:szCs w:val="36"/>
                    </w:rPr>
                    <w:t>1</w:t>
                  </w:r>
                </w:p>
              </w:txbxContent>
            </v:textbox>
          </v:oval>
        </w:pict>
      </w:r>
    </w:p>
    <w:p w:rsidR="00CA0C9F" w:rsidRDefault="00356FD6" w:rsidP="00B647B4">
      <w:pPr>
        <w:jc w:val="center"/>
        <w:rPr>
          <w:noProof/>
        </w:rPr>
      </w:pPr>
      <w:r>
        <w:rPr>
          <w:noProof/>
        </w:rPr>
        <w:pict>
          <v:shapetype id="_x0000_t32" coordsize="21600,21600" o:spt="32" o:oned="t" path="m,l21600,21600e" filled="f">
            <v:path arrowok="t" fillok="f" o:connecttype="none"/>
            <o:lock v:ext="edit" shapetype="t"/>
          </v:shapetype>
          <v:shape id="_x0000_s1041" type="#_x0000_t32" style="position:absolute;left:0;text-align:left;margin-left:213.35pt;margin-top:17.65pt;width:.05pt;height:6.05pt;z-index:251674624" o:connectortype="straight">
            <v:stroke endarrow="block"/>
          </v:shape>
        </w:pict>
      </w:r>
      <w:r>
        <w:rPr>
          <w:noProof/>
        </w:rPr>
        <w:pict>
          <v:oval id="_x0000_s1035" style="position:absolute;left:0;text-align:left;margin-left:194.3pt;margin-top:23.7pt;width:36.4pt;height:35.55pt;z-index:251669504" fillcolor="#4bacc6 [3208]" strokecolor="#f2f2f2 [3041]" strokeweight="3pt">
            <v:shadow on="t" type="perspective" color="#205867 [1608]" opacity=".5" offset="1pt" offset2="-1pt"/>
            <v:textbox>
              <w:txbxContent>
                <w:p w:rsidR="00600AE9" w:rsidRPr="00CA0C9F" w:rsidRDefault="00600AE9" w:rsidP="003E0E2F">
                  <w:pPr>
                    <w:rPr>
                      <w:color w:val="FFFFFF" w:themeColor="background1"/>
                      <w:sz w:val="36"/>
                      <w:szCs w:val="36"/>
                    </w:rPr>
                  </w:pPr>
                  <w:r>
                    <w:rPr>
                      <w:color w:val="FFFFFF" w:themeColor="background1"/>
                      <w:sz w:val="36"/>
                      <w:szCs w:val="36"/>
                    </w:rPr>
                    <w:t>2</w:t>
                  </w:r>
                </w:p>
                <w:p w:rsidR="00600AE9" w:rsidRDefault="00600AE9"/>
              </w:txbxContent>
            </v:textbox>
          </v:oval>
        </w:pict>
      </w:r>
    </w:p>
    <w:p w:rsidR="00CA0C9F" w:rsidRDefault="00356FD6" w:rsidP="00B647B4">
      <w:pPr>
        <w:jc w:val="center"/>
        <w:rPr>
          <w:noProof/>
        </w:rPr>
      </w:pPr>
      <w:r>
        <w:rPr>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70" type="#_x0000_t19" style="position:absolute;left:0;text-align:left;margin-left:231.8pt;margin-top:10.75pt;width:190.6pt;height:581.55pt;flip:y;z-index:251692032" coordsize="23439,43200" adj=",6218267,1839" path="wr-19761,,23439,43200,1839,,,43122nfewr-19761,,23439,43200,1839,,,43122l1839,21600nsxe">
            <v:stroke endarrow="block"/>
            <v:path o:connectlocs="1839,0;0,43122;1839,21600"/>
          </v:shape>
        </w:pict>
      </w:r>
    </w:p>
    <w:p w:rsidR="00CA0C9F" w:rsidRDefault="00356FD6" w:rsidP="00B647B4">
      <w:pPr>
        <w:jc w:val="center"/>
        <w:rPr>
          <w:noProof/>
        </w:rPr>
      </w:pPr>
      <w:r>
        <w:rPr>
          <w:noProof/>
        </w:rPr>
        <w:pict>
          <v:shape id="_x0000_s1042" type="#_x0000_t32" style="position:absolute;left:0;text-align:left;margin-left:213.35pt;margin-top:8.35pt;width:0;height:19.4pt;z-index:251675648" o:connectortype="straight">
            <v:stroke endarrow="block"/>
          </v:shape>
        </w:pict>
      </w:r>
    </w:p>
    <w:p w:rsidR="00CA0C9F" w:rsidRDefault="00356FD6" w:rsidP="00B647B4">
      <w:pPr>
        <w:jc w:val="center"/>
        <w:rPr>
          <w:noProof/>
        </w:rPr>
      </w:pPr>
      <w:r>
        <w:rPr>
          <w:noProof/>
        </w:rPr>
        <w:pict>
          <v:oval id="_x0000_s1034" style="position:absolute;left:0;text-align:left;margin-left:194.3pt;margin-top:2.3pt;width:36.4pt;height:35.55pt;z-index:251668480" fillcolor="#4bacc6 [3208]" strokecolor="#f2f2f2 [3041]" strokeweight="3pt">
            <v:shadow on="t" type="perspective" color="#205867 [1608]" opacity=".5" offset="1pt" offset2="-1pt"/>
            <v:textbox>
              <w:txbxContent>
                <w:p w:rsidR="00600AE9" w:rsidRPr="00CA0C9F" w:rsidRDefault="00600AE9" w:rsidP="003E0E2F">
                  <w:pPr>
                    <w:rPr>
                      <w:color w:val="FFFFFF" w:themeColor="background1"/>
                      <w:sz w:val="36"/>
                      <w:szCs w:val="36"/>
                    </w:rPr>
                  </w:pPr>
                  <w:r>
                    <w:rPr>
                      <w:color w:val="FFFFFF" w:themeColor="background1"/>
                      <w:sz w:val="36"/>
                      <w:szCs w:val="36"/>
                    </w:rPr>
                    <w:t>3</w:t>
                  </w:r>
                </w:p>
                <w:p w:rsidR="00600AE9" w:rsidRDefault="00600AE9"/>
              </w:txbxContent>
            </v:textbox>
          </v:oval>
        </w:pict>
      </w:r>
    </w:p>
    <w:p w:rsidR="00CA0C9F" w:rsidRDefault="00356FD6" w:rsidP="00B647B4">
      <w:pPr>
        <w:jc w:val="center"/>
        <w:rPr>
          <w:noProof/>
        </w:rPr>
      </w:pPr>
      <w:r w:rsidRPr="00356FD6">
        <w:rPr>
          <w:rFonts w:ascii="Arial" w:hAnsi="Arial" w:cs="Arial"/>
          <w:noProof/>
        </w:rPr>
        <w:pict>
          <v:shapetype id="_x0000_t202" coordsize="21600,21600" o:spt="202" path="m,l,21600r21600,l21600,xe">
            <v:stroke joinstyle="miter"/>
            <v:path gradientshapeok="t" o:connecttype="rect"/>
          </v:shapetype>
          <v:shape id="_x0000_s1076" type="#_x0000_t202" style="position:absolute;left:0;text-align:left;margin-left:117.75pt;margin-top:12.4pt;width:28.65pt;height:24pt;z-index:251698176" stroked="f">
            <v:textbox style="mso-next-textbox:#_x0000_s1076">
              <w:txbxContent>
                <w:p w:rsidR="00600AE9" w:rsidRPr="002D1075" w:rsidRDefault="00600AE9" w:rsidP="009737CB">
                  <w:pPr>
                    <w:rPr>
                      <w:sz w:val="30"/>
                      <w:szCs w:val="30"/>
                    </w:rPr>
                  </w:pPr>
                  <w:r>
                    <w:rPr>
                      <w:sz w:val="30"/>
                      <w:szCs w:val="30"/>
                    </w:rPr>
                    <w:t>6</w:t>
                  </w:r>
                </w:p>
              </w:txbxContent>
            </v:textbox>
          </v:shape>
        </w:pict>
      </w:r>
      <w:r>
        <w:rPr>
          <w:noProof/>
        </w:rPr>
        <w:pict>
          <v:shape id="_x0000_s1043" type="#_x0000_t32" style="position:absolute;left:0;text-align:left;margin-left:213.35pt;margin-top:12.4pt;width:0;height:14.1pt;z-index:251676672" o:connectortype="straight">
            <v:stroke endarrow="block"/>
          </v:shape>
        </w:pict>
      </w:r>
    </w:p>
    <w:p w:rsidR="00CA0C9F" w:rsidRDefault="00356FD6" w:rsidP="00B647B4">
      <w:pPr>
        <w:jc w:val="center"/>
      </w:pPr>
      <w:r>
        <w:rPr>
          <w:noProof/>
        </w:rPr>
        <w:pict>
          <v:oval id="_x0000_s1028" style="position:absolute;left:0;text-align:left;margin-left:194.3pt;margin-top:1.1pt;width:36.4pt;height:35.55pt;z-index:251662336" fillcolor="#4bacc6 [3208]" strokecolor="#f2f2f2 [3041]" strokeweight="3pt">
            <v:shadow on="t" type="perspective" color="#205867 [1608]" opacity=".5" offset="1pt" offset2="-1pt"/>
            <v:textbox>
              <w:txbxContent>
                <w:p w:rsidR="00600AE9" w:rsidRPr="00CA0C9F" w:rsidRDefault="00600AE9" w:rsidP="003E0E2F">
                  <w:pPr>
                    <w:rPr>
                      <w:color w:val="FFFFFF" w:themeColor="background1"/>
                      <w:sz w:val="36"/>
                      <w:szCs w:val="36"/>
                    </w:rPr>
                  </w:pPr>
                  <w:r>
                    <w:rPr>
                      <w:color w:val="FFFFFF" w:themeColor="background1"/>
                      <w:sz w:val="36"/>
                      <w:szCs w:val="36"/>
                    </w:rPr>
                    <w:t>4</w:t>
                  </w:r>
                </w:p>
                <w:p w:rsidR="00600AE9" w:rsidRDefault="00600AE9"/>
              </w:txbxContent>
            </v:textbox>
          </v:oval>
        </w:pict>
      </w:r>
    </w:p>
    <w:p w:rsidR="00CA0C9F" w:rsidRDefault="00356FD6" w:rsidP="00C77DCA">
      <w:pPr>
        <w:pStyle w:val="Ttulo3"/>
        <w:rPr>
          <w:rFonts w:ascii="Arial" w:hAnsi="Arial" w:cs="Arial"/>
        </w:rPr>
      </w:pPr>
      <w:r>
        <w:rPr>
          <w:rFonts w:ascii="Arial" w:hAnsi="Arial" w:cs="Arial"/>
          <w:noProof/>
        </w:rPr>
        <w:pict>
          <v:shape id="_x0000_s1071" type="#_x0000_t202" style="position:absolute;margin-left:283.6pt;margin-top:5.3pt;width:28.65pt;height:24pt;z-index:251693056" stroked="f">
            <v:textbox style="mso-next-textbox:#_x0000_s1071">
              <w:txbxContent>
                <w:p w:rsidR="00600AE9" w:rsidRPr="002D1075" w:rsidRDefault="00600AE9">
                  <w:pPr>
                    <w:rPr>
                      <w:sz w:val="30"/>
                      <w:szCs w:val="30"/>
                    </w:rPr>
                  </w:pPr>
                  <w:r>
                    <w:rPr>
                      <w:sz w:val="30"/>
                      <w:szCs w:val="30"/>
                    </w:rPr>
                    <w:t>1</w:t>
                  </w:r>
                </w:p>
              </w:txbxContent>
            </v:textbox>
          </v:shape>
        </w:pict>
      </w:r>
      <w:r>
        <w:rPr>
          <w:rFonts w:ascii="Arial" w:hAnsi="Arial" w:cs="Arial"/>
          <w:noProof/>
        </w:rPr>
        <w:pict>
          <v:shape id="_x0000_s1044" type="#_x0000_t32" style="position:absolute;margin-left:213.35pt;margin-top:11.2pt;width:0;height:18.1pt;z-index:251677696" o:connectortype="straight">
            <v:stroke endarrow="block"/>
          </v:shape>
        </w:pict>
      </w:r>
    </w:p>
    <w:p w:rsidR="00CA0C9F" w:rsidRDefault="00356FD6" w:rsidP="00C77DCA">
      <w:pPr>
        <w:pStyle w:val="Ttulo3"/>
        <w:rPr>
          <w:rFonts w:ascii="Arial" w:hAnsi="Arial" w:cs="Arial"/>
        </w:rPr>
      </w:pPr>
      <w:r w:rsidRPr="00356FD6">
        <w:rPr>
          <w:noProof/>
        </w:rPr>
        <w:pict>
          <v:oval id="_x0000_s1029" style="position:absolute;margin-left:194.3pt;margin-top:14.75pt;width:36.4pt;height:35.55pt;z-index:251663360" fillcolor="#4bacc6 [3208]" strokecolor="#f2f2f2 [3041]" strokeweight="3pt">
            <v:shadow on="t" type="perspective" color="#205867 [1608]" opacity=".5" offset="1pt" offset2="-1pt"/>
            <v:textbox style="mso-next-textbox:#_x0000_s1029">
              <w:txbxContent>
                <w:p w:rsidR="00600AE9" w:rsidRPr="00CA0C9F" w:rsidRDefault="00600AE9" w:rsidP="003E0E2F">
                  <w:pPr>
                    <w:rPr>
                      <w:color w:val="FFFFFF" w:themeColor="background1"/>
                      <w:sz w:val="36"/>
                      <w:szCs w:val="36"/>
                    </w:rPr>
                  </w:pPr>
                  <w:r>
                    <w:rPr>
                      <w:color w:val="FFFFFF" w:themeColor="background1"/>
                      <w:sz w:val="36"/>
                      <w:szCs w:val="36"/>
                    </w:rPr>
                    <w:t>5</w:t>
                  </w:r>
                </w:p>
                <w:p w:rsidR="00600AE9" w:rsidRPr="003E0E2F" w:rsidRDefault="00600AE9" w:rsidP="003E0E2F"/>
              </w:txbxContent>
            </v:textbox>
          </v:oval>
        </w:pict>
      </w:r>
    </w:p>
    <w:p w:rsidR="00CA0C9F" w:rsidRDefault="00CA0C9F" w:rsidP="00C77DCA">
      <w:pPr>
        <w:pStyle w:val="Ttulo3"/>
        <w:rPr>
          <w:rFonts w:ascii="Arial" w:hAnsi="Arial" w:cs="Arial"/>
        </w:rPr>
      </w:pPr>
    </w:p>
    <w:p w:rsidR="00CA0C9F" w:rsidRDefault="00356FD6" w:rsidP="00C77DCA">
      <w:pPr>
        <w:pStyle w:val="Ttulo3"/>
        <w:rPr>
          <w:rFonts w:ascii="Arial" w:hAnsi="Arial" w:cs="Arial"/>
        </w:rPr>
      </w:pPr>
      <w:r w:rsidRPr="00356FD6">
        <w:rPr>
          <w:noProof/>
        </w:rPr>
        <w:pict>
          <v:shape id="_x0000_s1045" type="#_x0000_t32" style="position:absolute;margin-left:213.35pt;margin-top:1.2pt;width:0;height:21.95pt;z-index:251678720" o:connectortype="straight">
            <v:stroke endarrow="block"/>
          </v:shape>
        </w:pict>
      </w:r>
      <w:r w:rsidRPr="00356FD6">
        <w:rPr>
          <w:noProof/>
        </w:rPr>
        <w:pict>
          <v:oval id="_x0000_s1037" style="position:absolute;margin-left:194.3pt;margin-top:23.15pt;width:36.4pt;height:35.55pt;z-index:251671552" fillcolor="#4bacc6 [3208]" strokecolor="#f2f2f2 [3041]" strokeweight="3pt">
            <v:shadow on="t" type="perspective" color="#205867 [1608]" opacity=".5" offset="1pt" offset2="-1pt"/>
            <v:textbox>
              <w:txbxContent>
                <w:p w:rsidR="00600AE9" w:rsidRPr="00CA0C9F" w:rsidRDefault="00600AE9" w:rsidP="003E0E2F">
                  <w:pPr>
                    <w:rPr>
                      <w:color w:val="FFFFFF" w:themeColor="background1"/>
                      <w:sz w:val="36"/>
                      <w:szCs w:val="36"/>
                    </w:rPr>
                  </w:pPr>
                  <w:r>
                    <w:rPr>
                      <w:color w:val="FFFFFF" w:themeColor="background1"/>
                      <w:sz w:val="36"/>
                      <w:szCs w:val="36"/>
                    </w:rPr>
                    <w:t>6</w:t>
                  </w:r>
                </w:p>
                <w:p w:rsidR="00600AE9" w:rsidRPr="003E0E2F" w:rsidRDefault="00600AE9" w:rsidP="003E0E2F"/>
              </w:txbxContent>
            </v:textbox>
          </v:oval>
        </w:pict>
      </w:r>
    </w:p>
    <w:p w:rsidR="00CA0C9F" w:rsidRDefault="00CA0C9F" w:rsidP="00C77DCA">
      <w:pPr>
        <w:pStyle w:val="Ttulo3"/>
        <w:rPr>
          <w:rFonts w:ascii="Arial" w:hAnsi="Arial" w:cs="Arial"/>
        </w:rPr>
      </w:pPr>
    </w:p>
    <w:p w:rsidR="00CA0C9F" w:rsidRDefault="00356FD6" w:rsidP="00C77DCA">
      <w:pPr>
        <w:pStyle w:val="Ttulo3"/>
        <w:rPr>
          <w:rFonts w:ascii="Arial" w:hAnsi="Arial" w:cs="Arial"/>
        </w:rPr>
      </w:pPr>
      <w:r>
        <w:rPr>
          <w:rFonts w:ascii="Arial" w:hAnsi="Arial" w:cs="Arial"/>
          <w:noProof/>
        </w:rPr>
        <w:pict>
          <v:shape id="_x0000_s1048" type="#_x0000_t32" style="position:absolute;margin-left:213.35pt;margin-top:9.6pt;width:0;height:71.65pt;z-index:251681792" o:connectortype="straight">
            <v:stroke endarrow="block"/>
          </v:shape>
        </w:pict>
      </w:r>
      <w:r>
        <w:rPr>
          <w:rFonts w:ascii="Arial" w:hAnsi="Arial" w:cs="Arial"/>
          <w:noProof/>
        </w:rPr>
        <w:pict>
          <v:shape id="_x0000_s1046" type="#_x0000_t32" style="position:absolute;margin-left:175.2pt;margin-top:9.6pt;width:24.7pt;height:26.75pt;flip:x;z-index:251679744" o:connectortype="straight">
            <v:stroke endarrow="block"/>
          </v:shape>
        </w:pict>
      </w:r>
    </w:p>
    <w:p w:rsidR="00CA0C9F" w:rsidRDefault="00356FD6" w:rsidP="002D1075">
      <w:pPr>
        <w:pStyle w:val="Ttulo3"/>
        <w:tabs>
          <w:tab w:val="center" w:pos="4252"/>
        </w:tabs>
        <w:rPr>
          <w:rFonts w:ascii="Arial" w:hAnsi="Arial" w:cs="Arial"/>
        </w:rPr>
      </w:pPr>
      <w:r w:rsidRPr="00356FD6">
        <w:rPr>
          <w:noProof/>
        </w:rPr>
        <w:pict>
          <v:shape id="_x0000_s1072" type="#_x0000_t202" style="position:absolute;margin-left:182.8pt;margin-top:7.45pt;width:28.65pt;height:24pt;z-index:251694080" stroked="f">
            <v:textbox>
              <w:txbxContent>
                <w:p w:rsidR="00600AE9" w:rsidRPr="002D1075" w:rsidRDefault="00600AE9" w:rsidP="002D1075">
                  <w:pPr>
                    <w:rPr>
                      <w:sz w:val="30"/>
                      <w:szCs w:val="30"/>
                    </w:rPr>
                  </w:pPr>
                  <w:r>
                    <w:rPr>
                      <w:sz w:val="30"/>
                      <w:szCs w:val="30"/>
                    </w:rPr>
                    <w:t>2</w:t>
                  </w:r>
                </w:p>
              </w:txbxContent>
            </v:textbox>
          </v:shape>
        </w:pict>
      </w:r>
      <w:r w:rsidRPr="00356FD6">
        <w:rPr>
          <w:noProof/>
        </w:rPr>
        <w:pict>
          <v:oval id="_x0000_s1038" style="position:absolute;margin-left:146.4pt;margin-top:7.45pt;width:36.4pt;height:35.55pt;z-index:251672576" fillcolor="#4bacc6 [3208]" strokecolor="#f2f2f2 [3041]" strokeweight="3pt">
            <v:shadow on="t" type="perspective" color="#205867 [1608]" opacity=".5" offset="1pt" offset2="-1pt"/>
            <v:textbox>
              <w:txbxContent>
                <w:p w:rsidR="00600AE9" w:rsidRPr="00CA0C9F" w:rsidRDefault="00600AE9" w:rsidP="003E0E2F">
                  <w:pPr>
                    <w:rPr>
                      <w:color w:val="FFFFFF" w:themeColor="background1"/>
                      <w:sz w:val="36"/>
                      <w:szCs w:val="36"/>
                    </w:rPr>
                  </w:pPr>
                  <w:r>
                    <w:rPr>
                      <w:color w:val="FFFFFF" w:themeColor="background1"/>
                      <w:sz w:val="36"/>
                      <w:szCs w:val="36"/>
                    </w:rPr>
                    <w:t>7</w:t>
                  </w:r>
                </w:p>
                <w:p w:rsidR="00600AE9" w:rsidRDefault="00600AE9"/>
              </w:txbxContent>
            </v:textbox>
          </v:oval>
        </w:pict>
      </w:r>
      <w:r w:rsidR="002D1075">
        <w:rPr>
          <w:rFonts w:ascii="Arial" w:hAnsi="Arial" w:cs="Arial"/>
        </w:rPr>
        <w:tab/>
      </w:r>
    </w:p>
    <w:p w:rsidR="00CA0C9F" w:rsidRDefault="00356FD6" w:rsidP="00C77DCA">
      <w:pPr>
        <w:pStyle w:val="Ttulo3"/>
        <w:rPr>
          <w:rFonts w:ascii="Arial" w:hAnsi="Arial" w:cs="Arial"/>
        </w:rPr>
      </w:pPr>
      <w:r>
        <w:rPr>
          <w:rFonts w:ascii="Arial" w:hAnsi="Arial" w:cs="Arial"/>
          <w:noProof/>
        </w:rPr>
        <w:pict>
          <v:shape id="_x0000_s1049" type="#_x0000_t32" style="position:absolute;margin-left:153.15pt;margin-top:11.6pt;width:42.25pt;height:98.15pt;z-index:251682816" o:connectortype="straight">
            <v:stroke endarrow="block"/>
          </v:shape>
        </w:pict>
      </w:r>
      <w:r>
        <w:rPr>
          <w:rFonts w:ascii="Arial" w:hAnsi="Arial" w:cs="Arial"/>
          <w:noProof/>
        </w:rPr>
        <w:pict>
          <v:shape id="_x0000_s1047" type="#_x0000_t32" style="position:absolute;margin-left:182.8pt;margin-top:18.45pt;width:17.1pt;height:20pt;z-index:251680768" o:connectortype="straight">
            <v:stroke endarrow="block"/>
          </v:shape>
        </w:pict>
      </w:r>
    </w:p>
    <w:p w:rsidR="00CA0C9F" w:rsidRDefault="00356FD6" w:rsidP="00C77DCA">
      <w:pPr>
        <w:pStyle w:val="Ttulo3"/>
        <w:rPr>
          <w:rFonts w:ascii="Arial" w:hAnsi="Arial" w:cs="Arial"/>
        </w:rPr>
      </w:pPr>
      <w:r>
        <w:rPr>
          <w:rFonts w:ascii="Arial" w:hAnsi="Arial" w:cs="Arial"/>
          <w:noProof/>
        </w:rPr>
        <w:pict>
          <v:shape id="_x0000_s1073" type="#_x0000_t202" style="position:absolute;margin-left:175.2pt;margin-top:7.6pt;width:20.2pt;height:25.55pt;z-index:251695104" stroked="f">
            <v:textbox>
              <w:txbxContent>
                <w:p w:rsidR="00600AE9" w:rsidRDefault="00600AE9" w:rsidP="002D1075">
                  <w:pPr>
                    <w:rPr>
                      <w:sz w:val="30"/>
                      <w:szCs w:val="30"/>
                    </w:rPr>
                  </w:pPr>
                  <w:r>
                    <w:rPr>
                      <w:sz w:val="30"/>
                      <w:szCs w:val="30"/>
                    </w:rPr>
                    <w:t>3</w:t>
                  </w:r>
                </w:p>
                <w:p w:rsidR="00600AE9" w:rsidRPr="002D1075" w:rsidRDefault="00600AE9" w:rsidP="002D1075">
                  <w:pPr>
                    <w:rPr>
                      <w:sz w:val="30"/>
                      <w:szCs w:val="30"/>
                    </w:rPr>
                  </w:pPr>
                </w:p>
              </w:txbxContent>
            </v:textbox>
          </v:shape>
        </w:pict>
      </w:r>
      <w:r w:rsidRPr="00356FD6">
        <w:rPr>
          <w:noProof/>
        </w:rPr>
        <w:pict>
          <v:oval id="_x0000_s1039" style="position:absolute;margin-left:194.3pt;margin-top:7.6pt;width:36.4pt;height:35.55pt;z-index:251673600" fillcolor="#4bacc6 [3208]" strokecolor="#f2f2f2 [3041]" strokeweight="3pt">
            <v:shadow on="t" type="perspective" color="#205867 [1608]" opacity=".5" offset="1pt" offset2="-1pt"/>
            <v:textbox>
              <w:txbxContent>
                <w:p w:rsidR="00600AE9" w:rsidRPr="00CA0C9F" w:rsidRDefault="00600AE9" w:rsidP="003E0E2F">
                  <w:pPr>
                    <w:rPr>
                      <w:color w:val="FFFFFF" w:themeColor="background1"/>
                      <w:sz w:val="36"/>
                      <w:szCs w:val="36"/>
                    </w:rPr>
                  </w:pPr>
                  <w:r>
                    <w:rPr>
                      <w:color w:val="FFFFFF" w:themeColor="background1"/>
                      <w:sz w:val="36"/>
                      <w:szCs w:val="36"/>
                    </w:rPr>
                    <w:t>8</w:t>
                  </w:r>
                </w:p>
                <w:p w:rsidR="00600AE9" w:rsidRPr="003E0E2F" w:rsidRDefault="00600AE9" w:rsidP="003E0E2F"/>
              </w:txbxContent>
            </v:textbox>
          </v:oval>
        </w:pict>
      </w:r>
    </w:p>
    <w:p w:rsidR="00CA0C9F" w:rsidRDefault="00356FD6" w:rsidP="00C77DCA">
      <w:pPr>
        <w:pStyle w:val="Ttulo3"/>
        <w:rPr>
          <w:rFonts w:ascii="Arial" w:hAnsi="Arial" w:cs="Arial"/>
        </w:rPr>
      </w:pPr>
      <w:r>
        <w:rPr>
          <w:rFonts w:ascii="Arial" w:hAnsi="Arial" w:cs="Arial"/>
          <w:noProof/>
        </w:rPr>
        <w:pict>
          <v:shape id="_x0000_s1050" type="#_x0000_t32" style="position:absolute;margin-left:213.35pt;margin-top:18.6pt;width:0;height:26pt;z-index:251683840" o:connectortype="straight">
            <v:stroke endarrow="block"/>
          </v:shape>
        </w:pict>
      </w:r>
    </w:p>
    <w:p w:rsidR="00CA0C9F" w:rsidRDefault="00356FD6" w:rsidP="00C77DCA">
      <w:pPr>
        <w:pStyle w:val="Ttulo3"/>
        <w:rPr>
          <w:rFonts w:ascii="Arial" w:hAnsi="Arial" w:cs="Arial"/>
        </w:rPr>
      </w:pPr>
      <w:r w:rsidRPr="00356FD6">
        <w:rPr>
          <w:noProof/>
        </w:rPr>
        <w:pict>
          <v:oval id="_x0000_s1032" style="position:absolute;margin-left:194.3pt;margin-top:20.05pt;width:36.4pt;height:35.55pt;z-index:251666432" fillcolor="#4bacc6 [3208]" strokecolor="#f2f2f2 [3041]" strokeweight="3pt">
            <v:shadow on="t" type="perspective" color="#205867 [1608]" opacity=".5" offset="1pt" offset2="-1pt"/>
            <v:textbox>
              <w:txbxContent>
                <w:p w:rsidR="00600AE9" w:rsidRPr="003E0E2F" w:rsidRDefault="00600AE9">
                  <w:pPr>
                    <w:rPr>
                      <w:color w:val="FFFFFF" w:themeColor="background1"/>
                      <w:sz w:val="36"/>
                      <w:szCs w:val="36"/>
                    </w:rPr>
                  </w:pPr>
                  <w:r>
                    <w:rPr>
                      <w:color w:val="FFFFFF" w:themeColor="background1"/>
                      <w:sz w:val="36"/>
                      <w:szCs w:val="36"/>
                    </w:rPr>
                    <w:t>99</w:t>
                  </w:r>
                </w:p>
              </w:txbxContent>
            </v:textbox>
          </v:oval>
        </w:pict>
      </w:r>
    </w:p>
    <w:p w:rsidR="00CA0C9F" w:rsidRDefault="00356FD6" w:rsidP="00C77DCA">
      <w:pPr>
        <w:pStyle w:val="Ttulo3"/>
        <w:rPr>
          <w:rFonts w:ascii="Arial" w:hAnsi="Arial" w:cs="Arial"/>
        </w:rPr>
      </w:pPr>
      <w:r>
        <w:rPr>
          <w:rFonts w:ascii="Arial" w:hAnsi="Arial" w:cs="Arial"/>
          <w:noProof/>
        </w:rPr>
        <w:pict>
          <v:shape id="_x0000_s1062" type="#_x0000_t19" style="position:absolute;margin-left:230.2pt;margin-top:18.45pt;width:72.5pt;height:170.05pt;z-index:251688960" coordsize="27997,43154" adj="-7027313,5652160,6397" path="wr-15203,,27997,43200,,969,7812,43154nfewr-15203,,27997,43200,,969,7812,43154l6397,21600nsxe">
            <v:stroke endarrow="block"/>
            <v:path o:connectlocs="0,969;7812,43154;6397,21600"/>
          </v:shape>
        </w:pict>
      </w:r>
    </w:p>
    <w:p w:rsidR="00CA0C9F" w:rsidRDefault="00356FD6" w:rsidP="00C77DCA">
      <w:pPr>
        <w:pStyle w:val="Ttulo3"/>
        <w:rPr>
          <w:rFonts w:ascii="Arial" w:hAnsi="Arial" w:cs="Arial"/>
        </w:rPr>
      </w:pPr>
      <w:r>
        <w:rPr>
          <w:rFonts w:ascii="Arial" w:hAnsi="Arial" w:cs="Arial"/>
          <w:noProof/>
        </w:rPr>
        <w:pict>
          <v:shape id="_x0000_s1052" type="#_x0000_t32" style="position:absolute;margin-left:150.9pt;margin-top:.75pt;width:49pt;height:40.75pt;flip:x;z-index:251685888" o:connectortype="straight">
            <v:stroke endarrow="block"/>
          </v:shape>
        </w:pict>
      </w:r>
      <w:r>
        <w:rPr>
          <w:rFonts w:ascii="Arial" w:hAnsi="Arial" w:cs="Arial"/>
          <w:noProof/>
        </w:rPr>
        <w:pict>
          <v:shape id="_x0000_s1051" type="#_x0000_t32" style="position:absolute;margin-left:213.35pt;margin-top:6.55pt;width:0;height:20.1pt;z-index:251684864" o:connectortype="straight">
            <v:stroke endarrow="block"/>
          </v:shape>
        </w:pict>
      </w:r>
    </w:p>
    <w:p w:rsidR="00CA0C9F" w:rsidRDefault="00356FD6" w:rsidP="00C77DCA">
      <w:pPr>
        <w:pStyle w:val="Ttulo3"/>
        <w:rPr>
          <w:rFonts w:ascii="Arial" w:hAnsi="Arial" w:cs="Arial"/>
        </w:rPr>
      </w:pPr>
      <w:r w:rsidRPr="00356FD6">
        <w:rPr>
          <w:noProof/>
        </w:rPr>
        <w:pict>
          <v:oval id="_x0000_s1033" style="position:absolute;margin-left:121.25pt;margin-top:10.75pt;width:44.4pt;height:42.65pt;z-index:251667456" fillcolor="#4bacc6 [3208]" strokecolor="#f2f2f2 [3041]" strokeweight="3pt">
            <v:shadow on="t" type="perspective" color="#205867 [1608]" opacity=".5" offset="1pt" offset2="-1pt"/>
            <v:textbox>
              <w:txbxContent>
                <w:p w:rsidR="00600AE9" w:rsidRPr="00CA0C9F" w:rsidRDefault="00600AE9" w:rsidP="00226083">
                  <w:pPr>
                    <w:rPr>
                      <w:color w:val="FFFFFF" w:themeColor="background1"/>
                      <w:sz w:val="36"/>
                      <w:szCs w:val="36"/>
                    </w:rPr>
                  </w:pPr>
                  <w:r>
                    <w:rPr>
                      <w:color w:val="FFFFFF" w:themeColor="background1"/>
                      <w:sz w:val="36"/>
                      <w:szCs w:val="36"/>
                    </w:rPr>
                    <w:t>11</w:t>
                  </w:r>
                </w:p>
                <w:p w:rsidR="00600AE9" w:rsidRDefault="00600AE9"/>
              </w:txbxContent>
            </v:textbox>
          </v:oval>
        </w:pict>
      </w:r>
      <w:r w:rsidRPr="00356FD6">
        <w:rPr>
          <w:noProof/>
        </w:rPr>
        <w:pict>
          <v:oval id="_x0000_s1030" style="position:absolute;margin-left:194.3pt;margin-top:2.1pt;width:42pt;height:44.2pt;z-index:251664384" fillcolor="#4bacc6 [3208]" strokecolor="#f2f2f2 [3041]" strokeweight="3pt">
            <v:shadow on="t" type="perspective" color="#205867 [1608]" opacity=".5" offset="1pt" offset2="-1pt"/>
            <v:textbox>
              <w:txbxContent>
                <w:p w:rsidR="00600AE9" w:rsidRPr="00CA0C9F" w:rsidRDefault="00600AE9" w:rsidP="003E0E2F">
                  <w:pPr>
                    <w:rPr>
                      <w:color w:val="FFFFFF" w:themeColor="background1"/>
                      <w:sz w:val="36"/>
                      <w:szCs w:val="36"/>
                    </w:rPr>
                  </w:pPr>
                  <w:r>
                    <w:rPr>
                      <w:color w:val="FFFFFF" w:themeColor="background1"/>
                      <w:sz w:val="32"/>
                      <w:szCs w:val="32"/>
                    </w:rPr>
                    <w:t>1000000000</w:t>
                  </w:r>
                  <w:r>
                    <w:rPr>
                      <w:color w:val="FFFFFF" w:themeColor="background1"/>
                      <w:sz w:val="36"/>
                      <w:szCs w:val="36"/>
                    </w:rPr>
                    <w:t>00000</w:t>
                  </w:r>
                </w:p>
                <w:p w:rsidR="00600AE9" w:rsidRDefault="00600AE9"/>
              </w:txbxContent>
            </v:textbox>
          </v:oval>
        </w:pict>
      </w:r>
    </w:p>
    <w:p w:rsidR="00CA0C9F" w:rsidRPr="00CA0C9F" w:rsidRDefault="00CA0C9F" w:rsidP="00CA0C9F"/>
    <w:p w:rsidR="00CA0C9F" w:rsidRDefault="00356FD6" w:rsidP="00C77DCA">
      <w:pPr>
        <w:pStyle w:val="Ttulo3"/>
        <w:rPr>
          <w:rFonts w:ascii="Arial" w:hAnsi="Arial" w:cs="Arial"/>
        </w:rPr>
      </w:pPr>
      <w:r>
        <w:rPr>
          <w:rFonts w:ascii="Arial" w:hAnsi="Arial" w:cs="Arial"/>
          <w:noProof/>
        </w:rPr>
        <w:pict>
          <v:shape id="_x0000_s1075" type="#_x0000_t202" style="position:absolute;margin-left:129pt;margin-top:14.1pt;width:28.65pt;height:24pt;z-index:251697152" stroked="f">
            <v:textbox>
              <w:txbxContent>
                <w:p w:rsidR="00600AE9" w:rsidRPr="002D1075" w:rsidRDefault="00600AE9" w:rsidP="002D1075">
                  <w:pPr>
                    <w:rPr>
                      <w:sz w:val="30"/>
                      <w:szCs w:val="30"/>
                    </w:rPr>
                  </w:pPr>
                  <w:r>
                    <w:rPr>
                      <w:sz w:val="30"/>
                      <w:szCs w:val="30"/>
                    </w:rPr>
                    <w:t>5</w:t>
                  </w:r>
                </w:p>
              </w:txbxContent>
            </v:textbox>
          </v:shape>
        </w:pict>
      </w:r>
      <w:r>
        <w:rPr>
          <w:rFonts w:ascii="Arial" w:hAnsi="Arial" w:cs="Arial"/>
          <w:noProof/>
        </w:rPr>
        <w:pict>
          <v:shape id="_x0000_s1074" type="#_x0000_t202" style="position:absolute;margin-left:236.3pt;margin-top:13pt;width:28.65pt;height:24pt;z-index:251696128" stroked="f">
            <v:textbox>
              <w:txbxContent>
                <w:p w:rsidR="00600AE9" w:rsidRPr="002D1075" w:rsidRDefault="00600AE9" w:rsidP="002D1075">
                  <w:pPr>
                    <w:rPr>
                      <w:sz w:val="30"/>
                      <w:szCs w:val="30"/>
                    </w:rPr>
                  </w:pPr>
                  <w:r>
                    <w:rPr>
                      <w:sz w:val="30"/>
                      <w:szCs w:val="30"/>
                    </w:rPr>
                    <w:t>4</w:t>
                  </w:r>
                </w:p>
              </w:txbxContent>
            </v:textbox>
          </v:shape>
        </w:pict>
      </w:r>
      <w:r w:rsidRPr="00356FD6">
        <w:rPr>
          <w:noProof/>
        </w:rPr>
        <w:pict>
          <v:oval id="_x0000_s1027" style="position:absolute;margin-left:157.65pt;margin-top:14.1pt;width:47.9pt;height:48.3pt;z-index:251661312" fillcolor="#4bacc6 [3208]" strokecolor="#f2f2f2 [3041]" strokeweight="3pt">
            <v:shadow on="t" type="perspective" color="#205867 [1608]" opacity=".5" offset="1pt" offset2="-1pt"/>
            <v:textbox>
              <w:txbxContent>
                <w:p w:rsidR="00600AE9" w:rsidRPr="00226083" w:rsidRDefault="00600AE9">
                  <w:pPr>
                    <w:rPr>
                      <w:color w:val="FFFFFF" w:themeColor="background1"/>
                      <w:sz w:val="36"/>
                      <w:szCs w:val="36"/>
                    </w:rPr>
                  </w:pPr>
                  <w:r>
                    <w:rPr>
                      <w:color w:val="FFFFFF" w:themeColor="background1"/>
                      <w:sz w:val="36"/>
                      <w:szCs w:val="36"/>
                    </w:rPr>
                    <w:t>1222</w:t>
                  </w:r>
                </w:p>
              </w:txbxContent>
            </v:textbox>
          </v:oval>
        </w:pict>
      </w:r>
      <w:r w:rsidRPr="00356FD6">
        <w:rPr>
          <w:noProof/>
        </w:rPr>
        <w:pict>
          <v:shape id="_x0000_s1053" type="#_x0000_t32" style="position:absolute;margin-left:150.9pt;margin-top:3.4pt;width:14.75pt;height:19.95pt;z-index:251686912" o:connectortype="straight">
            <v:stroke endarrow="block"/>
          </v:shape>
        </w:pict>
      </w:r>
      <w:r w:rsidRPr="00356FD6">
        <w:rPr>
          <w:noProof/>
        </w:rPr>
        <w:pict>
          <v:shape id="_x0000_s1067" type="#_x0000_t19" style="position:absolute;margin-left:132.9pt;margin-top:-23.55pt;width:57.9pt;height:130.95pt;rotation:3877908fd;flip:x;z-index:251691008" coordsize="24580,21600" adj="-6417945,,2980" path="wr-18620,,24580,43200,,207,24580,21600nfewr-18620,,24580,43200,,207,24580,21600l2980,21600nsxe">
            <v:stroke endarrow="block"/>
            <v:path o:connectlocs="0,207;24580,21600;2980,21600"/>
          </v:shape>
        </w:pict>
      </w:r>
    </w:p>
    <w:p w:rsidR="00CA0C9F" w:rsidRDefault="00CA0C9F" w:rsidP="00C77DCA">
      <w:pPr>
        <w:pStyle w:val="Ttulo3"/>
        <w:rPr>
          <w:rFonts w:ascii="Arial" w:hAnsi="Arial" w:cs="Arial"/>
        </w:rPr>
      </w:pPr>
    </w:p>
    <w:p w:rsidR="00CA0C9F" w:rsidRDefault="00356FD6" w:rsidP="00C77DCA">
      <w:pPr>
        <w:pStyle w:val="Ttulo3"/>
        <w:rPr>
          <w:rFonts w:ascii="Arial" w:hAnsi="Arial" w:cs="Arial"/>
        </w:rPr>
      </w:pPr>
      <w:r>
        <w:rPr>
          <w:rFonts w:ascii="Arial" w:hAnsi="Arial" w:cs="Arial"/>
          <w:noProof/>
        </w:rPr>
        <w:pict>
          <v:shape id="_x0000_s1054" type="#_x0000_t32" style="position:absolute;margin-left:189.95pt;margin-top:18.1pt;width:15.6pt;height:22.1pt;z-index:251687936" o:connectortype="straight">
            <v:stroke endarrow="block"/>
          </v:shape>
        </w:pict>
      </w:r>
    </w:p>
    <w:p w:rsidR="00CA0C9F" w:rsidRPr="00CA0C9F" w:rsidRDefault="00356FD6" w:rsidP="00CA0C9F">
      <w:r>
        <w:rPr>
          <w:noProof/>
        </w:rPr>
        <w:pict>
          <v:shape id="_x0000_s1063" type="#_x0000_t32" style="position:absolute;margin-left:157.65pt;margin-top:42.25pt;width:42.25pt;height:11.15pt;flip:x;z-index:251689984" o:connectortype="straight">
            <v:stroke endarrow="block"/>
          </v:shape>
        </w:pict>
      </w:r>
      <w:r>
        <w:rPr>
          <w:noProof/>
        </w:rPr>
        <w:pict>
          <v:oval id="_x0000_s1036" style="position:absolute;margin-left:121.5pt;margin-top:42.25pt;width:44.15pt;height:40.65pt;z-index:251670528" fillcolor="#4bacc6 [3208]" strokecolor="#f2f2f2 [3041]" strokeweight="3pt">
            <v:shadow on="t" type="perspective" color="#205867 [1608]" opacity=".5" offset="1pt" offset2="-1pt"/>
            <v:textbox>
              <w:txbxContent>
                <w:p w:rsidR="00600AE9" w:rsidRPr="00CA0C9F" w:rsidRDefault="00600AE9" w:rsidP="005F7668">
                  <w:pPr>
                    <w:rPr>
                      <w:color w:val="FFFFFF" w:themeColor="background1"/>
                      <w:sz w:val="36"/>
                      <w:szCs w:val="36"/>
                    </w:rPr>
                  </w:pPr>
                  <w:r>
                    <w:rPr>
                      <w:color w:val="FFFFFF" w:themeColor="background1"/>
                      <w:sz w:val="36"/>
                      <w:szCs w:val="36"/>
                    </w:rPr>
                    <w:t>14</w:t>
                  </w:r>
                </w:p>
                <w:p w:rsidR="00600AE9" w:rsidRDefault="00600AE9"/>
              </w:txbxContent>
            </v:textbox>
          </v:oval>
        </w:pict>
      </w:r>
      <w:r>
        <w:rPr>
          <w:noProof/>
        </w:rPr>
        <w:pict>
          <v:oval id="_x0000_s1031" style="position:absolute;margin-left:199.9pt;margin-top:7.25pt;width:46.85pt;height:46.15pt;z-index:251665408" fillcolor="#4bacc6 [3208]" strokecolor="#f2f2f2 [3041]" strokeweight="3pt">
            <v:shadow on="t" type="perspective" color="#205867 [1608]" opacity=".5" offset="1pt" offset2="-1pt"/>
            <v:textbox>
              <w:txbxContent>
                <w:p w:rsidR="00600AE9" w:rsidRPr="00CA0C9F" w:rsidRDefault="00600AE9" w:rsidP="00226083">
                  <w:pPr>
                    <w:rPr>
                      <w:color w:val="FFFFFF" w:themeColor="background1"/>
                      <w:sz w:val="36"/>
                      <w:szCs w:val="36"/>
                    </w:rPr>
                  </w:pPr>
                  <w:r>
                    <w:rPr>
                      <w:color w:val="FFFFFF" w:themeColor="background1"/>
                      <w:sz w:val="36"/>
                      <w:szCs w:val="36"/>
                    </w:rPr>
                    <w:t>13</w:t>
                  </w:r>
                </w:p>
                <w:p w:rsidR="00600AE9" w:rsidRPr="00226083" w:rsidRDefault="00600AE9" w:rsidP="00226083"/>
              </w:txbxContent>
            </v:textbox>
          </v:oval>
        </w:pict>
      </w:r>
    </w:p>
    <w:p w:rsidR="00E203C7" w:rsidRDefault="00E203C7" w:rsidP="00C77DCA">
      <w:pPr>
        <w:pStyle w:val="Ttulo3"/>
        <w:rPr>
          <w:rFonts w:ascii="Arial" w:hAnsi="Arial" w:cs="Arial"/>
        </w:rPr>
      </w:pPr>
    </w:p>
    <w:p w:rsidR="00C77DCA" w:rsidRPr="00C77DCA" w:rsidRDefault="00C77DCA" w:rsidP="00C77DCA">
      <w:pPr>
        <w:pStyle w:val="Ttulo3"/>
        <w:rPr>
          <w:rFonts w:ascii="Arial" w:hAnsi="Arial" w:cs="Arial"/>
        </w:rPr>
      </w:pPr>
      <w:bookmarkStart w:id="48" w:name="_Toc518544032"/>
      <w:r w:rsidRPr="00C77DCA">
        <w:rPr>
          <w:rFonts w:ascii="Arial" w:hAnsi="Arial" w:cs="Arial"/>
        </w:rPr>
        <w:t>Información sobre el grafo</w:t>
      </w:r>
      <w:bookmarkEnd w:id="48"/>
    </w:p>
    <w:p w:rsidR="00C77DCA" w:rsidRPr="00C77DCA" w:rsidRDefault="00C77DCA" w:rsidP="00C77DCA">
      <w:pPr>
        <w:rPr>
          <w:rFonts w:ascii="Arial" w:hAnsi="Arial" w:cs="Arial"/>
        </w:rPr>
      </w:pPr>
    </w:p>
    <w:p w:rsidR="00C77DCA" w:rsidRPr="00C77DCA" w:rsidRDefault="00C77DCA" w:rsidP="00C77DCA">
      <w:pPr>
        <w:rPr>
          <w:rFonts w:ascii="Arial" w:hAnsi="Arial" w:cs="Arial"/>
        </w:rPr>
      </w:pPr>
      <w:r w:rsidRPr="00C77DCA">
        <w:rPr>
          <w:rFonts w:ascii="Arial" w:hAnsi="Arial" w:cs="Arial"/>
        </w:rPr>
        <w:t>Número de aristas del grafo : E = 1</w:t>
      </w:r>
      <w:r w:rsidR="00036942">
        <w:rPr>
          <w:rFonts w:ascii="Arial" w:hAnsi="Arial" w:cs="Arial"/>
        </w:rPr>
        <w:t>8</w:t>
      </w:r>
    </w:p>
    <w:p w:rsidR="00C77DCA" w:rsidRPr="00C77DCA" w:rsidRDefault="00C77DCA" w:rsidP="00C77DCA">
      <w:pPr>
        <w:rPr>
          <w:rFonts w:ascii="Arial" w:hAnsi="Arial" w:cs="Arial"/>
        </w:rPr>
      </w:pPr>
      <w:r w:rsidRPr="00C77DCA">
        <w:rPr>
          <w:rFonts w:ascii="Arial" w:hAnsi="Arial" w:cs="Arial"/>
        </w:rPr>
        <w:t>Número de nodos del grafo : V = 1</w:t>
      </w:r>
      <w:r w:rsidR="00036942">
        <w:rPr>
          <w:rFonts w:ascii="Arial" w:hAnsi="Arial" w:cs="Arial"/>
        </w:rPr>
        <w:t>4</w:t>
      </w:r>
    </w:p>
    <w:p w:rsidR="00C77DCA" w:rsidRPr="00C77DCA" w:rsidRDefault="00C77DCA" w:rsidP="00C77DCA">
      <w:pPr>
        <w:rPr>
          <w:rFonts w:ascii="Arial" w:hAnsi="Arial" w:cs="Arial"/>
        </w:rPr>
      </w:pPr>
      <w:r w:rsidRPr="00C77DCA">
        <w:rPr>
          <w:rFonts w:ascii="Arial" w:hAnsi="Arial" w:cs="Arial"/>
        </w:rPr>
        <w:t>Número de nodos condición : C = 5</w:t>
      </w:r>
    </w:p>
    <w:p w:rsidR="00C77DCA" w:rsidRPr="00C77DCA" w:rsidRDefault="00C77DCA" w:rsidP="00C77DCA">
      <w:pPr>
        <w:rPr>
          <w:rFonts w:ascii="Arial" w:hAnsi="Arial" w:cs="Arial"/>
        </w:rPr>
      </w:pPr>
    </w:p>
    <w:p w:rsidR="00C77DCA" w:rsidRPr="00C77DCA" w:rsidRDefault="00C77DCA" w:rsidP="00C77DCA">
      <w:pPr>
        <w:pStyle w:val="Ttulo3"/>
        <w:rPr>
          <w:rFonts w:ascii="Arial" w:hAnsi="Arial" w:cs="Arial"/>
        </w:rPr>
      </w:pPr>
      <w:bookmarkStart w:id="49" w:name="_Toc518544033"/>
      <w:r w:rsidRPr="00C77DCA">
        <w:rPr>
          <w:rFonts w:ascii="Arial" w:hAnsi="Arial" w:cs="Arial"/>
        </w:rPr>
        <w:t>Caminos independientes del grafo</w:t>
      </w:r>
      <w:bookmarkEnd w:id="49"/>
    </w:p>
    <w:p w:rsidR="00C77DCA" w:rsidRPr="00C77DCA" w:rsidRDefault="00C77DCA" w:rsidP="00C77DCA">
      <w:pPr>
        <w:rPr>
          <w:rFonts w:ascii="Arial" w:hAnsi="Arial" w:cs="Arial"/>
        </w:rPr>
      </w:pPr>
    </w:p>
    <w:p w:rsidR="00C77DCA" w:rsidRPr="00C77DCA" w:rsidRDefault="00036942" w:rsidP="00C77DCA">
      <w:pPr>
        <w:rPr>
          <w:rFonts w:ascii="Arial" w:hAnsi="Arial" w:cs="Arial"/>
        </w:rPr>
      </w:pPr>
      <w:r>
        <w:rPr>
          <w:rFonts w:ascii="Arial" w:hAnsi="Arial" w:cs="Arial"/>
        </w:rPr>
        <w:t>1-  1,2,3,4,5,6,7,8,9,14</w:t>
      </w:r>
    </w:p>
    <w:p w:rsidR="00C77DCA" w:rsidRPr="00C77DCA" w:rsidRDefault="00C77DCA" w:rsidP="00C77DCA">
      <w:pPr>
        <w:rPr>
          <w:rFonts w:ascii="Arial" w:hAnsi="Arial" w:cs="Arial"/>
        </w:rPr>
      </w:pPr>
      <w:r w:rsidRPr="00C77DCA">
        <w:rPr>
          <w:rFonts w:ascii="Arial" w:hAnsi="Arial" w:cs="Arial"/>
        </w:rPr>
        <w:t>2- 1</w:t>
      </w:r>
      <w:r w:rsidR="00036942">
        <w:rPr>
          <w:rFonts w:ascii="Arial" w:hAnsi="Arial" w:cs="Arial"/>
        </w:rPr>
        <w:t>,2,3,4,5,6,7,8,10,11,12,13,14</w:t>
      </w:r>
    </w:p>
    <w:p w:rsidR="00C77DCA" w:rsidRPr="00C77DCA" w:rsidRDefault="00C77DCA" w:rsidP="00C77DCA">
      <w:pPr>
        <w:rPr>
          <w:rFonts w:ascii="Arial" w:hAnsi="Arial" w:cs="Arial"/>
        </w:rPr>
      </w:pPr>
      <w:r w:rsidRPr="00C77DCA">
        <w:rPr>
          <w:rFonts w:ascii="Arial" w:hAnsi="Arial" w:cs="Arial"/>
        </w:rPr>
        <w:t>3</w:t>
      </w:r>
      <w:r w:rsidR="00036942">
        <w:rPr>
          <w:rFonts w:ascii="Arial" w:hAnsi="Arial" w:cs="Arial"/>
        </w:rPr>
        <w:t>- 1,2,3,4,5,6,7,8,10,11,13,14</w:t>
      </w:r>
    </w:p>
    <w:p w:rsidR="00C77DCA" w:rsidRPr="00C77DCA" w:rsidRDefault="00036942" w:rsidP="00C77DCA">
      <w:pPr>
        <w:rPr>
          <w:rFonts w:ascii="Arial" w:hAnsi="Arial" w:cs="Arial"/>
        </w:rPr>
      </w:pPr>
      <w:r>
        <w:rPr>
          <w:rFonts w:ascii="Arial" w:hAnsi="Arial" w:cs="Arial"/>
        </w:rPr>
        <w:t>4- 1,2,3,4,5,6,7,8,10,13,14</w:t>
      </w:r>
    </w:p>
    <w:p w:rsidR="00C77DCA" w:rsidRPr="00C77DCA" w:rsidRDefault="00036942" w:rsidP="00C77DCA">
      <w:pPr>
        <w:rPr>
          <w:rFonts w:ascii="Arial" w:hAnsi="Arial" w:cs="Arial"/>
        </w:rPr>
      </w:pPr>
      <w:r>
        <w:rPr>
          <w:rFonts w:ascii="Arial" w:hAnsi="Arial" w:cs="Arial"/>
        </w:rPr>
        <w:t>5- 1,2,3,4,5,6,8,9,14</w:t>
      </w:r>
    </w:p>
    <w:p w:rsidR="00C77DCA" w:rsidRPr="00C77DCA" w:rsidRDefault="00C77DCA" w:rsidP="00C77DCA">
      <w:pPr>
        <w:rPr>
          <w:rFonts w:ascii="Arial" w:hAnsi="Arial" w:cs="Arial"/>
          <w:u w:val="single"/>
        </w:rPr>
      </w:pPr>
      <w:r w:rsidRPr="00C77DCA">
        <w:rPr>
          <w:rFonts w:ascii="Arial" w:hAnsi="Arial" w:cs="Arial"/>
        </w:rPr>
        <w:t>6- 1,2,3,4,5,6,8,10,13,14</w:t>
      </w:r>
    </w:p>
    <w:p w:rsidR="00C77DCA" w:rsidRPr="00C77DCA" w:rsidRDefault="00C77DCA" w:rsidP="00C77DCA">
      <w:pPr>
        <w:rPr>
          <w:rFonts w:ascii="Arial" w:hAnsi="Arial" w:cs="Arial"/>
        </w:rPr>
      </w:pPr>
    </w:p>
    <w:p w:rsidR="00C77DCA" w:rsidRPr="00C77DCA" w:rsidRDefault="00C77DCA" w:rsidP="00C77DCA">
      <w:pPr>
        <w:rPr>
          <w:rFonts w:ascii="Arial" w:hAnsi="Arial" w:cs="Arial"/>
        </w:rPr>
      </w:pPr>
      <w:r w:rsidRPr="00C77DCA">
        <w:rPr>
          <w:rFonts w:ascii="Arial" w:hAnsi="Arial" w:cs="Arial"/>
        </w:rPr>
        <w:t>Como se puede observar el numero de caminos independientes hallados en el grafo</w:t>
      </w:r>
    </w:p>
    <w:p w:rsidR="00C77DCA" w:rsidRPr="00C77DCA" w:rsidRDefault="00C77DCA" w:rsidP="00C77DCA">
      <w:pPr>
        <w:rPr>
          <w:rFonts w:ascii="Arial" w:hAnsi="Arial" w:cs="Arial"/>
        </w:rPr>
      </w:pPr>
      <w:r w:rsidRPr="00C77DCA">
        <w:rPr>
          <w:rFonts w:ascii="Arial" w:hAnsi="Arial" w:cs="Arial"/>
        </w:rPr>
        <w:t>coincide con el numero de regiones mostradas en la imagen.</w:t>
      </w:r>
    </w:p>
    <w:p w:rsidR="00C77DCA" w:rsidRPr="00C77DCA" w:rsidRDefault="00C77DCA" w:rsidP="00C77DCA">
      <w:pPr>
        <w:rPr>
          <w:rFonts w:ascii="Arial" w:hAnsi="Arial" w:cs="Arial"/>
        </w:rPr>
      </w:pPr>
    </w:p>
    <w:p w:rsidR="00C77DCA" w:rsidRPr="00C77DCA" w:rsidRDefault="00C77DCA" w:rsidP="00C77DCA">
      <w:pPr>
        <w:pStyle w:val="Ttulo3"/>
        <w:rPr>
          <w:rFonts w:ascii="Arial" w:hAnsi="Arial" w:cs="Arial"/>
        </w:rPr>
      </w:pPr>
      <w:bookmarkStart w:id="50" w:name="_Toc518544034"/>
      <w:r w:rsidRPr="00C77DCA">
        <w:rPr>
          <w:rFonts w:ascii="Arial" w:hAnsi="Arial" w:cs="Arial"/>
        </w:rPr>
        <w:t>Complejidad ciclomática del grafo</w:t>
      </w:r>
      <w:bookmarkEnd w:id="50"/>
    </w:p>
    <w:p w:rsidR="00C77DCA" w:rsidRPr="00C77DCA" w:rsidRDefault="00C77DCA" w:rsidP="00C77DCA">
      <w:pPr>
        <w:rPr>
          <w:rFonts w:ascii="Arial" w:hAnsi="Arial" w:cs="Arial"/>
        </w:rPr>
      </w:pPr>
    </w:p>
    <w:p w:rsidR="00C77DCA" w:rsidRPr="00C77DCA" w:rsidRDefault="00C77DCA" w:rsidP="00C77DCA">
      <w:pPr>
        <w:rPr>
          <w:rFonts w:ascii="Arial" w:hAnsi="Arial" w:cs="Arial"/>
        </w:rPr>
      </w:pPr>
      <w:r w:rsidRPr="00C77DCA">
        <w:rPr>
          <w:rFonts w:ascii="Arial" w:hAnsi="Arial" w:cs="Arial"/>
        </w:rPr>
        <w:t>V(G) : E - V + 2 = 1</w:t>
      </w:r>
      <w:r w:rsidR="00036942">
        <w:rPr>
          <w:rFonts w:ascii="Arial" w:hAnsi="Arial" w:cs="Arial"/>
        </w:rPr>
        <w:t>8</w:t>
      </w:r>
      <w:r w:rsidRPr="00C77DCA">
        <w:rPr>
          <w:rFonts w:ascii="Arial" w:hAnsi="Arial" w:cs="Arial"/>
        </w:rPr>
        <w:t xml:space="preserve"> - 1</w:t>
      </w:r>
      <w:r w:rsidR="00036942">
        <w:rPr>
          <w:rFonts w:ascii="Arial" w:hAnsi="Arial" w:cs="Arial"/>
        </w:rPr>
        <w:t>4</w:t>
      </w:r>
      <w:r w:rsidRPr="00C77DCA">
        <w:rPr>
          <w:rFonts w:ascii="Arial" w:hAnsi="Arial" w:cs="Arial"/>
        </w:rPr>
        <w:t xml:space="preserve"> + 2 = 6 (Calculo de CC )</w:t>
      </w:r>
    </w:p>
    <w:p w:rsidR="00C77DCA" w:rsidRPr="00C77DCA" w:rsidRDefault="00C77DCA" w:rsidP="00C77DCA">
      <w:pPr>
        <w:rPr>
          <w:rFonts w:ascii="Arial" w:hAnsi="Arial" w:cs="Arial"/>
        </w:rPr>
      </w:pPr>
      <w:r w:rsidRPr="00C77DCA">
        <w:rPr>
          <w:rFonts w:ascii="Arial" w:hAnsi="Arial" w:cs="Arial"/>
        </w:rPr>
        <w:t>V(G) : número de regiones = 6 (Calculo de CC solo en grafos planares )</w:t>
      </w:r>
    </w:p>
    <w:p w:rsidR="00C77DCA" w:rsidRPr="00C77DCA" w:rsidRDefault="00C77DCA" w:rsidP="00C77DCA">
      <w:pPr>
        <w:rPr>
          <w:rFonts w:ascii="Arial" w:hAnsi="Arial" w:cs="Arial"/>
        </w:rPr>
      </w:pPr>
      <w:r w:rsidRPr="00C77DCA">
        <w:rPr>
          <w:rFonts w:ascii="Arial" w:hAnsi="Arial" w:cs="Arial"/>
        </w:rPr>
        <w:t>V(G) = C + 1 = 5 + 1 = 6 (Calculo de CC conociendo las instrucciones predicado)</w:t>
      </w:r>
    </w:p>
    <w:p w:rsidR="00C77DCA" w:rsidRPr="00C77DCA" w:rsidRDefault="00C77DCA" w:rsidP="00C77DCA">
      <w:pPr>
        <w:rPr>
          <w:rFonts w:ascii="Arial" w:hAnsi="Arial" w:cs="Arial"/>
        </w:rPr>
      </w:pPr>
    </w:p>
    <w:p w:rsidR="00C77DCA" w:rsidRPr="00C77DCA" w:rsidRDefault="00C77DCA" w:rsidP="00C77DCA">
      <w:pPr>
        <w:rPr>
          <w:rFonts w:ascii="Arial" w:hAnsi="Arial" w:cs="Arial"/>
        </w:rPr>
      </w:pPr>
      <w:r w:rsidRPr="00C77DCA">
        <w:rPr>
          <w:rFonts w:ascii="Arial" w:hAnsi="Arial" w:cs="Arial"/>
        </w:rPr>
        <w:t>A partir de estos cálculos podemos concluir que la complejidad ciclomatica de esta</w:t>
      </w:r>
    </w:p>
    <w:p w:rsidR="00C77DCA" w:rsidRPr="00C77DCA" w:rsidRDefault="00C77DCA" w:rsidP="00C77DCA">
      <w:pPr>
        <w:rPr>
          <w:rFonts w:ascii="Arial" w:hAnsi="Arial" w:cs="Arial"/>
        </w:rPr>
      </w:pPr>
      <w:r w:rsidRPr="00C77DCA">
        <w:rPr>
          <w:rFonts w:ascii="Arial" w:hAnsi="Arial" w:cs="Arial"/>
        </w:rPr>
        <w:t>pieza de software es de 6. A partir de esto podemos determinar que la cantidad de</w:t>
      </w:r>
    </w:p>
    <w:p w:rsidR="00C77DCA" w:rsidRPr="00C77DCA" w:rsidRDefault="00C77DCA" w:rsidP="00C77DCA">
      <w:pPr>
        <w:rPr>
          <w:rFonts w:ascii="Arial" w:hAnsi="Arial" w:cs="Arial"/>
        </w:rPr>
      </w:pPr>
      <w:r w:rsidRPr="00C77DCA">
        <w:rPr>
          <w:rFonts w:ascii="Arial" w:hAnsi="Arial" w:cs="Arial"/>
        </w:rPr>
        <w:t>pruebas que habría que realizarle a este método son 6.</w:t>
      </w:r>
    </w:p>
    <w:p w:rsidR="00B647B4" w:rsidRDefault="00B647B4" w:rsidP="00B647B4">
      <w:pPr>
        <w:jc w:val="center"/>
      </w:pPr>
    </w:p>
    <w:p w:rsidR="00C77DCA" w:rsidRDefault="00C77DCA" w:rsidP="00B647B4">
      <w:pPr>
        <w:jc w:val="center"/>
      </w:pPr>
    </w:p>
    <w:p w:rsidR="004A4AAC" w:rsidRDefault="00C77DCA" w:rsidP="00C77DCA">
      <w:pPr>
        <w:pStyle w:val="Ttulo2"/>
        <w:rPr>
          <w:rFonts w:ascii="Arial" w:hAnsi="Arial" w:cs="Arial"/>
        </w:rPr>
      </w:pPr>
      <w:bookmarkStart w:id="51" w:name="_Toc518544035"/>
      <w:r w:rsidRPr="00C77DCA">
        <w:rPr>
          <w:rFonts w:ascii="Arial" w:hAnsi="Arial" w:cs="Arial"/>
        </w:rPr>
        <w:t>Programa de testeo para verificar los cálculos anteriores</w:t>
      </w:r>
      <w:bookmarkEnd w:id="51"/>
    </w:p>
    <w:p w:rsidR="004A4AAC" w:rsidRPr="004A4AAC" w:rsidRDefault="00E203C7" w:rsidP="004A4AAC">
      <w:r>
        <w:rPr>
          <w:noProof/>
        </w:rPr>
        <w:drawing>
          <wp:anchor distT="0" distB="0" distL="114300" distR="114300" simplePos="0" relativeHeight="251659264" behindDoc="1" locked="0" layoutInCell="1" allowOverlap="1">
            <wp:simplePos x="0" y="0"/>
            <wp:positionH relativeFrom="column">
              <wp:posOffset>6985</wp:posOffset>
            </wp:positionH>
            <wp:positionV relativeFrom="paragraph">
              <wp:posOffset>510540</wp:posOffset>
            </wp:positionV>
            <wp:extent cx="5709285" cy="2896870"/>
            <wp:effectExtent l="19050" t="0" r="5715" b="0"/>
            <wp:wrapTight wrapText="bothSides">
              <wp:wrapPolygon edited="0">
                <wp:start x="-72" y="0"/>
                <wp:lineTo x="-72" y="21448"/>
                <wp:lineTo x="21622" y="21448"/>
                <wp:lineTo x="21622" y="0"/>
                <wp:lineTo x="-72" y="0"/>
              </wp:wrapPolygon>
            </wp:wrapTight>
            <wp:docPr id="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9285" cy="2896870"/>
                    </a:xfrm>
                    <a:prstGeom prst="rect">
                      <a:avLst/>
                    </a:prstGeom>
                    <a:noFill/>
                    <a:ln>
                      <a:noFill/>
                    </a:ln>
                  </pic:spPr>
                </pic:pic>
              </a:graphicData>
            </a:graphic>
          </wp:anchor>
        </w:drawing>
      </w:r>
    </w:p>
    <w:p w:rsidR="007B7F20" w:rsidRDefault="007B7F20" w:rsidP="004A4AAC">
      <w:pPr>
        <w:pStyle w:val="Ttulo2"/>
        <w:rPr>
          <w:rFonts w:ascii="Arial" w:hAnsi="Arial" w:cs="Arial"/>
        </w:rPr>
      </w:pPr>
    </w:p>
    <w:p w:rsidR="00E203C7" w:rsidRDefault="00E203C7" w:rsidP="004A4AAC">
      <w:pPr>
        <w:spacing w:after="0" w:line="240" w:lineRule="auto"/>
        <w:rPr>
          <w:rFonts w:ascii="Arial" w:hAnsi="Arial" w:cs="Arial"/>
          <w:color w:val="000000" w:themeColor="text1"/>
        </w:rPr>
      </w:pPr>
    </w:p>
    <w:p w:rsidR="00E203C7" w:rsidRDefault="00E203C7" w:rsidP="004A4AAC">
      <w:pPr>
        <w:spacing w:after="0" w:line="240" w:lineRule="auto"/>
        <w:rPr>
          <w:rFonts w:ascii="Arial" w:hAnsi="Arial" w:cs="Arial"/>
          <w:color w:val="000000" w:themeColor="text1"/>
        </w:rPr>
      </w:pPr>
    </w:p>
    <w:tbl>
      <w:tblPr>
        <w:tblpPr w:leftFromText="141" w:rightFromText="141" w:vertAnchor="text" w:horzAnchor="margin" w:tblpXSpec="center" w:tblpY="7407"/>
        <w:tblW w:w="101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tblPr>
      <w:tblGrid>
        <w:gridCol w:w="893"/>
        <w:gridCol w:w="906"/>
        <w:gridCol w:w="823"/>
        <w:gridCol w:w="829"/>
        <w:gridCol w:w="870"/>
        <w:gridCol w:w="924"/>
        <w:gridCol w:w="955"/>
        <w:gridCol w:w="3936"/>
      </w:tblGrid>
      <w:tr w:rsidR="007B7F20" w:rsidTr="000A5016">
        <w:trPr>
          <w:trHeight w:val="917"/>
        </w:trPr>
        <w:tc>
          <w:tcPr>
            <w:tcW w:w="893" w:type="dxa"/>
            <w:tcBorders>
              <w:top w:val="single" w:sz="2" w:space="0" w:color="000000"/>
              <w:left w:val="single" w:sz="2" w:space="0" w:color="000000"/>
              <w:bottom w:val="single" w:sz="2" w:space="0" w:color="000000"/>
            </w:tcBorders>
            <w:shd w:val="clear" w:color="auto" w:fill="auto"/>
            <w:tcMar>
              <w:left w:w="54" w:type="dxa"/>
            </w:tcMar>
          </w:tcPr>
          <w:p w:rsidR="007B7F20" w:rsidRDefault="007B7F20" w:rsidP="000A5016">
            <w:pPr>
              <w:pStyle w:val="TableContents"/>
              <w:pageBreakBefore/>
              <w:rPr>
                <w:rFonts w:ascii="Consolas" w:hAnsi="Consolas" w:cs="Consolas"/>
                <w:sz w:val="24"/>
                <w:szCs w:val="24"/>
              </w:rPr>
            </w:pPr>
            <w:r>
              <w:rPr>
                <w:rFonts w:ascii="Consolas" w:hAnsi="Consolas" w:cs="Consolas"/>
                <w:sz w:val="24"/>
                <w:szCs w:val="24"/>
              </w:rPr>
              <w:lastRenderedPageBreak/>
              <w:t>Caso</w:t>
            </w:r>
          </w:p>
        </w:tc>
        <w:tc>
          <w:tcPr>
            <w:tcW w:w="906" w:type="dxa"/>
            <w:tcBorders>
              <w:top w:val="single" w:sz="2" w:space="0" w:color="000000"/>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Valor</w:t>
            </w:r>
          </w:p>
          <w:p w:rsidR="007B7F20" w:rsidRDefault="007B7F20" w:rsidP="000A5016">
            <w:pPr>
              <w:pStyle w:val="TableContents"/>
              <w:rPr>
                <w:rFonts w:ascii="Consolas" w:hAnsi="Consolas" w:cs="Consolas"/>
                <w:sz w:val="24"/>
                <w:szCs w:val="24"/>
              </w:rPr>
            </w:pPr>
            <w:r>
              <w:rPr>
                <w:rFonts w:ascii="Consolas" w:hAnsi="Consolas" w:cs="Consolas"/>
                <w:sz w:val="24"/>
                <w:szCs w:val="24"/>
              </w:rPr>
              <w:t>op1</w:t>
            </w:r>
          </w:p>
        </w:tc>
        <w:tc>
          <w:tcPr>
            <w:tcW w:w="823" w:type="dxa"/>
            <w:tcBorders>
              <w:top w:val="single" w:sz="2" w:space="0" w:color="000000"/>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Cond. 6</w:t>
            </w:r>
          </w:p>
        </w:tc>
        <w:tc>
          <w:tcPr>
            <w:tcW w:w="829" w:type="dxa"/>
            <w:tcBorders>
              <w:top w:val="single" w:sz="2" w:space="0" w:color="000000"/>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Cond. 7</w:t>
            </w:r>
          </w:p>
        </w:tc>
        <w:tc>
          <w:tcPr>
            <w:tcW w:w="870" w:type="dxa"/>
            <w:tcBorders>
              <w:top w:val="single" w:sz="2" w:space="0" w:color="000000"/>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Cond. 9</w:t>
            </w:r>
          </w:p>
        </w:tc>
        <w:tc>
          <w:tcPr>
            <w:tcW w:w="924" w:type="dxa"/>
            <w:tcBorders>
              <w:top w:val="single" w:sz="2" w:space="0" w:color="000000"/>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Cond. 11</w:t>
            </w:r>
          </w:p>
        </w:tc>
        <w:tc>
          <w:tcPr>
            <w:tcW w:w="955" w:type="dxa"/>
            <w:tcBorders>
              <w:top w:val="single" w:sz="2" w:space="0" w:color="000000"/>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Cond. 13</w:t>
            </w:r>
          </w:p>
        </w:tc>
        <w:tc>
          <w:tcPr>
            <w:tcW w:w="393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Camino</w:t>
            </w:r>
          </w:p>
        </w:tc>
      </w:tr>
      <w:tr w:rsidR="007B7F20" w:rsidTr="000A5016">
        <w:trPr>
          <w:trHeight w:val="449"/>
        </w:trPr>
        <w:tc>
          <w:tcPr>
            <w:tcW w:w="89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1</w:t>
            </w:r>
          </w:p>
        </w:tc>
        <w:tc>
          <w:tcPr>
            <w:tcW w:w="906"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1</w:t>
            </w:r>
          </w:p>
        </w:tc>
        <w:tc>
          <w:tcPr>
            <w:tcW w:w="82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829"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870"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V</w:t>
            </w:r>
          </w:p>
        </w:tc>
        <w:tc>
          <w:tcPr>
            <w:tcW w:w="924"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w:t>
            </w:r>
          </w:p>
        </w:tc>
        <w:tc>
          <w:tcPr>
            <w:tcW w:w="955"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V</w:t>
            </w:r>
          </w:p>
        </w:tc>
        <w:tc>
          <w:tcPr>
            <w:tcW w:w="3936" w:type="dxa"/>
            <w:tcBorders>
              <w:left w:val="single" w:sz="2" w:space="0" w:color="000000"/>
              <w:bottom w:val="single" w:sz="2" w:space="0" w:color="000000"/>
              <w:right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1,2,3,4,5,6,7,9,10,13,2, 14</w:t>
            </w:r>
          </w:p>
        </w:tc>
      </w:tr>
      <w:tr w:rsidR="007B7F20" w:rsidTr="000A5016">
        <w:trPr>
          <w:trHeight w:val="449"/>
        </w:trPr>
        <w:tc>
          <w:tcPr>
            <w:tcW w:w="89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2</w:t>
            </w:r>
          </w:p>
        </w:tc>
        <w:tc>
          <w:tcPr>
            <w:tcW w:w="906"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0</w:t>
            </w:r>
          </w:p>
        </w:tc>
        <w:tc>
          <w:tcPr>
            <w:tcW w:w="82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V</w:t>
            </w:r>
          </w:p>
        </w:tc>
        <w:tc>
          <w:tcPr>
            <w:tcW w:w="829"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870"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924"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955"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V</w:t>
            </w:r>
          </w:p>
        </w:tc>
        <w:tc>
          <w:tcPr>
            <w:tcW w:w="3936" w:type="dxa"/>
            <w:tcBorders>
              <w:left w:val="single" w:sz="2" w:space="0" w:color="000000"/>
              <w:bottom w:val="single" w:sz="2" w:space="0" w:color="000000"/>
              <w:right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1,2,3,4,5,6,8,9,11,13,2,14</w:t>
            </w:r>
          </w:p>
        </w:tc>
      </w:tr>
      <w:tr w:rsidR="007B7F20" w:rsidTr="000A5016">
        <w:trPr>
          <w:trHeight w:val="684"/>
        </w:trPr>
        <w:tc>
          <w:tcPr>
            <w:tcW w:w="89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3</w:t>
            </w:r>
          </w:p>
        </w:tc>
        <w:tc>
          <w:tcPr>
            <w:tcW w:w="906"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4</w:t>
            </w:r>
          </w:p>
        </w:tc>
        <w:tc>
          <w:tcPr>
            <w:tcW w:w="82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829"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V</w:t>
            </w:r>
          </w:p>
        </w:tc>
        <w:tc>
          <w:tcPr>
            <w:tcW w:w="870"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924"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955"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V</w:t>
            </w:r>
          </w:p>
        </w:tc>
        <w:tc>
          <w:tcPr>
            <w:tcW w:w="3936" w:type="dxa"/>
            <w:tcBorders>
              <w:left w:val="single" w:sz="2" w:space="0" w:color="000000"/>
              <w:bottom w:val="single" w:sz="2" w:space="0" w:color="000000"/>
              <w:right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1,2,3,4,5,6,7,8,9,11,13,2, 14</w:t>
            </w:r>
          </w:p>
        </w:tc>
      </w:tr>
      <w:tr w:rsidR="007B7F20" w:rsidTr="000A5016">
        <w:trPr>
          <w:trHeight w:val="684"/>
        </w:trPr>
        <w:tc>
          <w:tcPr>
            <w:tcW w:w="89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4</w:t>
            </w:r>
          </w:p>
        </w:tc>
        <w:tc>
          <w:tcPr>
            <w:tcW w:w="906"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2</w:t>
            </w:r>
          </w:p>
        </w:tc>
        <w:tc>
          <w:tcPr>
            <w:tcW w:w="82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829"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870"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924"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V</w:t>
            </w:r>
          </w:p>
        </w:tc>
        <w:tc>
          <w:tcPr>
            <w:tcW w:w="955"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V</w:t>
            </w:r>
          </w:p>
        </w:tc>
        <w:tc>
          <w:tcPr>
            <w:tcW w:w="3936" w:type="dxa"/>
            <w:tcBorders>
              <w:left w:val="single" w:sz="2" w:space="0" w:color="000000"/>
              <w:bottom w:val="single" w:sz="2" w:space="0" w:color="000000"/>
              <w:right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bookmarkStart w:id="52" w:name="__DdeLink__438_1027751185"/>
            <w:r>
              <w:rPr>
                <w:rFonts w:ascii="Consolas" w:hAnsi="Consolas" w:cs="Consolas"/>
                <w:sz w:val="24"/>
                <w:szCs w:val="24"/>
              </w:rPr>
              <w:t>1,2,3,4,5,6,7,9,</w:t>
            </w:r>
            <w:bookmarkEnd w:id="52"/>
            <w:r>
              <w:rPr>
                <w:rFonts w:ascii="Consolas" w:hAnsi="Consolas" w:cs="Consolas"/>
                <w:sz w:val="24"/>
                <w:szCs w:val="24"/>
              </w:rPr>
              <w:t>11,12,13,2,14</w:t>
            </w:r>
          </w:p>
        </w:tc>
      </w:tr>
      <w:tr w:rsidR="007B7F20" w:rsidTr="000A5016">
        <w:trPr>
          <w:trHeight w:val="684"/>
        </w:trPr>
        <w:tc>
          <w:tcPr>
            <w:tcW w:w="89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5</w:t>
            </w:r>
          </w:p>
        </w:tc>
        <w:tc>
          <w:tcPr>
            <w:tcW w:w="906"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3</w:t>
            </w:r>
          </w:p>
        </w:tc>
        <w:tc>
          <w:tcPr>
            <w:tcW w:w="823"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829"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870"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924"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955" w:type="dxa"/>
            <w:tcBorders>
              <w:left w:val="single" w:sz="2" w:space="0" w:color="000000"/>
              <w:bottom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F</w:t>
            </w:r>
          </w:p>
        </w:tc>
        <w:tc>
          <w:tcPr>
            <w:tcW w:w="3936" w:type="dxa"/>
            <w:tcBorders>
              <w:left w:val="single" w:sz="2" w:space="0" w:color="000000"/>
              <w:bottom w:val="single" w:sz="2" w:space="0" w:color="000000"/>
              <w:right w:val="single" w:sz="2" w:space="0" w:color="000000"/>
            </w:tcBorders>
            <w:shd w:val="clear" w:color="auto" w:fill="auto"/>
            <w:tcMar>
              <w:left w:w="54" w:type="dxa"/>
            </w:tcMar>
          </w:tcPr>
          <w:p w:rsidR="007B7F20" w:rsidRDefault="007B7F20" w:rsidP="000A5016">
            <w:pPr>
              <w:pStyle w:val="TableContents"/>
              <w:rPr>
                <w:rFonts w:ascii="Consolas" w:hAnsi="Consolas" w:cs="Consolas"/>
                <w:sz w:val="24"/>
                <w:szCs w:val="24"/>
              </w:rPr>
            </w:pPr>
            <w:r>
              <w:rPr>
                <w:rFonts w:ascii="Consolas" w:hAnsi="Consolas" w:cs="Consolas"/>
                <w:sz w:val="24"/>
                <w:szCs w:val="24"/>
              </w:rPr>
              <w:t>1,2,3,4,5,6,7,9,11,13,14</w:t>
            </w:r>
          </w:p>
        </w:tc>
      </w:tr>
    </w:tbl>
    <w:p w:rsidR="007B7F20" w:rsidRPr="000A5016" w:rsidRDefault="000A5016" w:rsidP="000A5016">
      <w:pPr>
        <w:pStyle w:val="Ttulo2"/>
        <w:rPr>
          <w:rFonts w:ascii="Arial" w:hAnsi="Arial" w:cs="Arial"/>
        </w:rPr>
      </w:pPr>
      <w:bookmarkStart w:id="53" w:name="_Toc518544036"/>
      <w:r w:rsidRPr="000A5016">
        <w:rPr>
          <w:rFonts w:ascii="Arial" w:hAnsi="Arial" w:cs="Arial"/>
        </w:rPr>
        <w:t>Condición Decisión</w:t>
      </w:r>
      <w:bookmarkEnd w:id="53"/>
      <w:r w:rsidRPr="000A5016">
        <w:rPr>
          <w:rFonts w:ascii="Arial" w:hAnsi="Arial" w:cs="Arial"/>
        </w:rPr>
        <w:t xml:space="preserve"> </w:t>
      </w:r>
    </w:p>
    <w:p w:rsidR="000A5016" w:rsidRPr="000A5016" w:rsidRDefault="000A5016" w:rsidP="000A5016">
      <w:pPr>
        <w:pStyle w:val="Ttulo3"/>
        <w:rPr>
          <w:rFonts w:ascii="Arial" w:hAnsi="Arial" w:cs="Arial"/>
          <w:lang w:val="en-US"/>
        </w:rPr>
      </w:pPr>
      <w:bookmarkStart w:id="54" w:name="_Toc518544037"/>
      <w:r w:rsidRPr="000A5016">
        <w:rPr>
          <w:rFonts w:ascii="Arial" w:hAnsi="Arial" w:cs="Arial"/>
          <w:lang w:val="en-US"/>
        </w:rPr>
        <w:t>Código Fuente</w:t>
      </w:r>
      <w:bookmarkEnd w:id="54"/>
    </w:p>
    <w:p w:rsidR="000A5016" w:rsidRPr="000725E3" w:rsidRDefault="000A5016" w:rsidP="000A5016">
      <w:pPr>
        <w:spacing w:after="0" w:line="240" w:lineRule="auto"/>
        <w:rPr>
          <w:lang w:val="en-US"/>
        </w:rPr>
      </w:pPr>
      <w:r w:rsidRPr="000725E3">
        <w:rPr>
          <w:rFonts w:ascii="Consolas" w:hAnsi="Consolas" w:cs="Consolas"/>
          <w:b/>
          <w:bCs/>
          <w:color w:val="7F0055"/>
          <w:sz w:val="20"/>
          <w:szCs w:val="20"/>
          <w:lang w:val="en-US"/>
        </w:rPr>
        <w:t>publicstaticvoid</w:t>
      </w:r>
      <w:r w:rsidRPr="000725E3">
        <w:rPr>
          <w:rFonts w:ascii="Consolas" w:hAnsi="Consolas" w:cs="Consolas"/>
          <w:color w:val="000000"/>
          <w:sz w:val="20"/>
          <w:szCs w:val="20"/>
          <w:lang w:val="en-US"/>
        </w:rPr>
        <w:t xml:space="preserve"> main(String </w:t>
      </w:r>
      <w:r w:rsidRPr="000725E3">
        <w:rPr>
          <w:rFonts w:ascii="Consolas" w:hAnsi="Consolas" w:cs="Consolas"/>
          <w:color w:val="6A3E3E"/>
          <w:sz w:val="20"/>
          <w:szCs w:val="20"/>
          <w:lang w:val="en-US"/>
        </w:rPr>
        <w:t>args</w:t>
      </w:r>
      <w:r w:rsidRPr="000725E3">
        <w:rPr>
          <w:rFonts w:ascii="Consolas" w:hAnsi="Consolas" w:cs="Consolas"/>
          <w:color w:val="000000"/>
          <w:sz w:val="20"/>
          <w:szCs w:val="20"/>
          <w:lang w:val="en-US"/>
        </w:rPr>
        <w:t xml:space="preserve">[]) </w:t>
      </w:r>
      <w:r w:rsidRPr="000725E3">
        <w:rPr>
          <w:rFonts w:ascii="Consolas" w:hAnsi="Consolas" w:cs="Consolas"/>
          <w:b/>
          <w:bCs/>
          <w:color w:val="7F0055"/>
          <w:sz w:val="20"/>
          <w:szCs w:val="20"/>
          <w:lang w:val="en-US"/>
        </w:rPr>
        <w:t>throws</w:t>
      </w:r>
      <w:r w:rsidRPr="000725E3">
        <w:rPr>
          <w:rFonts w:ascii="Consolas" w:hAnsi="Consolas" w:cs="Consolas"/>
          <w:color w:val="000000"/>
          <w:sz w:val="20"/>
          <w:szCs w:val="20"/>
          <w:lang w:val="en-US"/>
        </w:rPr>
        <w:t xml:space="preserve"> Exception {</w:t>
      </w:r>
    </w:p>
    <w:p w:rsidR="000A5016" w:rsidRPr="000725E3" w:rsidRDefault="000A5016" w:rsidP="000A5016">
      <w:pPr>
        <w:spacing w:after="0" w:line="240" w:lineRule="auto"/>
        <w:rPr>
          <w:rFonts w:ascii="Consolas" w:hAnsi="Consolas" w:cs="Consolas"/>
          <w:sz w:val="20"/>
          <w:szCs w:val="20"/>
          <w:lang w:val="en-US"/>
        </w:rPr>
      </w:pPr>
    </w:p>
    <w:p w:rsidR="000A5016" w:rsidRPr="000725E3" w:rsidRDefault="000A5016" w:rsidP="000A5016">
      <w:pPr>
        <w:spacing w:after="0" w:line="240" w:lineRule="auto"/>
        <w:rPr>
          <w:lang w:val="en-US"/>
        </w:rPr>
      </w:pP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b/>
          <w:bCs/>
          <w:color w:val="7F0055"/>
          <w:sz w:val="20"/>
          <w:szCs w:val="20"/>
          <w:lang w:val="en-US"/>
        </w:rPr>
        <w:t>int</w:t>
      </w:r>
      <w:r w:rsidRPr="000725E3">
        <w:rPr>
          <w:rFonts w:ascii="Consolas" w:hAnsi="Consolas" w:cs="Consolas"/>
          <w:color w:val="6A3E3E"/>
          <w:sz w:val="20"/>
          <w:szCs w:val="20"/>
          <w:lang w:val="en-US"/>
        </w:rPr>
        <w:t>op1</w:t>
      </w:r>
      <w:r w:rsidRPr="000725E3">
        <w:rPr>
          <w:rFonts w:ascii="Consolas" w:hAnsi="Consolas" w:cs="Consolas"/>
          <w:color w:val="000000"/>
          <w:sz w:val="20"/>
          <w:szCs w:val="20"/>
          <w:lang w:val="en-US"/>
        </w:rPr>
        <w:t xml:space="preserve">; </w:t>
      </w:r>
      <w:r w:rsidRPr="000725E3">
        <w:rPr>
          <w:rFonts w:ascii="Consolas" w:hAnsi="Consolas" w:cs="Consolas"/>
          <w:color w:val="FF0000"/>
          <w:sz w:val="24"/>
          <w:szCs w:val="24"/>
          <w:lang w:val="en-US"/>
        </w:rPr>
        <w:t>1</w:t>
      </w:r>
    </w:p>
    <w:p w:rsidR="000A5016" w:rsidRPr="000725E3" w:rsidRDefault="000A5016" w:rsidP="000A5016">
      <w:pPr>
        <w:spacing w:after="0" w:line="240" w:lineRule="auto"/>
        <w:rPr>
          <w:rFonts w:ascii="Consolas" w:hAnsi="Consolas" w:cs="Consolas"/>
          <w:sz w:val="20"/>
          <w:szCs w:val="20"/>
          <w:lang w:val="en-US"/>
        </w:rPr>
      </w:pPr>
    </w:p>
    <w:p w:rsidR="000A5016" w:rsidRPr="000725E3" w:rsidRDefault="000A5016" w:rsidP="000A5016">
      <w:pPr>
        <w:spacing w:after="0" w:line="240" w:lineRule="auto"/>
        <w:rPr>
          <w:lang w:val="en-US"/>
        </w:rPr>
      </w:pP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b/>
          <w:bCs/>
          <w:color w:val="7F0055"/>
          <w:sz w:val="20"/>
          <w:szCs w:val="20"/>
          <w:lang w:val="en-US"/>
        </w:rPr>
        <w:t>do</w:t>
      </w:r>
      <w:r w:rsidRPr="000725E3">
        <w:rPr>
          <w:rFonts w:ascii="Consolas" w:hAnsi="Consolas" w:cs="Consolas"/>
          <w:color w:val="000000"/>
          <w:sz w:val="20"/>
          <w:szCs w:val="20"/>
          <w:lang w:val="en-US"/>
        </w:rPr>
        <w:t xml:space="preserve"> { </w:t>
      </w:r>
      <w:r w:rsidRPr="000725E3">
        <w:rPr>
          <w:rFonts w:ascii="Consolas" w:hAnsi="Consolas" w:cs="Consolas"/>
          <w:color w:val="FF0000"/>
          <w:sz w:val="24"/>
          <w:szCs w:val="24"/>
          <w:lang w:val="en-US"/>
        </w:rPr>
        <w:t>2</w:t>
      </w:r>
    </w:p>
    <w:p w:rsidR="000A5016" w:rsidRPr="000725E3" w:rsidRDefault="000A5016" w:rsidP="000A5016">
      <w:pPr>
        <w:spacing w:after="0" w:line="240" w:lineRule="auto"/>
        <w:rPr>
          <w:lang w:val="en-US"/>
        </w:rPr>
      </w:pP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color w:val="6A3E3E"/>
          <w:sz w:val="20"/>
          <w:szCs w:val="20"/>
          <w:lang w:val="en-US"/>
        </w:rPr>
        <w:t>op1</w:t>
      </w:r>
      <w:r w:rsidRPr="000725E3">
        <w:rPr>
          <w:rFonts w:ascii="Consolas" w:hAnsi="Consolas" w:cs="Consolas"/>
          <w:color w:val="000000"/>
          <w:sz w:val="20"/>
          <w:szCs w:val="20"/>
          <w:lang w:val="en-US"/>
        </w:rPr>
        <w:t xml:space="preserve"> = 0; </w:t>
      </w:r>
      <w:r w:rsidRPr="000725E3">
        <w:rPr>
          <w:rFonts w:ascii="Consolas" w:hAnsi="Consolas" w:cs="Consolas"/>
          <w:color w:val="FF0000"/>
          <w:sz w:val="24"/>
          <w:szCs w:val="24"/>
          <w:lang w:val="en-US"/>
        </w:rPr>
        <w:t>3</w:t>
      </w:r>
    </w:p>
    <w:p w:rsidR="000A5016" w:rsidRPr="000725E3" w:rsidRDefault="000A5016" w:rsidP="000A5016">
      <w:pPr>
        <w:spacing w:after="0" w:line="240" w:lineRule="auto"/>
        <w:rPr>
          <w:lang w:val="en-US"/>
        </w:rPr>
      </w:pP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i/>
          <w:iCs/>
          <w:color w:val="000000"/>
          <w:sz w:val="20"/>
          <w:szCs w:val="20"/>
          <w:lang w:val="en-US"/>
        </w:rPr>
        <w:t>menuPrincipal</w:t>
      </w:r>
      <w:r w:rsidRPr="000725E3">
        <w:rPr>
          <w:rFonts w:ascii="Consolas" w:hAnsi="Consolas" w:cs="Consolas"/>
          <w:color w:val="000000"/>
          <w:sz w:val="20"/>
          <w:szCs w:val="20"/>
          <w:lang w:val="en-US"/>
        </w:rPr>
        <w:t xml:space="preserve">(); </w:t>
      </w:r>
      <w:r w:rsidRPr="000725E3">
        <w:rPr>
          <w:rFonts w:ascii="Consolas" w:hAnsi="Consolas" w:cs="Consolas"/>
          <w:color w:val="FF0000"/>
          <w:sz w:val="24"/>
          <w:szCs w:val="24"/>
          <w:lang w:val="en-US"/>
        </w:rPr>
        <w:t>4</w:t>
      </w:r>
    </w:p>
    <w:p w:rsidR="000A5016" w:rsidRPr="000725E3" w:rsidRDefault="000A5016" w:rsidP="000A5016">
      <w:pPr>
        <w:spacing w:after="0" w:line="240" w:lineRule="auto"/>
        <w:rPr>
          <w:lang w:val="en-US"/>
        </w:rPr>
      </w:pP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color w:val="6A3E3E"/>
          <w:sz w:val="20"/>
          <w:szCs w:val="20"/>
          <w:lang w:val="en-US"/>
        </w:rPr>
        <w:t>op1</w:t>
      </w:r>
      <w:r w:rsidRPr="000725E3">
        <w:rPr>
          <w:rFonts w:ascii="Consolas" w:hAnsi="Consolas" w:cs="Consolas"/>
          <w:color w:val="000000"/>
          <w:sz w:val="20"/>
          <w:szCs w:val="20"/>
          <w:lang w:val="en-US"/>
        </w:rPr>
        <w:t xml:space="preserve"> = </w:t>
      </w:r>
      <w:r w:rsidRPr="000725E3">
        <w:rPr>
          <w:rFonts w:ascii="Consolas" w:hAnsi="Consolas" w:cs="Consolas"/>
          <w:i/>
          <w:iCs/>
          <w:color w:val="000000"/>
          <w:sz w:val="20"/>
          <w:szCs w:val="20"/>
          <w:lang w:val="en-US"/>
        </w:rPr>
        <w:t>LeerEntero</w:t>
      </w:r>
      <w:r w:rsidRPr="000725E3">
        <w:rPr>
          <w:rFonts w:ascii="Consolas" w:hAnsi="Consolas" w:cs="Consolas"/>
          <w:color w:val="000000"/>
          <w:sz w:val="20"/>
          <w:szCs w:val="20"/>
          <w:lang w:val="en-US"/>
        </w:rPr>
        <w:t xml:space="preserve">(); </w:t>
      </w:r>
      <w:r w:rsidRPr="000725E3">
        <w:rPr>
          <w:rFonts w:ascii="Consolas" w:hAnsi="Consolas" w:cs="Consolas"/>
          <w:color w:val="FF0000"/>
          <w:sz w:val="24"/>
          <w:szCs w:val="24"/>
          <w:lang w:val="en-US"/>
        </w:rPr>
        <w:t>5</w:t>
      </w:r>
    </w:p>
    <w:p w:rsidR="000A5016" w:rsidRDefault="000A5016" w:rsidP="000A5016">
      <w:pPr>
        <w:spacing w:after="0" w:line="240" w:lineRule="auto"/>
      </w:pP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sidRPr="000725E3">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op1</w:t>
      </w:r>
      <w:r>
        <w:rPr>
          <w:rFonts w:ascii="Consolas" w:hAnsi="Consolas" w:cs="Consolas"/>
          <w:color w:val="000000"/>
          <w:sz w:val="20"/>
          <w:szCs w:val="20"/>
        </w:rPr>
        <w:t xml:space="preserve">&lt; 1 </w:t>
      </w:r>
      <w:r>
        <w:rPr>
          <w:rFonts w:ascii="Consolas" w:hAnsi="Consolas" w:cs="Consolas"/>
          <w:color w:val="FF0000"/>
          <w:sz w:val="24"/>
          <w:szCs w:val="24"/>
        </w:rPr>
        <w:t xml:space="preserve">6 </w:t>
      </w:r>
      <w:r>
        <w:rPr>
          <w:rFonts w:ascii="Consolas" w:hAnsi="Consolas" w:cs="Consolas"/>
          <w:color w:val="000000"/>
          <w:sz w:val="20"/>
          <w:szCs w:val="20"/>
        </w:rPr>
        <w:t xml:space="preserve">|| </w:t>
      </w:r>
      <w:r>
        <w:rPr>
          <w:rFonts w:ascii="Consolas" w:hAnsi="Consolas" w:cs="Consolas"/>
          <w:color w:val="6A3E3E"/>
          <w:sz w:val="20"/>
          <w:szCs w:val="20"/>
        </w:rPr>
        <w:t>op1</w:t>
      </w:r>
      <w:r>
        <w:rPr>
          <w:rFonts w:ascii="Consolas" w:hAnsi="Consolas" w:cs="Consolas"/>
          <w:color w:val="000000"/>
          <w:sz w:val="20"/>
          <w:szCs w:val="20"/>
        </w:rPr>
        <w:t xml:space="preserve">&gt; 3) { </w:t>
      </w:r>
      <w:r>
        <w:rPr>
          <w:rFonts w:ascii="Consolas" w:hAnsi="Consolas" w:cs="Consolas"/>
          <w:color w:val="FF0000"/>
          <w:sz w:val="24"/>
          <w:szCs w:val="24"/>
        </w:rPr>
        <w:t>7</w:t>
      </w:r>
    </w:p>
    <w:p w:rsidR="000A5016" w:rsidRDefault="000A5016" w:rsidP="000A5016">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ps</w:t>
      </w:r>
      <w:r>
        <w:rPr>
          <w:rFonts w:ascii="Consolas" w:hAnsi="Consolas" w:cs="Consolas"/>
          <w:color w:val="000000"/>
          <w:sz w:val="20"/>
          <w:szCs w:val="20"/>
        </w:rPr>
        <w:t>(</w:t>
      </w:r>
      <w:r>
        <w:rPr>
          <w:rFonts w:ascii="Consolas" w:hAnsi="Consolas" w:cs="Consolas"/>
          <w:color w:val="2A00FF"/>
          <w:sz w:val="20"/>
          <w:szCs w:val="20"/>
        </w:rPr>
        <w:t>"Debe digitar una opcion del menu"</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r>
        <w:rPr>
          <w:rFonts w:ascii="Consolas" w:hAnsi="Consolas" w:cs="Consolas"/>
          <w:color w:val="FF0000"/>
          <w:sz w:val="24"/>
          <w:szCs w:val="24"/>
        </w:rPr>
        <w:t>8</w:t>
      </w:r>
    </w:p>
    <w:p w:rsidR="000A5016" w:rsidRDefault="000A5016" w:rsidP="000A5016">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A5016" w:rsidRDefault="000A5016" w:rsidP="000A5016">
      <w:pPr>
        <w:spacing w:after="0" w:line="240" w:lineRule="auto"/>
        <w:rPr>
          <w:rFonts w:ascii="Consolas" w:hAnsi="Consolas" w:cs="Consolas"/>
          <w:sz w:val="20"/>
          <w:szCs w:val="20"/>
        </w:rPr>
      </w:pPr>
    </w:p>
    <w:p w:rsidR="000A5016" w:rsidRDefault="000A5016" w:rsidP="000A5016">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op1</w:t>
      </w:r>
      <w:r>
        <w:rPr>
          <w:rFonts w:ascii="Consolas" w:hAnsi="Consolas" w:cs="Consolas"/>
          <w:color w:val="000000"/>
          <w:sz w:val="20"/>
          <w:szCs w:val="20"/>
        </w:rPr>
        <w:t xml:space="preserve"> == 1) </w:t>
      </w:r>
      <w:r>
        <w:rPr>
          <w:rFonts w:ascii="Consolas" w:hAnsi="Consolas" w:cs="Consolas"/>
          <w:color w:val="3F7F5F"/>
          <w:sz w:val="20"/>
          <w:szCs w:val="20"/>
        </w:rPr>
        <w:t xml:space="preserve">// </w:t>
      </w:r>
      <w:r>
        <w:rPr>
          <w:rFonts w:ascii="Consolas" w:hAnsi="Consolas" w:cs="Consolas"/>
          <w:color w:val="3F7F5F"/>
          <w:sz w:val="20"/>
          <w:szCs w:val="20"/>
          <w:u w:val="single"/>
        </w:rPr>
        <w:t xml:space="preserve">selecióningresodepacientes  </w:t>
      </w:r>
      <w:r>
        <w:rPr>
          <w:rFonts w:ascii="Consolas" w:hAnsi="Consolas" w:cs="Consolas"/>
          <w:color w:val="FF0000"/>
          <w:sz w:val="24"/>
          <w:szCs w:val="24"/>
          <w:u w:val="single"/>
        </w:rPr>
        <w:t>9</w:t>
      </w:r>
    </w:p>
    <w:p w:rsidR="000A5016" w:rsidRDefault="000A5016" w:rsidP="000A5016">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A5016" w:rsidRDefault="000A5016" w:rsidP="000A5016">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ingresoDePacientes</w:t>
      </w:r>
      <w:r>
        <w:rPr>
          <w:rFonts w:ascii="Consolas" w:hAnsi="Consolas" w:cs="Consolas"/>
          <w:color w:val="000000"/>
          <w:sz w:val="20"/>
          <w:szCs w:val="20"/>
        </w:rPr>
        <w:t xml:space="preserve">();  </w:t>
      </w:r>
      <w:r>
        <w:rPr>
          <w:rFonts w:ascii="Consolas" w:hAnsi="Consolas" w:cs="Consolas"/>
          <w:color w:val="FF0000"/>
          <w:sz w:val="24"/>
          <w:szCs w:val="24"/>
        </w:rPr>
        <w:t>10</w:t>
      </w:r>
    </w:p>
    <w:p w:rsidR="000A5016" w:rsidRDefault="000A5016" w:rsidP="000A5016">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  </w:t>
      </w:r>
    </w:p>
    <w:p w:rsidR="000A5016" w:rsidRDefault="000A5016" w:rsidP="000A5016">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op1</w:t>
      </w:r>
      <w:r>
        <w:rPr>
          <w:rFonts w:ascii="Consolas" w:hAnsi="Consolas" w:cs="Consolas"/>
          <w:color w:val="000000"/>
          <w:sz w:val="20"/>
          <w:szCs w:val="20"/>
        </w:rPr>
        <w:t xml:space="preserve"> == 2) </w:t>
      </w:r>
      <w:r>
        <w:rPr>
          <w:rFonts w:ascii="Consolas" w:hAnsi="Consolas" w:cs="Consolas"/>
          <w:color w:val="3F7F5F"/>
          <w:sz w:val="20"/>
          <w:szCs w:val="20"/>
        </w:rPr>
        <w:t xml:space="preserve">// </w:t>
      </w:r>
      <w:r>
        <w:rPr>
          <w:rFonts w:ascii="Consolas" w:hAnsi="Consolas" w:cs="Consolas"/>
          <w:color w:val="3F7F5F"/>
          <w:sz w:val="20"/>
          <w:szCs w:val="20"/>
          <w:u w:val="single"/>
        </w:rPr>
        <w:t xml:space="preserve">selecióninformes  </w:t>
      </w:r>
      <w:r>
        <w:rPr>
          <w:rFonts w:ascii="Consolas" w:hAnsi="Consolas" w:cs="Consolas"/>
          <w:color w:val="FF0000"/>
          <w:sz w:val="24"/>
          <w:szCs w:val="24"/>
        </w:rPr>
        <w:t>11</w:t>
      </w:r>
    </w:p>
    <w:p w:rsidR="000A5016" w:rsidRDefault="000A5016" w:rsidP="000A5016">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A5016" w:rsidRDefault="000A5016" w:rsidP="000A5016">
      <w:pPr>
        <w:spacing w:after="0" w:line="240" w:lineRule="auto"/>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obtenerInformes</w:t>
      </w:r>
      <w:r>
        <w:rPr>
          <w:rFonts w:ascii="Consolas" w:hAnsi="Consolas" w:cs="Consolas"/>
          <w:color w:val="000000"/>
          <w:sz w:val="20"/>
          <w:szCs w:val="20"/>
        </w:rPr>
        <w:t xml:space="preserve">();  </w:t>
      </w:r>
      <w:r>
        <w:rPr>
          <w:rFonts w:ascii="Consolas" w:hAnsi="Consolas" w:cs="Consolas"/>
          <w:color w:val="FF0000"/>
          <w:sz w:val="24"/>
          <w:szCs w:val="24"/>
        </w:rPr>
        <w:t>12</w:t>
      </w:r>
    </w:p>
    <w:p w:rsidR="000A5016" w:rsidRPr="00257B14" w:rsidRDefault="000A5016" w:rsidP="000A5016">
      <w:pPr>
        <w:spacing w:after="0" w:line="240" w:lineRule="auto"/>
        <w:rPr>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57B14">
        <w:rPr>
          <w:rFonts w:ascii="Consolas" w:hAnsi="Consolas" w:cs="Consolas"/>
          <w:color w:val="000000"/>
          <w:sz w:val="20"/>
          <w:szCs w:val="20"/>
          <w:lang w:val="en-US"/>
        </w:rPr>
        <w:t>}</w:t>
      </w:r>
    </w:p>
    <w:p w:rsidR="000A5016" w:rsidRPr="00257B14" w:rsidRDefault="000A5016" w:rsidP="000A5016">
      <w:pPr>
        <w:spacing w:after="0" w:line="240" w:lineRule="auto"/>
        <w:rPr>
          <w:rFonts w:ascii="Consolas" w:hAnsi="Consolas" w:cs="Consolas"/>
          <w:color w:val="FF0000"/>
          <w:sz w:val="24"/>
          <w:szCs w:val="24"/>
          <w:lang w:val="en-US"/>
        </w:rPr>
      </w:pPr>
      <w:r w:rsidRPr="00257B14">
        <w:rPr>
          <w:rFonts w:ascii="Consolas" w:hAnsi="Consolas" w:cs="Consolas"/>
          <w:color w:val="000000"/>
          <w:sz w:val="20"/>
          <w:szCs w:val="20"/>
          <w:lang w:val="en-US"/>
        </w:rPr>
        <w:tab/>
      </w:r>
      <w:r w:rsidRPr="00257B14">
        <w:rPr>
          <w:rFonts w:ascii="Consolas" w:hAnsi="Consolas" w:cs="Consolas"/>
          <w:color w:val="000000"/>
          <w:sz w:val="20"/>
          <w:szCs w:val="20"/>
          <w:lang w:val="en-US"/>
        </w:rPr>
        <w:tab/>
      </w:r>
      <w:r w:rsidRPr="00257B14">
        <w:rPr>
          <w:rFonts w:ascii="Consolas" w:hAnsi="Consolas" w:cs="Consolas"/>
          <w:color w:val="000000"/>
          <w:sz w:val="20"/>
          <w:szCs w:val="20"/>
          <w:lang w:val="en-US"/>
        </w:rPr>
        <w:tab/>
        <w:t xml:space="preserve">}   </w:t>
      </w:r>
    </w:p>
    <w:p w:rsidR="000A5016" w:rsidRPr="00257B14" w:rsidRDefault="000A5016" w:rsidP="000A5016">
      <w:pPr>
        <w:spacing w:after="0" w:line="240" w:lineRule="auto"/>
        <w:rPr>
          <w:lang w:val="en-US"/>
        </w:rPr>
      </w:pPr>
      <w:r w:rsidRPr="00257B14">
        <w:rPr>
          <w:rFonts w:ascii="Consolas" w:hAnsi="Consolas" w:cs="Consolas"/>
          <w:color w:val="000000"/>
          <w:sz w:val="20"/>
          <w:szCs w:val="20"/>
          <w:lang w:val="en-US"/>
        </w:rPr>
        <w:tab/>
      </w:r>
      <w:r w:rsidRPr="00257B14">
        <w:rPr>
          <w:rFonts w:ascii="Consolas" w:hAnsi="Consolas" w:cs="Consolas"/>
          <w:color w:val="000000"/>
          <w:sz w:val="20"/>
          <w:szCs w:val="20"/>
          <w:lang w:val="en-US"/>
        </w:rPr>
        <w:tab/>
        <w:t xml:space="preserve">} </w:t>
      </w:r>
      <w:r w:rsidRPr="00257B14">
        <w:rPr>
          <w:rFonts w:ascii="Consolas" w:hAnsi="Consolas" w:cs="Consolas"/>
          <w:b/>
          <w:bCs/>
          <w:color w:val="7F0055"/>
          <w:sz w:val="20"/>
          <w:szCs w:val="20"/>
          <w:lang w:val="en-US"/>
        </w:rPr>
        <w:t>while</w:t>
      </w:r>
      <w:r w:rsidRPr="00257B14">
        <w:rPr>
          <w:rFonts w:ascii="Consolas" w:hAnsi="Consolas" w:cs="Consolas"/>
          <w:color w:val="000000"/>
          <w:sz w:val="20"/>
          <w:szCs w:val="20"/>
          <w:lang w:val="en-US"/>
        </w:rPr>
        <w:t xml:space="preserve"> (</w:t>
      </w:r>
      <w:r w:rsidRPr="00257B14">
        <w:rPr>
          <w:rFonts w:ascii="Consolas" w:hAnsi="Consolas" w:cs="Consolas"/>
          <w:color w:val="6A3E3E"/>
          <w:sz w:val="20"/>
          <w:szCs w:val="20"/>
          <w:lang w:val="en-US"/>
        </w:rPr>
        <w:t>op1</w:t>
      </w:r>
      <w:r w:rsidRPr="00257B14">
        <w:rPr>
          <w:rFonts w:ascii="Consolas" w:hAnsi="Consolas" w:cs="Consolas"/>
          <w:color w:val="000000"/>
          <w:sz w:val="20"/>
          <w:szCs w:val="20"/>
          <w:lang w:val="en-US"/>
        </w:rPr>
        <w:t xml:space="preserve"> != 3);  </w:t>
      </w:r>
      <w:r w:rsidRPr="00257B14">
        <w:rPr>
          <w:rFonts w:ascii="Consolas" w:hAnsi="Consolas" w:cs="Consolas"/>
          <w:color w:val="FF0000"/>
          <w:sz w:val="24"/>
          <w:szCs w:val="24"/>
          <w:lang w:val="en-US"/>
        </w:rPr>
        <w:t>13</w:t>
      </w:r>
    </w:p>
    <w:p w:rsidR="000A5016" w:rsidRPr="00257B14" w:rsidRDefault="000A5016" w:rsidP="000A5016">
      <w:pPr>
        <w:spacing w:after="0" w:line="240" w:lineRule="auto"/>
        <w:rPr>
          <w:rFonts w:ascii="Consolas" w:hAnsi="Consolas" w:cs="Consolas"/>
          <w:sz w:val="20"/>
          <w:szCs w:val="20"/>
          <w:lang w:val="en-US"/>
        </w:rPr>
      </w:pPr>
    </w:p>
    <w:p w:rsidR="000A5016" w:rsidRPr="00257B14" w:rsidRDefault="000A5016" w:rsidP="000A5016">
      <w:pPr>
        <w:spacing w:after="0"/>
        <w:rPr>
          <w:rFonts w:ascii="Consolas" w:hAnsi="Consolas" w:cs="Consolas"/>
          <w:color w:val="FF0000"/>
          <w:sz w:val="24"/>
          <w:szCs w:val="24"/>
          <w:lang w:val="en-US"/>
        </w:rPr>
      </w:pPr>
      <w:r w:rsidRPr="00257B14">
        <w:rPr>
          <w:rFonts w:ascii="Consolas" w:hAnsi="Consolas" w:cs="Consolas"/>
          <w:color w:val="000000"/>
          <w:sz w:val="20"/>
          <w:szCs w:val="20"/>
          <w:lang w:val="en-US"/>
        </w:rPr>
        <w:tab/>
        <w:t xml:space="preserve">}  </w:t>
      </w:r>
      <w:r w:rsidRPr="00257B14">
        <w:rPr>
          <w:rFonts w:ascii="Consolas" w:hAnsi="Consolas" w:cs="Consolas"/>
          <w:color w:val="FF0000"/>
          <w:sz w:val="24"/>
          <w:szCs w:val="24"/>
          <w:lang w:val="en-US"/>
        </w:rPr>
        <w:t>14</w:t>
      </w:r>
    </w:p>
    <w:p w:rsidR="000A5016" w:rsidRPr="00257B14" w:rsidRDefault="000A5016" w:rsidP="000A5016">
      <w:pPr>
        <w:rPr>
          <w:rFonts w:ascii="Consolas" w:hAnsi="Consolas" w:cs="Consolas"/>
          <w:color w:val="FF0000"/>
          <w:sz w:val="24"/>
          <w:szCs w:val="24"/>
          <w:lang w:val="en-US"/>
        </w:rPr>
      </w:pPr>
    </w:p>
    <w:p w:rsidR="000A5016" w:rsidRPr="00257B14" w:rsidRDefault="000A5016" w:rsidP="000A5016">
      <w:pPr>
        <w:spacing w:after="0"/>
        <w:rPr>
          <w:rFonts w:ascii="Arial" w:hAnsi="Arial" w:cs="Arial"/>
          <w:b/>
          <w:color w:val="000000" w:themeColor="text1"/>
          <w:sz w:val="24"/>
          <w:szCs w:val="24"/>
          <w:lang w:val="en-US"/>
        </w:rPr>
      </w:pPr>
      <w:r w:rsidRPr="00257B14">
        <w:rPr>
          <w:rFonts w:ascii="Arial" w:hAnsi="Arial" w:cs="Arial"/>
          <w:b/>
          <w:color w:val="000000" w:themeColor="text1"/>
          <w:sz w:val="24"/>
          <w:szCs w:val="24"/>
          <w:lang w:val="en-US"/>
        </w:rPr>
        <w:t>Nodos Condicion:</w:t>
      </w:r>
    </w:p>
    <w:p w:rsidR="000A5016" w:rsidRPr="00257B14" w:rsidRDefault="000A5016" w:rsidP="000A5016">
      <w:pPr>
        <w:spacing w:after="0"/>
        <w:rPr>
          <w:rFonts w:ascii="Arial" w:hAnsi="Arial" w:cs="Arial"/>
          <w:color w:val="000000" w:themeColor="text1"/>
          <w:sz w:val="24"/>
          <w:szCs w:val="24"/>
          <w:lang w:val="en-US"/>
        </w:rPr>
      </w:pPr>
      <w:r w:rsidRPr="00257B14">
        <w:rPr>
          <w:rFonts w:ascii="Arial" w:hAnsi="Arial" w:cs="Arial"/>
          <w:color w:val="000000" w:themeColor="text1"/>
          <w:sz w:val="24"/>
          <w:szCs w:val="24"/>
          <w:lang w:val="en-US"/>
        </w:rPr>
        <w:t xml:space="preserve">6) </w:t>
      </w:r>
      <w:r w:rsidRPr="00257B14">
        <w:rPr>
          <w:rFonts w:ascii="Arial" w:hAnsi="Arial" w:cs="Arial"/>
          <w:color w:val="000000" w:themeColor="text1"/>
          <w:sz w:val="20"/>
          <w:szCs w:val="20"/>
          <w:lang w:val="en-US"/>
        </w:rPr>
        <w:t>op1&lt; 1</w:t>
      </w:r>
    </w:p>
    <w:p w:rsidR="000A5016" w:rsidRPr="00257B14" w:rsidRDefault="000A5016" w:rsidP="000A5016">
      <w:pPr>
        <w:spacing w:after="0"/>
        <w:rPr>
          <w:rFonts w:ascii="Arial" w:hAnsi="Arial" w:cs="Arial"/>
          <w:color w:val="000000" w:themeColor="text1"/>
          <w:sz w:val="24"/>
          <w:szCs w:val="24"/>
          <w:lang w:val="en-US"/>
        </w:rPr>
      </w:pPr>
      <w:r w:rsidRPr="00257B14">
        <w:rPr>
          <w:rFonts w:ascii="Arial" w:hAnsi="Arial" w:cs="Arial"/>
          <w:color w:val="000000" w:themeColor="text1"/>
          <w:sz w:val="20"/>
          <w:szCs w:val="20"/>
          <w:lang w:val="en-US"/>
        </w:rPr>
        <w:t>7)  op1&gt; 3</w:t>
      </w:r>
    </w:p>
    <w:p w:rsidR="000A5016" w:rsidRPr="00257B14" w:rsidRDefault="000A5016" w:rsidP="000A5016">
      <w:pPr>
        <w:spacing w:after="0"/>
        <w:rPr>
          <w:rFonts w:ascii="Arial" w:hAnsi="Arial" w:cs="Arial"/>
          <w:color w:val="000000" w:themeColor="text1"/>
          <w:sz w:val="24"/>
          <w:szCs w:val="24"/>
          <w:lang w:val="en-US"/>
        </w:rPr>
      </w:pPr>
      <w:r w:rsidRPr="00257B14">
        <w:rPr>
          <w:rFonts w:ascii="Arial" w:hAnsi="Arial" w:cs="Arial"/>
          <w:color w:val="000000" w:themeColor="text1"/>
          <w:sz w:val="20"/>
          <w:szCs w:val="20"/>
          <w:lang w:val="en-US"/>
        </w:rPr>
        <w:t>9)  op1 == 1</w:t>
      </w:r>
    </w:p>
    <w:p w:rsidR="000A5016" w:rsidRPr="00257B14" w:rsidRDefault="000A5016" w:rsidP="000A5016">
      <w:pPr>
        <w:spacing w:after="0" w:line="240" w:lineRule="auto"/>
        <w:rPr>
          <w:rFonts w:ascii="Arial" w:hAnsi="Arial" w:cs="Arial"/>
          <w:color w:val="000000" w:themeColor="text1"/>
          <w:sz w:val="24"/>
          <w:szCs w:val="24"/>
          <w:lang w:val="en-US"/>
        </w:rPr>
      </w:pPr>
      <w:r w:rsidRPr="00257B14">
        <w:rPr>
          <w:rFonts w:ascii="Arial" w:hAnsi="Arial" w:cs="Arial"/>
          <w:color w:val="000000" w:themeColor="text1"/>
          <w:sz w:val="20"/>
          <w:szCs w:val="20"/>
          <w:lang w:val="en-US"/>
        </w:rPr>
        <w:lastRenderedPageBreak/>
        <w:t>11) op1 == 2</w:t>
      </w:r>
    </w:p>
    <w:p w:rsidR="000A5016" w:rsidRPr="000A5016" w:rsidRDefault="000A5016" w:rsidP="000A5016">
      <w:pPr>
        <w:spacing w:after="0" w:line="240" w:lineRule="auto"/>
        <w:rPr>
          <w:rFonts w:ascii="Arial" w:hAnsi="Arial" w:cs="Arial"/>
          <w:color w:val="000000" w:themeColor="text1"/>
          <w:sz w:val="24"/>
          <w:szCs w:val="24"/>
        </w:rPr>
      </w:pPr>
      <w:r w:rsidRPr="000A5016">
        <w:rPr>
          <w:rFonts w:ascii="Arial" w:hAnsi="Arial" w:cs="Arial"/>
          <w:color w:val="000000" w:themeColor="text1"/>
          <w:sz w:val="20"/>
          <w:szCs w:val="20"/>
        </w:rPr>
        <w:t>13) op1 != 3</w:t>
      </w:r>
    </w:p>
    <w:p w:rsidR="000A5016" w:rsidRPr="000A5016" w:rsidRDefault="000A5016" w:rsidP="000A5016">
      <w:pPr>
        <w:spacing w:after="0" w:line="240" w:lineRule="auto"/>
        <w:rPr>
          <w:rFonts w:ascii="Arial" w:hAnsi="Arial" w:cs="Arial"/>
          <w:color w:val="000000"/>
          <w:sz w:val="20"/>
          <w:szCs w:val="20"/>
        </w:rPr>
      </w:pPr>
    </w:p>
    <w:p w:rsidR="000A5016" w:rsidRPr="0012124D" w:rsidRDefault="000A5016" w:rsidP="00651752">
      <w:pPr>
        <w:spacing w:after="0" w:line="240" w:lineRule="auto"/>
        <w:rPr>
          <w:rFonts w:ascii="Arial" w:hAnsi="Arial" w:cs="Arial"/>
          <w:color w:val="FF0000"/>
          <w:sz w:val="24"/>
          <w:szCs w:val="24"/>
        </w:rPr>
      </w:pPr>
      <w:r w:rsidRPr="000A5016">
        <w:rPr>
          <w:rFonts w:ascii="Arial" w:hAnsi="Arial" w:cs="Arial"/>
          <w:color w:val="000000"/>
          <w:sz w:val="20"/>
          <w:szCs w:val="20"/>
        </w:rPr>
        <w:t xml:space="preserve">Con estos 5 casos de prueba </w:t>
      </w:r>
      <w:r w:rsidR="0012124D" w:rsidRPr="000A5016">
        <w:rPr>
          <w:rFonts w:ascii="Arial" w:hAnsi="Arial" w:cs="Arial"/>
          <w:color w:val="000000"/>
          <w:sz w:val="20"/>
          <w:szCs w:val="20"/>
        </w:rPr>
        <w:t>evaluó</w:t>
      </w:r>
      <w:r w:rsidRPr="000A5016">
        <w:rPr>
          <w:rFonts w:ascii="Arial" w:hAnsi="Arial" w:cs="Arial"/>
          <w:color w:val="000000"/>
          <w:sz w:val="20"/>
          <w:szCs w:val="20"/>
        </w:rPr>
        <w:t xml:space="preserve"> el verdadero y el falso de todas las </w:t>
      </w:r>
      <w:r w:rsidR="0012124D" w:rsidRPr="000A5016">
        <w:rPr>
          <w:rFonts w:ascii="Arial" w:hAnsi="Arial" w:cs="Arial"/>
          <w:color w:val="000000"/>
          <w:sz w:val="20"/>
          <w:szCs w:val="20"/>
        </w:rPr>
        <w:t>condiciones</w:t>
      </w:r>
      <w:r w:rsidRPr="000A5016">
        <w:rPr>
          <w:rFonts w:ascii="Arial" w:hAnsi="Arial" w:cs="Arial"/>
          <w:color w:val="000000"/>
          <w:sz w:val="20"/>
          <w:szCs w:val="20"/>
        </w:rPr>
        <w:t xml:space="preserve"> y de esta manera se recorren todos los caminos del grafo.</w:t>
      </w:r>
    </w:p>
    <w:p w:rsidR="004A4AAC" w:rsidRDefault="00651752" w:rsidP="00651752">
      <w:pPr>
        <w:pStyle w:val="Ttulo1"/>
        <w:rPr>
          <w:rFonts w:ascii="Arial" w:hAnsi="Arial" w:cs="Arial"/>
        </w:rPr>
      </w:pPr>
      <w:bookmarkStart w:id="55" w:name="_Toc518544038"/>
      <w:r w:rsidRPr="00651752">
        <w:rPr>
          <w:rFonts w:ascii="Arial" w:hAnsi="Arial" w:cs="Arial"/>
        </w:rPr>
        <w:t>Métodos de caja negra</w:t>
      </w:r>
      <w:bookmarkEnd w:id="55"/>
    </w:p>
    <w:p w:rsidR="00651752" w:rsidRDefault="00651752" w:rsidP="00651752"/>
    <w:p w:rsidR="000A5016" w:rsidRPr="000A5016" w:rsidRDefault="000A5016" w:rsidP="000A5016">
      <w:pPr>
        <w:rPr>
          <w:rFonts w:ascii="Arial" w:hAnsi="Arial"/>
        </w:rPr>
      </w:pPr>
      <w:r w:rsidRPr="000A5016">
        <w:rPr>
          <w:rFonts w:ascii="Arial" w:hAnsi="Arial"/>
        </w:rPr>
        <w:t>Para la aplicación de los métodos de caja negra se eligió el método ingresoDePacientes().</w:t>
      </w:r>
    </w:p>
    <w:p w:rsidR="000A5016" w:rsidRPr="000A5016" w:rsidRDefault="000A5016" w:rsidP="000A5016">
      <w:pPr>
        <w:rPr>
          <w:rFonts w:ascii="Arial" w:hAnsi="Arial"/>
        </w:rPr>
      </w:pPr>
      <w:r w:rsidRPr="000A5016">
        <w:rPr>
          <w:rFonts w:ascii="Arial" w:hAnsi="Arial"/>
        </w:rPr>
        <w:t>Dentro de este método se eligió la parte donde se ingresan los datos del paciente a ser leídos. Tales datos son el código de paciente y nombre de este.</w:t>
      </w:r>
    </w:p>
    <w:p w:rsidR="000A5016" w:rsidRPr="000A5016" w:rsidRDefault="000A5016" w:rsidP="000A5016">
      <w:pPr>
        <w:rPr>
          <w:rFonts w:ascii="Arial" w:hAnsi="Arial" w:cs="Arial"/>
        </w:rPr>
      </w:pPr>
      <w:r w:rsidRPr="000A5016">
        <w:rPr>
          <w:rFonts w:ascii="Arial" w:hAnsi="Arial" w:cs="Arial"/>
        </w:rPr>
        <w:t>Se aplicarán sobre la misma las tres técnicas complementarias de caja negra:</w:t>
      </w:r>
    </w:p>
    <w:p w:rsidR="000A5016" w:rsidRPr="000A5016" w:rsidRDefault="000A5016" w:rsidP="0012124D">
      <w:pPr>
        <w:numPr>
          <w:ilvl w:val="0"/>
          <w:numId w:val="19"/>
        </w:numPr>
        <w:suppressAutoHyphens/>
        <w:spacing w:after="0"/>
        <w:rPr>
          <w:rFonts w:ascii="Arial" w:hAnsi="Arial" w:cs="Arial"/>
        </w:rPr>
      </w:pPr>
      <w:r w:rsidRPr="000A5016">
        <w:rPr>
          <w:rFonts w:ascii="Arial" w:hAnsi="Arial" w:cs="Arial"/>
        </w:rPr>
        <w:t>Clases de equivalencia.</w:t>
      </w:r>
    </w:p>
    <w:p w:rsidR="000A5016" w:rsidRPr="000A5016" w:rsidRDefault="000A5016" w:rsidP="0012124D">
      <w:pPr>
        <w:numPr>
          <w:ilvl w:val="0"/>
          <w:numId w:val="19"/>
        </w:numPr>
        <w:suppressAutoHyphens/>
        <w:spacing w:after="0"/>
        <w:rPr>
          <w:rFonts w:ascii="Arial" w:hAnsi="Arial" w:cs="Arial"/>
        </w:rPr>
      </w:pPr>
      <w:r w:rsidRPr="000A5016">
        <w:rPr>
          <w:rFonts w:ascii="Arial" w:hAnsi="Arial" w:cs="Arial"/>
        </w:rPr>
        <w:t>Análisis de valores límite.</w:t>
      </w:r>
    </w:p>
    <w:p w:rsidR="000A5016" w:rsidRDefault="000A5016" w:rsidP="0012124D">
      <w:pPr>
        <w:numPr>
          <w:ilvl w:val="0"/>
          <w:numId w:val="19"/>
        </w:numPr>
        <w:suppressAutoHyphens/>
        <w:spacing w:after="0"/>
        <w:rPr>
          <w:rFonts w:ascii="Arial" w:hAnsi="Arial" w:cs="Arial"/>
        </w:rPr>
      </w:pPr>
      <w:r w:rsidRPr="000A5016">
        <w:rPr>
          <w:rFonts w:ascii="Arial" w:hAnsi="Arial" w:cs="Arial"/>
        </w:rPr>
        <w:t>Conjetura de errores.</w:t>
      </w:r>
    </w:p>
    <w:p w:rsidR="000A5016" w:rsidRDefault="000A5016" w:rsidP="0012124D">
      <w:pPr>
        <w:suppressAutoHyphens/>
        <w:spacing w:after="0"/>
        <w:rPr>
          <w:rFonts w:ascii="Arial" w:hAnsi="Arial" w:cs="Arial"/>
        </w:rPr>
      </w:pPr>
    </w:p>
    <w:p w:rsidR="0012124D" w:rsidRPr="0012124D" w:rsidRDefault="0012124D" w:rsidP="0012124D">
      <w:pPr>
        <w:pStyle w:val="Ttulo2"/>
        <w:rPr>
          <w:rFonts w:ascii="Arial" w:hAnsi="Arial" w:cs="Arial"/>
        </w:rPr>
      </w:pPr>
      <w:bookmarkStart w:id="56" w:name="_Toc436881563"/>
      <w:bookmarkStart w:id="57" w:name="_Toc518544039"/>
      <w:r w:rsidRPr="0012124D">
        <w:rPr>
          <w:rFonts w:ascii="Arial" w:hAnsi="Arial" w:cs="Arial"/>
        </w:rPr>
        <w:t>Clases de equivalencia:</w:t>
      </w:r>
      <w:bookmarkEnd w:id="56"/>
      <w:bookmarkEnd w:id="57"/>
    </w:p>
    <w:tbl>
      <w:tblPr>
        <w:tblW w:w="0" w:type="auto"/>
        <w:tblInd w:w="55" w:type="dxa"/>
        <w:tblLayout w:type="fixed"/>
        <w:tblCellMar>
          <w:top w:w="55" w:type="dxa"/>
          <w:left w:w="55" w:type="dxa"/>
          <w:bottom w:w="55" w:type="dxa"/>
          <w:right w:w="55" w:type="dxa"/>
        </w:tblCellMar>
        <w:tblLook w:val="0000"/>
      </w:tblPr>
      <w:tblGrid>
        <w:gridCol w:w="2126"/>
        <w:gridCol w:w="2126"/>
        <w:gridCol w:w="2126"/>
        <w:gridCol w:w="2132"/>
      </w:tblGrid>
      <w:tr w:rsidR="0012124D" w:rsidTr="0012124D">
        <w:tc>
          <w:tcPr>
            <w:tcW w:w="2126" w:type="dxa"/>
            <w:tcBorders>
              <w:top w:val="single" w:sz="1" w:space="0" w:color="000000"/>
              <w:left w:val="single" w:sz="1" w:space="0" w:color="000000"/>
              <w:bottom w:val="single" w:sz="1" w:space="0" w:color="000000"/>
            </w:tcBorders>
            <w:shd w:val="clear" w:color="auto" w:fill="auto"/>
          </w:tcPr>
          <w:p w:rsidR="0012124D" w:rsidRPr="0012124D" w:rsidRDefault="0012124D" w:rsidP="0012124D">
            <w:pPr>
              <w:pStyle w:val="TableContents"/>
              <w:rPr>
                <w:rFonts w:ascii="Arial" w:hAnsi="Arial" w:cs="Arial"/>
                <w:b/>
                <w:bCs/>
              </w:rPr>
            </w:pPr>
            <w:r w:rsidRPr="0012124D">
              <w:rPr>
                <w:rFonts w:ascii="Arial" w:hAnsi="Arial" w:cs="Arial"/>
                <w:b/>
                <w:bCs/>
              </w:rPr>
              <w:t>Condiciones de entrada</w:t>
            </w:r>
          </w:p>
        </w:tc>
        <w:tc>
          <w:tcPr>
            <w:tcW w:w="2126" w:type="dxa"/>
            <w:tcBorders>
              <w:top w:val="single" w:sz="1" w:space="0" w:color="000000"/>
              <w:left w:val="single" w:sz="1" w:space="0" w:color="000000"/>
              <w:bottom w:val="single" w:sz="1" w:space="0" w:color="000000"/>
            </w:tcBorders>
            <w:shd w:val="clear" w:color="auto" w:fill="auto"/>
          </w:tcPr>
          <w:p w:rsidR="0012124D" w:rsidRPr="0012124D" w:rsidRDefault="0012124D" w:rsidP="0012124D">
            <w:pPr>
              <w:pStyle w:val="TableContents"/>
              <w:rPr>
                <w:rFonts w:ascii="Arial" w:hAnsi="Arial" w:cs="Arial"/>
                <w:b/>
                <w:bCs/>
              </w:rPr>
            </w:pPr>
            <w:r w:rsidRPr="0012124D">
              <w:rPr>
                <w:rFonts w:ascii="Arial" w:hAnsi="Arial" w:cs="Arial"/>
                <w:b/>
                <w:bCs/>
              </w:rPr>
              <w:t>Clases válidas</w:t>
            </w:r>
          </w:p>
        </w:tc>
        <w:tc>
          <w:tcPr>
            <w:tcW w:w="2126" w:type="dxa"/>
            <w:tcBorders>
              <w:top w:val="single" w:sz="1" w:space="0" w:color="000000"/>
              <w:left w:val="single" w:sz="1" w:space="0" w:color="000000"/>
              <w:bottom w:val="single" w:sz="1" w:space="0" w:color="000000"/>
            </w:tcBorders>
            <w:shd w:val="clear" w:color="auto" w:fill="auto"/>
          </w:tcPr>
          <w:p w:rsidR="0012124D" w:rsidRPr="0012124D" w:rsidRDefault="0012124D" w:rsidP="0012124D">
            <w:pPr>
              <w:pStyle w:val="TableContents"/>
              <w:rPr>
                <w:rFonts w:ascii="Arial" w:hAnsi="Arial" w:cs="Arial"/>
                <w:b/>
                <w:bCs/>
              </w:rPr>
            </w:pPr>
            <w:r w:rsidRPr="0012124D">
              <w:rPr>
                <w:rFonts w:ascii="Arial" w:hAnsi="Arial" w:cs="Arial"/>
                <w:b/>
                <w:bCs/>
              </w:rPr>
              <w:t>Clases no válidas</w:t>
            </w:r>
          </w:p>
        </w:tc>
        <w:tc>
          <w:tcPr>
            <w:tcW w:w="2132" w:type="dxa"/>
            <w:tcBorders>
              <w:top w:val="single" w:sz="1" w:space="0" w:color="000000"/>
              <w:left w:val="single" w:sz="1" w:space="0" w:color="000000"/>
              <w:bottom w:val="single" w:sz="1" w:space="0" w:color="000000"/>
              <w:right w:val="single" w:sz="1" w:space="0" w:color="000000"/>
            </w:tcBorders>
            <w:shd w:val="clear" w:color="auto" w:fill="auto"/>
          </w:tcPr>
          <w:p w:rsidR="0012124D" w:rsidRPr="0012124D" w:rsidRDefault="0012124D" w:rsidP="0012124D">
            <w:pPr>
              <w:pStyle w:val="TableContents"/>
            </w:pPr>
            <w:r w:rsidRPr="0012124D">
              <w:rPr>
                <w:rFonts w:ascii="Arial" w:hAnsi="Arial" w:cs="Arial"/>
                <w:b/>
                <w:bCs/>
              </w:rPr>
              <w:t>Regla aplicada</w:t>
            </w:r>
          </w:p>
        </w:tc>
      </w:tr>
      <w:tr w:rsidR="0012124D" w:rsidTr="0012124D">
        <w:tc>
          <w:tcPr>
            <w:tcW w:w="2126" w:type="dxa"/>
            <w:tcBorders>
              <w:left w:val="single" w:sz="1" w:space="0" w:color="000000"/>
              <w:bottom w:val="single" w:sz="1" w:space="0" w:color="000000"/>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El código de paciente debe ser numérico.</w:t>
            </w:r>
          </w:p>
        </w:tc>
        <w:tc>
          <w:tcPr>
            <w:tcW w:w="2126" w:type="dxa"/>
            <w:tcBorders>
              <w:left w:val="single" w:sz="1" w:space="0" w:color="000000"/>
              <w:bottom w:val="single" w:sz="1" w:space="0" w:color="000000"/>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 xml:space="preserve">Es un valor numérico </w:t>
            </w:r>
            <w:r w:rsidRPr="0012124D">
              <w:rPr>
                <w:rFonts w:ascii="Arial" w:hAnsi="Arial" w:cs="Arial"/>
                <w:b/>
                <w:bCs/>
              </w:rPr>
              <w:t>(1)</w:t>
            </w:r>
          </w:p>
        </w:tc>
        <w:tc>
          <w:tcPr>
            <w:tcW w:w="2126" w:type="dxa"/>
            <w:tcBorders>
              <w:left w:val="single" w:sz="1" w:space="0" w:color="000000"/>
              <w:bottom w:val="single" w:sz="1" w:space="0" w:color="000000"/>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 xml:space="preserve">No es un valor numérico </w:t>
            </w:r>
            <w:r w:rsidRPr="0012124D">
              <w:rPr>
                <w:rFonts w:ascii="Arial" w:hAnsi="Arial" w:cs="Arial"/>
                <w:b/>
                <w:bCs/>
              </w:rPr>
              <w:t>(5)</w:t>
            </w:r>
          </w:p>
        </w:tc>
        <w:tc>
          <w:tcPr>
            <w:tcW w:w="2132" w:type="dxa"/>
            <w:tcBorders>
              <w:left w:val="single" w:sz="1" w:space="0" w:color="000000"/>
              <w:bottom w:val="single" w:sz="1" w:space="0" w:color="000000"/>
              <w:right w:val="single" w:sz="1" w:space="0" w:color="000000"/>
            </w:tcBorders>
            <w:shd w:val="clear" w:color="auto" w:fill="auto"/>
          </w:tcPr>
          <w:p w:rsidR="0012124D" w:rsidRPr="0012124D" w:rsidRDefault="0012124D" w:rsidP="0012124D">
            <w:pPr>
              <w:pStyle w:val="TableContents"/>
              <w:snapToGrid w:val="0"/>
            </w:pPr>
            <w:r w:rsidRPr="0012124D">
              <w:rPr>
                <w:rFonts w:ascii="Arial" w:hAnsi="Arial" w:cs="Arial"/>
              </w:rPr>
              <w:t>Booleana</w:t>
            </w:r>
          </w:p>
        </w:tc>
      </w:tr>
      <w:tr w:rsidR="0012124D" w:rsidTr="0012124D">
        <w:tc>
          <w:tcPr>
            <w:tcW w:w="2126" w:type="dxa"/>
            <w:tcBorders>
              <w:left w:val="single" w:sz="1" w:space="0" w:color="000000"/>
              <w:bottom w:val="single" w:sz="4" w:space="0" w:color="auto"/>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El código de paciente tiene 4 dígitos.</w:t>
            </w:r>
          </w:p>
        </w:tc>
        <w:tc>
          <w:tcPr>
            <w:tcW w:w="2126" w:type="dxa"/>
            <w:tcBorders>
              <w:left w:val="single" w:sz="1" w:space="0" w:color="000000"/>
              <w:bottom w:val="single" w:sz="4" w:space="0" w:color="auto"/>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 xml:space="preserve">Tiene 4 dígitos </w:t>
            </w:r>
            <w:r w:rsidRPr="0012124D">
              <w:rPr>
                <w:rFonts w:ascii="Arial" w:hAnsi="Arial" w:cs="Arial"/>
                <w:b/>
                <w:bCs/>
              </w:rPr>
              <w:t>(2)</w:t>
            </w:r>
          </w:p>
        </w:tc>
        <w:tc>
          <w:tcPr>
            <w:tcW w:w="2126" w:type="dxa"/>
            <w:tcBorders>
              <w:left w:val="single" w:sz="1" w:space="0" w:color="000000"/>
              <w:bottom w:val="single" w:sz="4" w:space="0" w:color="auto"/>
            </w:tcBorders>
            <w:shd w:val="clear" w:color="auto" w:fill="auto"/>
          </w:tcPr>
          <w:p w:rsidR="0012124D" w:rsidRPr="0012124D" w:rsidRDefault="0012124D" w:rsidP="0012124D">
            <w:pPr>
              <w:pStyle w:val="TableContents"/>
              <w:numPr>
                <w:ilvl w:val="0"/>
                <w:numId w:val="20"/>
              </w:numPr>
              <w:suppressLineNumbers/>
              <w:tabs>
                <w:tab w:val="clear" w:pos="720"/>
                <w:tab w:val="num" w:pos="360"/>
              </w:tabs>
              <w:suppressAutoHyphens/>
              <w:snapToGrid w:val="0"/>
              <w:spacing w:after="200" w:line="276" w:lineRule="auto"/>
              <w:ind w:left="360"/>
              <w:rPr>
                <w:rFonts w:ascii="Arial" w:hAnsi="Arial" w:cs="Arial"/>
              </w:rPr>
            </w:pPr>
            <w:r w:rsidRPr="0012124D">
              <w:rPr>
                <w:rFonts w:ascii="Arial" w:hAnsi="Arial" w:cs="Arial"/>
              </w:rPr>
              <w:t xml:space="preserve">Tiene menos de 4 dígitos </w:t>
            </w:r>
            <w:r w:rsidRPr="0012124D">
              <w:rPr>
                <w:rFonts w:ascii="Arial" w:hAnsi="Arial" w:cs="Arial"/>
                <w:b/>
                <w:bCs/>
              </w:rPr>
              <w:t>(6.a)</w:t>
            </w:r>
          </w:p>
          <w:p w:rsidR="0012124D" w:rsidRPr="0012124D" w:rsidRDefault="0012124D" w:rsidP="0012124D">
            <w:pPr>
              <w:pStyle w:val="TableContents"/>
              <w:numPr>
                <w:ilvl w:val="0"/>
                <w:numId w:val="20"/>
              </w:numPr>
              <w:suppressLineNumbers/>
              <w:tabs>
                <w:tab w:val="clear" w:pos="720"/>
                <w:tab w:val="num" w:pos="360"/>
              </w:tabs>
              <w:suppressAutoHyphens/>
              <w:snapToGrid w:val="0"/>
              <w:spacing w:after="200" w:line="276" w:lineRule="auto"/>
              <w:ind w:left="360"/>
              <w:rPr>
                <w:rFonts w:ascii="Arial" w:hAnsi="Arial" w:cs="Arial"/>
              </w:rPr>
            </w:pPr>
            <w:r w:rsidRPr="0012124D">
              <w:rPr>
                <w:rFonts w:ascii="Arial" w:hAnsi="Arial" w:cs="Arial"/>
              </w:rPr>
              <w:t xml:space="preserve">Tiene más de 4 dígitos </w:t>
            </w:r>
            <w:r w:rsidRPr="0012124D">
              <w:rPr>
                <w:rFonts w:ascii="Arial" w:hAnsi="Arial" w:cs="Arial"/>
                <w:b/>
                <w:bCs/>
              </w:rPr>
              <w:t>(6.b)</w:t>
            </w:r>
          </w:p>
        </w:tc>
        <w:tc>
          <w:tcPr>
            <w:tcW w:w="2132" w:type="dxa"/>
            <w:tcBorders>
              <w:left w:val="single" w:sz="1" w:space="0" w:color="000000"/>
              <w:bottom w:val="single" w:sz="4" w:space="0" w:color="auto"/>
              <w:right w:val="single" w:sz="1" w:space="0" w:color="000000"/>
            </w:tcBorders>
            <w:shd w:val="clear" w:color="auto" w:fill="auto"/>
          </w:tcPr>
          <w:p w:rsidR="0012124D" w:rsidRPr="0012124D" w:rsidRDefault="0012124D" w:rsidP="0012124D">
            <w:pPr>
              <w:pStyle w:val="TableContents"/>
              <w:snapToGrid w:val="0"/>
            </w:pPr>
            <w:r w:rsidRPr="0012124D">
              <w:rPr>
                <w:rFonts w:ascii="Arial" w:hAnsi="Arial" w:cs="Arial"/>
              </w:rPr>
              <w:t>Número de valores</w:t>
            </w:r>
          </w:p>
        </w:tc>
      </w:tr>
      <w:tr w:rsidR="0012124D" w:rsidTr="0012124D">
        <w:tc>
          <w:tcPr>
            <w:tcW w:w="2126" w:type="dxa"/>
            <w:tcBorders>
              <w:top w:val="single" w:sz="4" w:space="0" w:color="auto"/>
              <w:left w:val="single" w:sz="4" w:space="0" w:color="auto"/>
              <w:bottom w:val="single" w:sz="4" w:space="0" w:color="auto"/>
              <w:right w:val="single" w:sz="4" w:space="0" w:color="auto"/>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Cantidad de caracteres para nombre de paciente.</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 xml:space="preserve">Entre 1 y 30 </w:t>
            </w:r>
            <w:r w:rsidRPr="0012124D">
              <w:rPr>
                <w:rFonts w:ascii="Arial" w:hAnsi="Arial" w:cs="Arial"/>
                <w:b/>
                <w:bCs/>
              </w:rPr>
              <w:t>(3)</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2124D" w:rsidRPr="0012124D" w:rsidRDefault="0012124D" w:rsidP="0012124D">
            <w:pPr>
              <w:pStyle w:val="TableContents"/>
              <w:numPr>
                <w:ilvl w:val="0"/>
                <w:numId w:val="21"/>
              </w:numPr>
              <w:suppressLineNumbers/>
              <w:tabs>
                <w:tab w:val="clear" w:pos="720"/>
                <w:tab w:val="num" w:pos="360"/>
              </w:tabs>
              <w:suppressAutoHyphens/>
              <w:snapToGrid w:val="0"/>
              <w:spacing w:after="200" w:line="276" w:lineRule="auto"/>
              <w:ind w:left="360"/>
              <w:rPr>
                <w:rFonts w:ascii="Arial" w:hAnsi="Arial" w:cs="Arial"/>
              </w:rPr>
            </w:pPr>
            <w:r w:rsidRPr="0012124D">
              <w:rPr>
                <w:rFonts w:ascii="Arial" w:hAnsi="Arial" w:cs="Arial"/>
              </w:rPr>
              <w:t xml:space="preserve">Menos de 1 </w:t>
            </w:r>
            <w:r w:rsidRPr="0012124D">
              <w:rPr>
                <w:rFonts w:ascii="Arial" w:hAnsi="Arial" w:cs="Arial"/>
                <w:b/>
                <w:bCs/>
              </w:rPr>
              <w:t>(7.a)</w:t>
            </w:r>
          </w:p>
          <w:p w:rsidR="0012124D" w:rsidRPr="0012124D" w:rsidRDefault="0012124D" w:rsidP="0012124D">
            <w:pPr>
              <w:pStyle w:val="TableContents"/>
              <w:numPr>
                <w:ilvl w:val="0"/>
                <w:numId w:val="21"/>
              </w:numPr>
              <w:suppressLineNumbers/>
              <w:tabs>
                <w:tab w:val="clear" w:pos="720"/>
                <w:tab w:val="num" w:pos="360"/>
              </w:tabs>
              <w:suppressAutoHyphens/>
              <w:snapToGrid w:val="0"/>
              <w:spacing w:after="200" w:line="276" w:lineRule="auto"/>
              <w:ind w:left="360"/>
              <w:rPr>
                <w:rFonts w:ascii="Arial" w:hAnsi="Arial" w:cs="Arial"/>
              </w:rPr>
            </w:pPr>
            <w:r w:rsidRPr="0012124D">
              <w:rPr>
                <w:rFonts w:ascii="Arial" w:hAnsi="Arial" w:cs="Arial"/>
              </w:rPr>
              <w:t xml:space="preserve">Más de 30 </w:t>
            </w:r>
            <w:r w:rsidRPr="0012124D">
              <w:rPr>
                <w:rFonts w:ascii="Arial" w:hAnsi="Arial" w:cs="Arial"/>
                <w:b/>
                <w:bCs/>
              </w:rPr>
              <w:t>(7.b)</w:t>
            </w:r>
          </w:p>
        </w:tc>
        <w:tc>
          <w:tcPr>
            <w:tcW w:w="2132" w:type="dxa"/>
            <w:tcBorders>
              <w:top w:val="single" w:sz="4" w:space="0" w:color="auto"/>
              <w:left w:val="single" w:sz="4" w:space="0" w:color="auto"/>
              <w:bottom w:val="single" w:sz="4" w:space="0" w:color="auto"/>
              <w:right w:val="single" w:sz="4" w:space="0" w:color="auto"/>
            </w:tcBorders>
            <w:shd w:val="clear" w:color="auto" w:fill="auto"/>
          </w:tcPr>
          <w:p w:rsidR="0012124D" w:rsidRPr="0012124D" w:rsidRDefault="0012124D" w:rsidP="0012124D">
            <w:pPr>
              <w:pStyle w:val="TableContents"/>
              <w:snapToGrid w:val="0"/>
            </w:pPr>
            <w:r w:rsidRPr="0012124D">
              <w:rPr>
                <w:rFonts w:ascii="Arial" w:hAnsi="Arial" w:cs="Arial"/>
              </w:rPr>
              <w:t>Rango de valores</w:t>
            </w:r>
          </w:p>
        </w:tc>
      </w:tr>
      <w:tr w:rsidR="0012124D" w:rsidTr="0012124D">
        <w:tc>
          <w:tcPr>
            <w:tcW w:w="2126" w:type="dxa"/>
            <w:tcBorders>
              <w:top w:val="single" w:sz="4" w:space="0" w:color="auto"/>
              <w:left w:val="single" w:sz="4" w:space="0" w:color="auto"/>
              <w:bottom w:val="single" w:sz="4" w:space="0" w:color="auto"/>
              <w:right w:val="single" w:sz="4" w:space="0" w:color="auto"/>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Tipo de caracteres para el nombre de paciente</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Contiene todas letras</w:t>
            </w:r>
            <w:r w:rsidRPr="0012124D">
              <w:rPr>
                <w:rFonts w:ascii="Arial" w:hAnsi="Arial" w:cs="Arial"/>
                <w:b/>
              </w:rPr>
              <w:t>(4)</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No son todas letras</w:t>
            </w:r>
            <w:r w:rsidRPr="0012124D">
              <w:rPr>
                <w:rFonts w:ascii="Arial" w:hAnsi="Arial" w:cs="Arial"/>
                <w:b/>
              </w:rPr>
              <w:t>(8)</w:t>
            </w:r>
          </w:p>
        </w:tc>
        <w:tc>
          <w:tcPr>
            <w:tcW w:w="2132" w:type="dxa"/>
            <w:tcBorders>
              <w:top w:val="single" w:sz="4" w:space="0" w:color="auto"/>
              <w:left w:val="single" w:sz="4" w:space="0" w:color="auto"/>
              <w:bottom w:val="single" w:sz="4" w:space="0" w:color="auto"/>
              <w:right w:val="single" w:sz="4" w:space="0" w:color="auto"/>
            </w:tcBorders>
            <w:shd w:val="clear" w:color="auto" w:fill="auto"/>
          </w:tcPr>
          <w:p w:rsidR="0012124D" w:rsidRPr="0012124D" w:rsidRDefault="0012124D" w:rsidP="0012124D">
            <w:pPr>
              <w:pStyle w:val="TableContents"/>
              <w:snapToGrid w:val="0"/>
              <w:rPr>
                <w:rFonts w:ascii="Arial" w:hAnsi="Arial" w:cs="Arial"/>
              </w:rPr>
            </w:pPr>
            <w:r w:rsidRPr="0012124D">
              <w:rPr>
                <w:rFonts w:ascii="Arial" w:hAnsi="Arial" w:cs="Arial"/>
              </w:rPr>
              <w:t>Booleana</w:t>
            </w:r>
          </w:p>
        </w:tc>
      </w:tr>
    </w:tbl>
    <w:p w:rsidR="0012124D" w:rsidRDefault="0012124D" w:rsidP="0012124D">
      <w:pPr>
        <w:rPr>
          <w:rFonts w:ascii="Arial" w:hAnsi="Arial" w:cs="Arial"/>
          <w:sz w:val="24"/>
          <w:szCs w:val="24"/>
        </w:rPr>
      </w:pPr>
    </w:p>
    <w:p w:rsidR="000A5016" w:rsidRPr="000A5016" w:rsidRDefault="000A5016" w:rsidP="000A5016">
      <w:pPr>
        <w:suppressAutoHyphens/>
        <w:rPr>
          <w:rFonts w:ascii="Arial" w:hAnsi="Arial" w:cs="Arial"/>
        </w:rPr>
      </w:pPr>
    </w:p>
    <w:p w:rsidR="0012124D" w:rsidRPr="0012124D" w:rsidRDefault="0012124D" w:rsidP="0012124D">
      <w:pPr>
        <w:pStyle w:val="Ttulo2"/>
        <w:rPr>
          <w:rFonts w:ascii="Arial" w:hAnsi="Arial" w:cs="Arial"/>
        </w:rPr>
      </w:pPr>
      <w:bookmarkStart w:id="58" w:name="_Toc518544040"/>
      <w:r w:rsidRPr="0012124D">
        <w:rPr>
          <w:rFonts w:ascii="Arial" w:hAnsi="Arial" w:cs="Arial"/>
        </w:rPr>
        <w:lastRenderedPageBreak/>
        <w:t>Casos de prueba</w:t>
      </w:r>
      <w:bookmarkEnd w:id="58"/>
    </w:p>
    <w:tbl>
      <w:tblPr>
        <w:tblW w:w="0" w:type="auto"/>
        <w:tblInd w:w="55" w:type="dxa"/>
        <w:tblLayout w:type="fixed"/>
        <w:tblCellMar>
          <w:top w:w="55" w:type="dxa"/>
          <w:left w:w="55" w:type="dxa"/>
          <w:bottom w:w="55" w:type="dxa"/>
          <w:right w:w="55" w:type="dxa"/>
        </w:tblCellMar>
        <w:tblLook w:val="0000"/>
      </w:tblPr>
      <w:tblGrid>
        <w:gridCol w:w="1255"/>
        <w:gridCol w:w="3450"/>
        <w:gridCol w:w="1840"/>
        <w:gridCol w:w="1423"/>
      </w:tblGrid>
      <w:tr w:rsidR="0012124D" w:rsidTr="0012124D">
        <w:tc>
          <w:tcPr>
            <w:tcW w:w="1255" w:type="dxa"/>
            <w:tcBorders>
              <w:top w:val="single" w:sz="1" w:space="0" w:color="000000"/>
              <w:left w:val="single" w:sz="1" w:space="0" w:color="000000"/>
              <w:bottom w:val="single" w:sz="1" w:space="0" w:color="000000"/>
            </w:tcBorders>
            <w:shd w:val="clear" w:color="auto" w:fill="auto"/>
          </w:tcPr>
          <w:p w:rsidR="0012124D" w:rsidRDefault="0012124D" w:rsidP="0012124D">
            <w:pPr>
              <w:rPr>
                <w:rFonts w:ascii="Arial" w:hAnsi="Arial" w:cs="Arial"/>
                <w:b/>
                <w:bCs/>
              </w:rPr>
            </w:pPr>
            <w:r>
              <w:rPr>
                <w:rFonts w:ascii="Arial" w:hAnsi="Arial" w:cs="Arial"/>
                <w:b/>
                <w:bCs/>
              </w:rPr>
              <w:t>Caso de Prueba</w:t>
            </w:r>
          </w:p>
        </w:tc>
        <w:tc>
          <w:tcPr>
            <w:tcW w:w="3450" w:type="dxa"/>
            <w:tcBorders>
              <w:top w:val="single" w:sz="1" w:space="0" w:color="000000"/>
              <w:left w:val="single" w:sz="1" w:space="0" w:color="000000"/>
              <w:bottom w:val="single" w:sz="1" w:space="0" w:color="000000"/>
            </w:tcBorders>
            <w:shd w:val="clear" w:color="auto" w:fill="auto"/>
          </w:tcPr>
          <w:p w:rsidR="0012124D" w:rsidRDefault="0012124D" w:rsidP="0012124D">
            <w:pPr>
              <w:rPr>
                <w:rFonts w:ascii="Arial" w:hAnsi="Arial" w:cs="Arial"/>
                <w:b/>
                <w:bCs/>
              </w:rPr>
            </w:pPr>
            <w:r>
              <w:rPr>
                <w:rFonts w:ascii="Arial" w:hAnsi="Arial" w:cs="Arial"/>
                <w:b/>
                <w:bCs/>
              </w:rPr>
              <w:t>Valores de entrada</w:t>
            </w:r>
          </w:p>
        </w:tc>
        <w:tc>
          <w:tcPr>
            <w:tcW w:w="1840" w:type="dxa"/>
            <w:tcBorders>
              <w:top w:val="single" w:sz="1" w:space="0" w:color="000000"/>
              <w:left w:val="single" w:sz="1" w:space="0" w:color="000000"/>
              <w:bottom w:val="single" w:sz="1" w:space="0" w:color="000000"/>
            </w:tcBorders>
            <w:shd w:val="clear" w:color="auto" w:fill="auto"/>
          </w:tcPr>
          <w:p w:rsidR="0012124D" w:rsidRDefault="0012124D" w:rsidP="0012124D">
            <w:pPr>
              <w:rPr>
                <w:rFonts w:ascii="Arial" w:hAnsi="Arial" w:cs="Arial"/>
                <w:b/>
                <w:bCs/>
              </w:rPr>
            </w:pPr>
            <w:r>
              <w:rPr>
                <w:rFonts w:ascii="Arial" w:hAnsi="Arial" w:cs="Arial"/>
                <w:b/>
                <w:bCs/>
              </w:rPr>
              <w:t>Clasescubiertas</w:t>
            </w:r>
          </w:p>
        </w:tc>
        <w:tc>
          <w:tcPr>
            <w:tcW w:w="1423" w:type="dxa"/>
            <w:tcBorders>
              <w:top w:val="single" w:sz="1" w:space="0" w:color="000000"/>
              <w:left w:val="single" w:sz="1" w:space="0" w:color="000000"/>
              <w:bottom w:val="single" w:sz="1" w:space="0" w:color="000000"/>
              <w:right w:val="single" w:sz="1" w:space="0" w:color="000000"/>
            </w:tcBorders>
            <w:shd w:val="clear" w:color="auto" w:fill="auto"/>
          </w:tcPr>
          <w:p w:rsidR="0012124D" w:rsidRDefault="0012124D" w:rsidP="0012124D">
            <w:r>
              <w:rPr>
                <w:rFonts w:ascii="Arial" w:hAnsi="Arial" w:cs="Arial"/>
                <w:b/>
                <w:bCs/>
              </w:rPr>
              <w:t>Salida esperada</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1</w:t>
            </w:r>
          </w:p>
        </w:tc>
        <w:tc>
          <w:tcPr>
            <w:tcW w:w="3450" w:type="dxa"/>
            <w:tcBorders>
              <w:left w:val="single" w:sz="1" w:space="0" w:color="000000"/>
              <w:bottom w:val="single" w:sz="1" w:space="0" w:color="000000"/>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9454</w:t>
            </w:r>
          </w:p>
          <w:p w:rsidR="0012124D" w:rsidRPr="000D4E01" w:rsidRDefault="0012124D" w:rsidP="0012124D">
            <w:pPr>
              <w:suppressAutoHyphens/>
              <w:rPr>
                <w:rFonts w:ascii="Arial" w:hAnsi="Arial" w:cs="Arial"/>
                <w:b/>
                <w:bCs/>
              </w:rPr>
            </w:pPr>
            <w:r w:rsidRPr="000D4E01">
              <w:rPr>
                <w:rFonts w:ascii="Arial" w:hAnsi="Arial" w:cs="Arial"/>
              </w:rPr>
              <w:t xml:space="preserve">Nombre del paciente: </w:t>
            </w:r>
            <w:r>
              <w:rPr>
                <w:rFonts w:ascii="Arial" w:hAnsi="Arial" w:cs="Arial"/>
              </w:rPr>
              <w:t>Juan Perez</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b/>
                <w:bCs/>
              </w:rPr>
              <w:t>1</w:t>
            </w:r>
            <w:r>
              <w:rPr>
                <w:rFonts w:ascii="Arial" w:hAnsi="Arial" w:cs="Arial"/>
              </w:rPr>
              <w:t>,</w:t>
            </w:r>
            <w:r>
              <w:rPr>
                <w:rFonts w:ascii="Arial" w:hAnsi="Arial" w:cs="Arial"/>
                <w:b/>
                <w:bCs/>
              </w:rPr>
              <w:t>2</w:t>
            </w:r>
            <w:r>
              <w:rPr>
                <w:rFonts w:ascii="Arial" w:hAnsi="Arial" w:cs="Arial"/>
              </w:rPr>
              <w:t>,</w:t>
            </w:r>
            <w:r>
              <w:rPr>
                <w:rFonts w:ascii="Arial" w:hAnsi="Arial" w:cs="Arial"/>
                <w:b/>
                <w:bCs/>
              </w:rPr>
              <w:t>3,4</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pPr>
            <w:r>
              <w:rPr>
                <w:rFonts w:ascii="Arial" w:hAnsi="Arial" w:cs="Arial"/>
              </w:rPr>
              <w:t>Paciente valido</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2</w:t>
            </w:r>
          </w:p>
        </w:tc>
        <w:tc>
          <w:tcPr>
            <w:tcW w:w="3450" w:type="dxa"/>
            <w:tcBorders>
              <w:left w:val="single" w:sz="1" w:space="0" w:color="000000"/>
              <w:bottom w:val="single" w:sz="1" w:space="0" w:color="000000"/>
            </w:tcBorders>
            <w:shd w:val="clear" w:color="auto" w:fill="auto"/>
          </w:tcPr>
          <w:p w:rsidR="0012124D" w:rsidRDefault="0012124D" w:rsidP="0012124D">
            <w:pPr>
              <w:suppressAutoHyphens/>
              <w:rPr>
                <w:rFonts w:ascii="Arial" w:hAnsi="Arial" w:cs="Arial"/>
              </w:rPr>
            </w:pPr>
            <w:r>
              <w:rPr>
                <w:rFonts w:ascii="Arial" w:hAnsi="Arial" w:cs="Arial"/>
              </w:rPr>
              <w:t>Codigo de paciente: qwed</w:t>
            </w:r>
          </w:p>
          <w:p w:rsidR="0012124D" w:rsidRPr="000E73C4" w:rsidRDefault="0012124D" w:rsidP="0012124D">
            <w:pPr>
              <w:suppressAutoHyphens/>
              <w:rPr>
                <w:rFonts w:ascii="Arial" w:hAnsi="Arial" w:cs="Arial"/>
              </w:rPr>
            </w:pPr>
            <w:r>
              <w:rPr>
                <w:rFonts w:ascii="Arial" w:hAnsi="Arial" w:cs="Arial"/>
              </w:rPr>
              <w:t>Nombre del paciente: Juan Perez</w:t>
            </w:r>
            <w:bookmarkStart w:id="59" w:name="_GoBack"/>
            <w:bookmarkEnd w:id="59"/>
          </w:p>
        </w:tc>
        <w:tc>
          <w:tcPr>
            <w:tcW w:w="1840"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b/>
                <w:bCs/>
              </w:rPr>
            </w:pPr>
            <w:r>
              <w:rPr>
                <w:rFonts w:ascii="Arial" w:hAnsi="Arial" w:cs="Arial"/>
                <w:b/>
                <w:bCs/>
              </w:rPr>
              <w:t>5</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Error</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3</w:t>
            </w:r>
          </w:p>
        </w:tc>
        <w:tc>
          <w:tcPr>
            <w:tcW w:w="3450" w:type="dxa"/>
            <w:tcBorders>
              <w:left w:val="single" w:sz="1" w:space="0" w:color="000000"/>
              <w:bottom w:val="single" w:sz="1" w:space="0" w:color="000000"/>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33</w:t>
            </w:r>
          </w:p>
          <w:p w:rsidR="0012124D" w:rsidRPr="000D4E01" w:rsidRDefault="0012124D" w:rsidP="0012124D">
            <w:pPr>
              <w:suppressAutoHyphens/>
              <w:rPr>
                <w:rFonts w:ascii="Arial" w:hAnsi="Arial" w:cs="Arial"/>
              </w:rPr>
            </w:pPr>
            <w:r w:rsidRPr="000D4E01">
              <w:rPr>
                <w:rFonts w:ascii="Arial" w:hAnsi="Arial" w:cs="Arial"/>
              </w:rPr>
              <w:t xml:space="preserve">Nombre del paciente: </w:t>
            </w:r>
            <w:r>
              <w:rPr>
                <w:rFonts w:ascii="Arial" w:hAnsi="Arial" w:cs="Arial"/>
              </w:rPr>
              <w:t>Rodrigo</w:t>
            </w:r>
            <w:r w:rsidRPr="000D4E01">
              <w:rPr>
                <w:rFonts w:ascii="Arial" w:hAnsi="Arial" w:cs="Arial"/>
              </w:rPr>
              <w:t>Gomez</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b/>
                <w:bCs/>
              </w:rPr>
              <w:t>6.a</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pPr>
            <w:r>
              <w:rPr>
                <w:rFonts w:ascii="Arial" w:hAnsi="Arial" w:cs="Arial"/>
              </w:rPr>
              <w:t>Error</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4</w:t>
            </w:r>
          </w:p>
        </w:tc>
        <w:tc>
          <w:tcPr>
            <w:tcW w:w="3450" w:type="dxa"/>
            <w:tcBorders>
              <w:left w:val="single" w:sz="1" w:space="0" w:color="000000"/>
              <w:bottom w:val="single" w:sz="1" w:space="0" w:color="000000"/>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955378</w:t>
            </w:r>
          </w:p>
          <w:p w:rsidR="0012124D" w:rsidRPr="000D4E01" w:rsidRDefault="0012124D" w:rsidP="0012124D">
            <w:pPr>
              <w:suppressAutoHyphens/>
              <w:rPr>
                <w:rFonts w:ascii="Arial" w:hAnsi="Arial" w:cs="Arial"/>
              </w:rPr>
            </w:pPr>
            <w:r w:rsidRPr="000D4E01">
              <w:rPr>
                <w:rFonts w:ascii="Arial" w:hAnsi="Arial" w:cs="Arial"/>
              </w:rPr>
              <w:t>Nombre del paciente: Mario De Bellis</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b/>
                <w:bCs/>
              </w:rPr>
              <w:t>6.b</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pPr>
            <w:r>
              <w:rPr>
                <w:rFonts w:ascii="Arial" w:hAnsi="Arial" w:cs="Arial"/>
              </w:rPr>
              <w:t>Error</w:t>
            </w:r>
          </w:p>
        </w:tc>
      </w:tr>
      <w:tr w:rsidR="0012124D" w:rsidTr="0012124D">
        <w:tc>
          <w:tcPr>
            <w:tcW w:w="1255" w:type="dxa"/>
            <w:tcBorders>
              <w:left w:val="single" w:sz="1" w:space="0" w:color="000000"/>
              <w:bottom w:val="single" w:sz="4" w:space="0" w:color="auto"/>
            </w:tcBorders>
            <w:shd w:val="clear" w:color="auto" w:fill="auto"/>
          </w:tcPr>
          <w:p w:rsidR="0012124D" w:rsidRDefault="0012124D" w:rsidP="0012124D">
            <w:pPr>
              <w:pStyle w:val="TableContents"/>
              <w:rPr>
                <w:rFonts w:ascii="Arial" w:hAnsi="Arial" w:cs="Arial"/>
              </w:rPr>
            </w:pPr>
            <w:r>
              <w:rPr>
                <w:rFonts w:ascii="Arial" w:hAnsi="Arial" w:cs="Arial"/>
              </w:rPr>
              <w:t>5</w:t>
            </w:r>
          </w:p>
        </w:tc>
        <w:tc>
          <w:tcPr>
            <w:tcW w:w="3450" w:type="dxa"/>
            <w:tcBorders>
              <w:left w:val="single" w:sz="1" w:space="0" w:color="000000"/>
              <w:bottom w:val="single" w:sz="4" w:space="0" w:color="auto"/>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6340</w:t>
            </w:r>
          </w:p>
          <w:p w:rsidR="0012124D" w:rsidRPr="000E73C4" w:rsidRDefault="0012124D" w:rsidP="0012124D">
            <w:pPr>
              <w:suppressAutoHyphens/>
              <w:rPr>
                <w:rFonts w:ascii="Arial" w:hAnsi="Arial" w:cs="Arial"/>
              </w:rPr>
            </w:pPr>
            <w:r w:rsidRPr="000E73C4">
              <w:rPr>
                <w:rFonts w:ascii="Arial" w:hAnsi="Arial" w:cs="Arial"/>
              </w:rPr>
              <w:t>Nombre del paciente: “”</w:t>
            </w:r>
          </w:p>
        </w:tc>
        <w:tc>
          <w:tcPr>
            <w:tcW w:w="1840" w:type="dxa"/>
            <w:tcBorders>
              <w:left w:val="single" w:sz="1" w:space="0" w:color="000000"/>
              <w:bottom w:val="single" w:sz="4" w:space="0" w:color="auto"/>
            </w:tcBorders>
            <w:shd w:val="clear" w:color="auto" w:fill="auto"/>
          </w:tcPr>
          <w:p w:rsidR="0012124D" w:rsidRDefault="0012124D" w:rsidP="0012124D">
            <w:pPr>
              <w:pStyle w:val="TableContents"/>
              <w:rPr>
                <w:rFonts w:ascii="Arial" w:hAnsi="Arial" w:cs="Arial"/>
              </w:rPr>
            </w:pPr>
            <w:r>
              <w:rPr>
                <w:rFonts w:ascii="Arial" w:hAnsi="Arial" w:cs="Arial"/>
                <w:b/>
                <w:bCs/>
              </w:rPr>
              <w:t>7.a</w:t>
            </w:r>
          </w:p>
        </w:tc>
        <w:tc>
          <w:tcPr>
            <w:tcW w:w="1423" w:type="dxa"/>
            <w:tcBorders>
              <w:left w:val="single" w:sz="1" w:space="0" w:color="000000"/>
              <w:bottom w:val="single" w:sz="4" w:space="0" w:color="auto"/>
              <w:right w:val="single" w:sz="1" w:space="0" w:color="000000"/>
            </w:tcBorders>
            <w:shd w:val="clear" w:color="auto" w:fill="auto"/>
          </w:tcPr>
          <w:p w:rsidR="0012124D" w:rsidRDefault="0012124D" w:rsidP="0012124D">
            <w:pPr>
              <w:pStyle w:val="TableContents"/>
            </w:pPr>
            <w:r>
              <w:rPr>
                <w:rFonts w:ascii="Arial" w:hAnsi="Arial" w:cs="Arial"/>
              </w:rPr>
              <w:t>Error</w:t>
            </w:r>
          </w:p>
        </w:tc>
      </w:tr>
      <w:tr w:rsidR="0012124D" w:rsidTr="0012124D">
        <w:tc>
          <w:tcPr>
            <w:tcW w:w="1255" w:type="dxa"/>
            <w:tcBorders>
              <w:top w:val="single" w:sz="4" w:space="0" w:color="auto"/>
              <w:left w:val="single" w:sz="4" w:space="0" w:color="auto"/>
              <w:bottom w:val="single" w:sz="4" w:space="0" w:color="auto"/>
              <w:right w:val="single" w:sz="4" w:space="0" w:color="auto"/>
            </w:tcBorders>
            <w:shd w:val="clear" w:color="auto" w:fill="auto"/>
          </w:tcPr>
          <w:p w:rsidR="0012124D" w:rsidRDefault="0012124D" w:rsidP="0012124D">
            <w:pPr>
              <w:pStyle w:val="TableContents"/>
              <w:rPr>
                <w:rFonts w:ascii="Arial" w:hAnsi="Arial" w:cs="Arial"/>
              </w:rPr>
            </w:pPr>
            <w:r>
              <w:rPr>
                <w:rFonts w:ascii="Arial" w:hAnsi="Arial" w:cs="Arial"/>
              </w:rPr>
              <w:t>6</w:t>
            </w:r>
          </w:p>
        </w:tc>
        <w:tc>
          <w:tcPr>
            <w:tcW w:w="3450" w:type="dxa"/>
            <w:tcBorders>
              <w:top w:val="single" w:sz="4" w:space="0" w:color="auto"/>
              <w:left w:val="single" w:sz="4" w:space="0" w:color="auto"/>
              <w:bottom w:val="single" w:sz="4" w:space="0" w:color="auto"/>
              <w:right w:val="single" w:sz="4" w:space="0" w:color="auto"/>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2700</w:t>
            </w:r>
          </w:p>
          <w:p w:rsidR="0012124D" w:rsidRPr="000D4E01" w:rsidRDefault="0012124D" w:rsidP="0012124D">
            <w:pPr>
              <w:suppressAutoHyphens/>
              <w:rPr>
                <w:rFonts w:ascii="Arial" w:hAnsi="Arial" w:cs="Arial"/>
              </w:rPr>
            </w:pPr>
            <w:r w:rsidRPr="000D4E01">
              <w:rPr>
                <w:rFonts w:ascii="Arial" w:hAnsi="Arial" w:cs="Arial"/>
              </w:rPr>
              <w:t>Nombre del paciente: Maximi</w:t>
            </w:r>
            <w:r>
              <w:rPr>
                <w:rFonts w:ascii="Arial" w:hAnsi="Arial" w:cs="Arial"/>
              </w:rPr>
              <w:t>liano Juan Rodriguez Ferreyra</w:t>
            </w:r>
          </w:p>
        </w:tc>
        <w:tc>
          <w:tcPr>
            <w:tcW w:w="1840" w:type="dxa"/>
            <w:tcBorders>
              <w:top w:val="single" w:sz="4" w:space="0" w:color="auto"/>
              <w:left w:val="single" w:sz="4" w:space="0" w:color="auto"/>
              <w:bottom w:val="single" w:sz="4" w:space="0" w:color="auto"/>
              <w:right w:val="single" w:sz="4" w:space="0" w:color="auto"/>
            </w:tcBorders>
            <w:shd w:val="clear" w:color="auto" w:fill="auto"/>
          </w:tcPr>
          <w:p w:rsidR="0012124D" w:rsidRDefault="0012124D" w:rsidP="0012124D">
            <w:pPr>
              <w:pStyle w:val="TableContents"/>
              <w:rPr>
                <w:rFonts w:ascii="Arial" w:hAnsi="Arial" w:cs="Arial"/>
              </w:rPr>
            </w:pPr>
            <w:r>
              <w:rPr>
                <w:rFonts w:ascii="Arial" w:hAnsi="Arial" w:cs="Arial"/>
                <w:b/>
                <w:bCs/>
              </w:rPr>
              <w:t>7.b</w:t>
            </w:r>
          </w:p>
        </w:tc>
        <w:tc>
          <w:tcPr>
            <w:tcW w:w="1423" w:type="dxa"/>
            <w:tcBorders>
              <w:top w:val="single" w:sz="4" w:space="0" w:color="auto"/>
              <w:left w:val="single" w:sz="4" w:space="0" w:color="auto"/>
              <w:bottom w:val="single" w:sz="4" w:space="0" w:color="auto"/>
              <w:right w:val="single" w:sz="4" w:space="0" w:color="auto"/>
            </w:tcBorders>
            <w:shd w:val="clear" w:color="auto" w:fill="auto"/>
          </w:tcPr>
          <w:p w:rsidR="0012124D" w:rsidRDefault="0012124D" w:rsidP="0012124D">
            <w:pPr>
              <w:pStyle w:val="TableContents"/>
            </w:pPr>
            <w:r>
              <w:rPr>
                <w:rFonts w:ascii="Arial" w:hAnsi="Arial" w:cs="Arial"/>
              </w:rPr>
              <w:t>Error</w:t>
            </w:r>
          </w:p>
        </w:tc>
      </w:tr>
      <w:tr w:rsidR="0012124D" w:rsidTr="0012124D">
        <w:tc>
          <w:tcPr>
            <w:tcW w:w="1255" w:type="dxa"/>
            <w:tcBorders>
              <w:top w:val="single" w:sz="4" w:space="0" w:color="auto"/>
              <w:left w:val="single" w:sz="4" w:space="0" w:color="auto"/>
              <w:bottom w:val="single" w:sz="4" w:space="0" w:color="auto"/>
              <w:right w:val="single" w:sz="4" w:space="0" w:color="auto"/>
            </w:tcBorders>
            <w:shd w:val="clear" w:color="auto" w:fill="auto"/>
          </w:tcPr>
          <w:p w:rsidR="0012124D" w:rsidRDefault="0012124D" w:rsidP="0012124D">
            <w:pPr>
              <w:pStyle w:val="TableContents"/>
              <w:rPr>
                <w:rFonts w:ascii="Arial" w:hAnsi="Arial" w:cs="Arial"/>
              </w:rPr>
            </w:pPr>
            <w:r>
              <w:rPr>
                <w:rFonts w:ascii="Arial" w:hAnsi="Arial" w:cs="Arial"/>
              </w:rPr>
              <w:t>7</w:t>
            </w:r>
          </w:p>
        </w:tc>
        <w:tc>
          <w:tcPr>
            <w:tcW w:w="3450" w:type="dxa"/>
            <w:tcBorders>
              <w:top w:val="single" w:sz="4" w:space="0" w:color="auto"/>
              <w:left w:val="single" w:sz="4" w:space="0" w:color="auto"/>
              <w:bottom w:val="single" w:sz="4" w:space="0" w:color="auto"/>
              <w:right w:val="single" w:sz="4" w:space="0" w:color="auto"/>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0054</w:t>
            </w:r>
          </w:p>
          <w:p w:rsidR="0012124D" w:rsidRPr="000D4E01" w:rsidRDefault="0012124D" w:rsidP="0012124D">
            <w:pPr>
              <w:suppressAutoHyphens/>
              <w:rPr>
                <w:rFonts w:ascii="Arial" w:hAnsi="Arial" w:cs="Arial"/>
              </w:rPr>
            </w:pPr>
            <w:r w:rsidRPr="000D4E01">
              <w:rPr>
                <w:rFonts w:ascii="Arial" w:hAnsi="Arial" w:cs="Arial"/>
              </w:rPr>
              <w:t xml:space="preserve">Nombre del paciente: </w:t>
            </w:r>
            <w:r>
              <w:rPr>
                <w:rFonts w:ascii="Arial" w:hAnsi="Arial" w:cs="Arial"/>
              </w:rPr>
              <w:t>Julian Fernandez14</w:t>
            </w:r>
            <w:r w:rsidRPr="000D4E01">
              <w:rPr>
                <w:rFonts w:ascii="Arial" w:hAnsi="Arial" w:cs="Arial"/>
              </w:rPr>
              <w:t>6</w:t>
            </w:r>
          </w:p>
        </w:tc>
        <w:tc>
          <w:tcPr>
            <w:tcW w:w="1840" w:type="dxa"/>
            <w:tcBorders>
              <w:top w:val="single" w:sz="4" w:space="0" w:color="auto"/>
              <w:left w:val="single" w:sz="4" w:space="0" w:color="auto"/>
              <w:bottom w:val="single" w:sz="4" w:space="0" w:color="auto"/>
              <w:right w:val="single" w:sz="4" w:space="0" w:color="auto"/>
            </w:tcBorders>
            <w:shd w:val="clear" w:color="auto" w:fill="auto"/>
          </w:tcPr>
          <w:p w:rsidR="0012124D" w:rsidRDefault="0012124D" w:rsidP="0012124D">
            <w:pPr>
              <w:pStyle w:val="TableContents"/>
              <w:rPr>
                <w:rFonts w:ascii="Arial" w:hAnsi="Arial" w:cs="Arial"/>
              </w:rPr>
            </w:pPr>
            <w:r w:rsidRPr="007B15E3">
              <w:rPr>
                <w:rFonts w:ascii="Arial" w:hAnsi="Arial" w:cs="Arial"/>
                <w:b/>
              </w:rPr>
              <w:t>8</w:t>
            </w:r>
          </w:p>
        </w:tc>
        <w:tc>
          <w:tcPr>
            <w:tcW w:w="1423" w:type="dxa"/>
            <w:tcBorders>
              <w:top w:val="single" w:sz="4" w:space="0" w:color="auto"/>
              <w:left w:val="single" w:sz="4" w:space="0" w:color="auto"/>
              <w:bottom w:val="single" w:sz="4" w:space="0" w:color="auto"/>
              <w:right w:val="single" w:sz="4" w:space="0" w:color="auto"/>
            </w:tcBorders>
            <w:shd w:val="clear" w:color="auto" w:fill="auto"/>
          </w:tcPr>
          <w:p w:rsidR="0012124D" w:rsidRDefault="0012124D" w:rsidP="0012124D">
            <w:pPr>
              <w:pStyle w:val="TableContents"/>
              <w:rPr>
                <w:rFonts w:ascii="Arial" w:hAnsi="Arial" w:cs="Arial"/>
              </w:rPr>
            </w:pPr>
            <w:r>
              <w:rPr>
                <w:rFonts w:ascii="Arial" w:hAnsi="Arial" w:cs="Arial"/>
              </w:rPr>
              <w:t>Error</w:t>
            </w:r>
          </w:p>
          <w:p w:rsidR="0012124D" w:rsidRDefault="0012124D" w:rsidP="0012124D">
            <w:pPr>
              <w:pStyle w:val="TableContents"/>
              <w:rPr>
                <w:rFonts w:ascii="Arial" w:hAnsi="Arial" w:cs="Arial"/>
              </w:rPr>
            </w:pPr>
          </w:p>
        </w:tc>
      </w:tr>
    </w:tbl>
    <w:p w:rsidR="00651752" w:rsidRPr="00651752" w:rsidRDefault="00651752" w:rsidP="00651752"/>
    <w:p w:rsidR="004A4AAC" w:rsidRPr="004A4AAC" w:rsidRDefault="004A4AAC" w:rsidP="004A4AAC"/>
    <w:p w:rsidR="004A4AAC" w:rsidRPr="004A4AAC" w:rsidRDefault="004A4AAC" w:rsidP="004A4AAC"/>
    <w:p w:rsidR="004A4AAC" w:rsidRPr="004A4AAC" w:rsidRDefault="004A4AAC" w:rsidP="004A4AAC"/>
    <w:p w:rsidR="004A4AAC" w:rsidRPr="004A4AAC" w:rsidRDefault="004A4AAC" w:rsidP="004A4AAC"/>
    <w:p w:rsidR="004A4AAC" w:rsidRPr="004A4AAC" w:rsidRDefault="004A4AAC" w:rsidP="004A4AAC"/>
    <w:p w:rsidR="0012124D" w:rsidRPr="0012124D" w:rsidRDefault="0012124D" w:rsidP="0012124D">
      <w:pPr>
        <w:pStyle w:val="Ttulo2"/>
        <w:rPr>
          <w:rFonts w:ascii="Arial" w:hAnsi="Arial" w:cs="Arial"/>
        </w:rPr>
      </w:pPr>
      <w:bookmarkStart w:id="60" w:name="_Toc518544041"/>
      <w:r w:rsidRPr="0012124D">
        <w:rPr>
          <w:rFonts w:ascii="Arial" w:hAnsi="Arial" w:cs="Arial"/>
        </w:rPr>
        <w:lastRenderedPageBreak/>
        <w:t>Análisis de valores límite:</w:t>
      </w:r>
      <w:bookmarkEnd w:id="60"/>
    </w:p>
    <w:p w:rsidR="0012124D" w:rsidRPr="0012124D" w:rsidRDefault="0012124D" w:rsidP="0012124D">
      <w:pPr>
        <w:rPr>
          <w:rFonts w:ascii="Arial" w:hAnsi="Arial" w:cs="Arial"/>
        </w:rPr>
      </w:pPr>
      <w:r w:rsidRPr="0012124D">
        <w:rPr>
          <w:rFonts w:ascii="Arial" w:hAnsi="Arial" w:cs="Arial"/>
        </w:rPr>
        <w:t xml:space="preserve">Vamos a aplicar el método del análisis de los valores limites sobre la cantidad de valores que puede tener el </w:t>
      </w:r>
      <w:r w:rsidRPr="0012124D">
        <w:rPr>
          <w:rFonts w:ascii="Arial" w:hAnsi="Arial" w:cs="Arial"/>
          <w:i/>
          <w:iCs/>
        </w:rPr>
        <w:t>nombre del paciente.</w:t>
      </w:r>
    </w:p>
    <w:tbl>
      <w:tblPr>
        <w:tblW w:w="0" w:type="auto"/>
        <w:tblInd w:w="55" w:type="dxa"/>
        <w:tblLayout w:type="fixed"/>
        <w:tblCellMar>
          <w:top w:w="55" w:type="dxa"/>
          <w:left w:w="55" w:type="dxa"/>
          <w:bottom w:w="55" w:type="dxa"/>
          <w:right w:w="55" w:type="dxa"/>
        </w:tblCellMar>
        <w:tblLook w:val="0000"/>
      </w:tblPr>
      <w:tblGrid>
        <w:gridCol w:w="1255"/>
        <w:gridCol w:w="3450"/>
        <w:gridCol w:w="1840"/>
        <w:gridCol w:w="1423"/>
      </w:tblGrid>
      <w:tr w:rsidR="0012124D" w:rsidTr="0012124D">
        <w:tc>
          <w:tcPr>
            <w:tcW w:w="1255" w:type="dxa"/>
            <w:tcBorders>
              <w:top w:val="single" w:sz="1" w:space="0" w:color="000000"/>
              <w:left w:val="single" w:sz="1" w:space="0" w:color="000000"/>
              <w:bottom w:val="single" w:sz="1" w:space="0" w:color="000000"/>
            </w:tcBorders>
            <w:shd w:val="clear" w:color="auto" w:fill="auto"/>
          </w:tcPr>
          <w:p w:rsidR="0012124D" w:rsidRDefault="0012124D" w:rsidP="0012124D">
            <w:pPr>
              <w:rPr>
                <w:rFonts w:ascii="Arial" w:hAnsi="Arial" w:cs="Arial"/>
                <w:b/>
                <w:bCs/>
              </w:rPr>
            </w:pPr>
            <w:r>
              <w:rPr>
                <w:rFonts w:ascii="Arial" w:hAnsi="Arial" w:cs="Arial"/>
                <w:b/>
                <w:bCs/>
              </w:rPr>
              <w:t>Caso de Prueba</w:t>
            </w:r>
          </w:p>
        </w:tc>
        <w:tc>
          <w:tcPr>
            <w:tcW w:w="3450" w:type="dxa"/>
            <w:tcBorders>
              <w:top w:val="single" w:sz="1" w:space="0" w:color="000000"/>
              <w:left w:val="single" w:sz="1" w:space="0" w:color="000000"/>
              <w:bottom w:val="single" w:sz="1" w:space="0" w:color="000000"/>
            </w:tcBorders>
            <w:shd w:val="clear" w:color="auto" w:fill="auto"/>
          </w:tcPr>
          <w:p w:rsidR="0012124D" w:rsidRDefault="0012124D" w:rsidP="0012124D">
            <w:pPr>
              <w:rPr>
                <w:rFonts w:ascii="Arial" w:hAnsi="Arial" w:cs="Arial"/>
                <w:b/>
                <w:bCs/>
              </w:rPr>
            </w:pPr>
            <w:r>
              <w:rPr>
                <w:rFonts w:ascii="Arial" w:hAnsi="Arial" w:cs="Arial"/>
                <w:b/>
                <w:bCs/>
              </w:rPr>
              <w:t>Valores de entrada</w:t>
            </w:r>
          </w:p>
        </w:tc>
        <w:tc>
          <w:tcPr>
            <w:tcW w:w="1840" w:type="dxa"/>
            <w:tcBorders>
              <w:top w:val="single" w:sz="1" w:space="0" w:color="000000"/>
              <w:left w:val="single" w:sz="1" w:space="0" w:color="000000"/>
              <w:bottom w:val="single" w:sz="1" w:space="0" w:color="000000"/>
            </w:tcBorders>
            <w:shd w:val="clear" w:color="auto" w:fill="auto"/>
          </w:tcPr>
          <w:p w:rsidR="0012124D" w:rsidRDefault="0012124D" w:rsidP="0012124D">
            <w:pPr>
              <w:rPr>
                <w:rFonts w:ascii="Arial" w:hAnsi="Arial" w:cs="Arial"/>
                <w:b/>
                <w:bCs/>
              </w:rPr>
            </w:pPr>
            <w:r>
              <w:rPr>
                <w:rFonts w:ascii="Arial" w:hAnsi="Arial" w:cs="Arial"/>
                <w:b/>
                <w:bCs/>
              </w:rPr>
              <w:t>Clasescubiertas</w:t>
            </w:r>
          </w:p>
        </w:tc>
        <w:tc>
          <w:tcPr>
            <w:tcW w:w="1423" w:type="dxa"/>
            <w:tcBorders>
              <w:top w:val="single" w:sz="1" w:space="0" w:color="000000"/>
              <w:left w:val="single" w:sz="1" w:space="0" w:color="000000"/>
              <w:bottom w:val="single" w:sz="1" w:space="0" w:color="000000"/>
              <w:right w:val="single" w:sz="1" w:space="0" w:color="000000"/>
            </w:tcBorders>
            <w:shd w:val="clear" w:color="auto" w:fill="auto"/>
          </w:tcPr>
          <w:p w:rsidR="0012124D" w:rsidRDefault="0012124D" w:rsidP="0012124D">
            <w:r>
              <w:rPr>
                <w:rFonts w:ascii="Arial" w:hAnsi="Arial" w:cs="Arial"/>
                <w:b/>
                <w:bCs/>
              </w:rPr>
              <w:t>Salida esperada</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1</w:t>
            </w:r>
          </w:p>
        </w:tc>
        <w:tc>
          <w:tcPr>
            <w:tcW w:w="3450" w:type="dxa"/>
            <w:tcBorders>
              <w:left w:val="single" w:sz="1" w:space="0" w:color="000000"/>
              <w:bottom w:val="single" w:sz="1" w:space="0" w:color="000000"/>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2743</w:t>
            </w:r>
          </w:p>
          <w:p w:rsidR="0012124D" w:rsidRPr="000E73C4" w:rsidRDefault="0012124D" w:rsidP="0012124D">
            <w:pPr>
              <w:suppressAutoHyphens/>
              <w:rPr>
                <w:rFonts w:ascii="Arial" w:hAnsi="Arial" w:cs="Arial"/>
                <w:b/>
                <w:bCs/>
              </w:rPr>
            </w:pPr>
            <w:r w:rsidRPr="000E73C4">
              <w:rPr>
                <w:rFonts w:ascii="Arial" w:hAnsi="Arial" w:cs="Arial"/>
              </w:rPr>
              <w:t>Nombre del paciente: J</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snapToGrid w:val="0"/>
              <w:rPr>
                <w:rFonts w:ascii="Arial" w:hAnsi="Arial" w:cs="Arial"/>
              </w:rPr>
            </w:pPr>
            <w:r>
              <w:rPr>
                <w:rFonts w:ascii="Arial" w:hAnsi="Arial" w:cs="Arial"/>
                <w:b/>
                <w:bCs/>
              </w:rPr>
              <w:t>1</w:t>
            </w:r>
            <w:r>
              <w:rPr>
                <w:rFonts w:ascii="Arial" w:hAnsi="Arial" w:cs="Arial"/>
              </w:rPr>
              <w:t>,</w:t>
            </w:r>
            <w:r>
              <w:rPr>
                <w:rFonts w:ascii="Arial" w:hAnsi="Arial" w:cs="Arial"/>
                <w:b/>
                <w:bCs/>
              </w:rPr>
              <w:t>2</w:t>
            </w:r>
            <w:r>
              <w:rPr>
                <w:rFonts w:ascii="Arial" w:hAnsi="Arial" w:cs="Arial"/>
              </w:rPr>
              <w:t>,</w:t>
            </w:r>
            <w:r>
              <w:rPr>
                <w:rFonts w:ascii="Arial" w:hAnsi="Arial" w:cs="Arial"/>
                <w:b/>
                <w:bCs/>
              </w:rPr>
              <w:t>3,4</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snapToGrid w:val="0"/>
            </w:pPr>
            <w:r>
              <w:rPr>
                <w:rFonts w:ascii="Arial" w:hAnsi="Arial" w:cs="Arial"/>
              </w:rPr>
              <w:t>Paciente valido</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2</w:t>
            </w:r>
          </w:p>
        </w:tc>
        <w:tc>
          <w:tcPr>
            <w:tcW w:w="3450" w:type="dxa"/>
            <w:tcBorders>
              <w:left w:val="single" w:sz="1" w:space="0" w:color="000000"/>
              <w:bottom w:val="single" w:sz="1" w:space="0" w:color="000000"/>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3945</w:t>
            </w:r>
          </w:p>
          <w:p w:rsidR="0012124D" w:rsidRPr="000D4E01" w:rsidRDefault="0012124D" w:rsidP="0012124D">
            <w:pPr>
              <w:suppressAutoHyphens/>
              <w:rPr>
                <w:rFonts w:ascii="Arial" w:hAnsi="Arial" w:cs="Arial"/>
                <w:b/>
                <w:bCs/>
              </w:rPr>
            </w:pPr>
            <w:r w:rsidRPr="000D4E01">
              <w:rPr>
                <w:rFonts w:ascii="Arial" w:hAnsi="Arial" w:cs="Arial"/>
              </w:rPr>
              <w:t xml:space="preserve">Nombre del paciente: </w:t>
            </w:r>
            <w:r>
              <w:rPr>
                <w:rFonts w:ascii="Arial" w:hAnsi="Arial" w:cs="Arial"/>
              </w:rPr>
              <w:t>Julian NicolasPerez Fernandez</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snapToGrid w:val="0"/>
              <w:rPr>
                <w:rFonts w:ascii="Arial" w:hAnsi="Arial" w:cs="Arial"/>
              </w:rPr>
            </w:pPr>
            <w:r>
              <w:rPr>
                <w:rFonts w:ascii="Arial" w:hAnsi="Arial" w:cs="Arial"/>
                <w:b/>
                <w:bCs/>
              </w:rPr>
              <w:t>1</w:t>
            </w:r>
            <w:r>
              <w:rPr>
                <w:rFonts w:ascii="Arial" w:hAnsi="Arial" w:cs="Arial"/>
              </w:rPr>
              <w:t>,</w:t>
            </w:r>
            <w:r>
              <w:rPr>
                <w:rFonts w:ascii="Arial" w:hAnsi="Arial" w:cs="Arial"/>
                <w:b/>
                <w:bCs/>
              </w:rPr>
              <w:t>2</w:t>
            </w:r>
            <w:r>
              <w:rPr>
                <w:rFonts w:ascii="Arial" w:hAnsi="Arial" w:cs="Arial"/>
              </w:rPr>
              <w:t>,</w:t>
            </w:r>
            <w:r>
              <w:rPr>
                <w:rFonts w:ascii="Arial" w:hAnsi="Arial" w:cs="Arial"/>
                <w:b/>
                <w:bCs/>
              </w:rPr>
              <w:t>3,4</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snapToGrid w:val="0"/>
            </w:pPr>
            <w:r>
              <w:rPr>
                <w:rFonts w:ascii="Arial" w:hAnsi="Arial" w:cs="Arial"/>
              </w:rPr>
              <w:t>Paciente valido</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3</w:t>
            </w:r>
          </w:p>
        </w:tc>
        <w:tc>
          <w:tcPr>
            <w:tcW w:w="3450" w:type="dxa"/>
            <w:tcBorders>
              <w:left w:val="single" w:sz="1" w:space="0" w:color="000000"/>
              <w:bottom w:val="single" w:sz="1" w:space="0" w:color="000000"/>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8463</w:t>
            </w:r>
          </w:p>
          <w:p w:rsidR="0012124D" w:rsidRPr="000E73C4" w:rsidRDefault="0012124D" w:rsidP="0012124D">
            <w:pPr>
              <w:suppressAutoHyphens/>
              <w:rPr>
                <w:rFonts w:ascii="Arial" w:hAnsi="Arial" w:cs="Arial"/>
              </w:rPr>
            </w:pPr>
            <w:r w:rsidRPr="000E73C4">
              <w:rPr>
                <w:rFonts w:ascii="Arial" w:hAnsi="Arial" w:cs="Arial"/>
              </w:rPr>
              <w:t xml:space="preserve">Nombre del paciente: </w:t>
            </w:r>
            <w:r w:rsidRPr="000E73C4">
              <w:rPr>
                <w:rFonts w:ascii="Arial" w:hAnsi="Arial" w:cs="Arial"/>
                <w:b/>
                <w:bCs/>
              </w:rPr>
              <w:t>“”</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snapToGrid w:val="0"/>
              <w:rPr>
                <w:rFonts w:ascii="Arial" w:hAnsi="Arial" w:cs="Arial"/>
              </w:rPr>
            </w:pPr>
            <w:r>
              <w:rPr>
                <w:rFonts w:ascii="Arial" w:hAnsi="Arial" w:cs="Arial"/>
              </w:rPr>
              <w:t>1,2,</w:t>
            </w:r>
            <w:r>
              <w:rPr>
                <w:rFonts w:ascii="Arial" w:hAnsi="Arial" w:cs="Arial"/>
                <w:b/>
                <w:bCs/>
              </w:rPr>
              <w:t>7.a</w:t>
            </w:r>
            <w:r w:rsidRPr="00693657">
              <w:rPr>
                <w:rFonts w:ascii="Arial" w:hAnsi="Arial" w:cs="Arial"/>
                <w:bCs/>
              </w:rPr>
              <w:t>,8</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snapToGrid w:val="0"/>
            </w:pPr>
            <w:r>
              <w:rPr>
                <w:rFonts w:ascii="Arial" w:hAnsi="Arial" w:cs="Arial"/>
              </w:rPr>
              <w:t>Error</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4</w:t>
            </w:r>
          </w:p>
        </w:tc>
        <w:tc>
          <w:tcPr>
            <w:tcW w:w="3450" w:type="dxa"/>
            <w:tcBorders>
              <w:left w:val="single" w:sz="1" w:space="0" w:color="000000"/>
              <w:bottom w:val="single" w:sz="1" w:space="0" w:color="000000"/>
            </w:tcBorders>
            <w:shd w:val="clear" w:color="auto" w:fill="auto"/>
          </w:tcPr>
          <w:p w:rsidR="0012124D" w:rsidRPr="000E73C4" w:rsidRDefault="0012124D" w:rsidP="0012124D">
            <w:pPr>
              <w:suppressAutoHyphens/>
              <w:rPr>
                <w:rFonts w:ascii="Arial" w:hAnsi="Arial" w:cs="Arial"/>
              </w:rPr>
            </w:pPr>
            <w:r w:rsidRPr="000E73C4">
              <w:rPr>
                <w:rFonts w:ascii="Arial" w:hAnsi="Arial" w:cs="Arial"/>
              </w:rPr>
              <w:t>Código de paciente: 453678</w:t>
            </w:r>
          </w:p>
          <w:p w:rsidR="0012124D" w:rsidRPr="000D4E01" w:rsidRDefault="0012124D" w:rsidP="0012124D">
            <w:pPr>
              <w:suppressAutoHyphens/>
              <w:rPr>
                <w:rFonts w:ascii="Arial" w:hAnsi="Arial" w:cs="Arial"/>
              </w:rPr>
            </w:pPr>
            <w:r w:rsidRPr="000D4E01">
              <w:rPr>
                <w:rFonts w:ascii="Arial" w:hAnsi="Arial" w:cs="Arial"/>
              </w:rPr>
              <w:t>Nombre del paciente: J</w:t>
            </w:r>
            <w:r>
              <w:rPr>
                <w:rFonts w:ascii="Arial" w:hAnsi="Arial" w:cs="Arial"/>
              </w:rPr>
              <w:t>uan Ezequiel Ferreyra de Gonzalez</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snapToGrid w:val="0"/>
              <w:rPr>
                <w:rFonts w:ascii="Arial" w:hAnsi="Arial" w:cs="Arial"/>
              </w:rPr>
            </w:pPr>
            <w:r>
              <w:rPr>
                <w:rFonts w:ascii="Arial" w:hAnsi="Arial" w:cs="Arial"/>
              </w:rPr>
              <w:t>1,2,4,</w:t>
            </w:r>
            <w:r>
              <w:rPr>
                <w:rFonts w:ascii="Arial" w:hAnsi="Arial" w:cs="Arial"/>
                <w:b/>
                <w:bCs/>
              </w:rPr>
              <w:t>7.b</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snapToGrid w:val="0"/>
            </w:pPr>
            <w:r>
              <w:rPr>
                <w:rFonts w:ascii="Arial" w:hAnsi="Arial" w:cs="Arial"/>
              </w:rPr>
              <w:t>Error</w:t>
            </w:r>
          </w:p>
        </w:tc>
      </w:tr>
    </w:tbl>
    <w:p w:rsidR="0012124D" w:rsidRDefault="0012124D" w:rsidP="0012124D">
      <w:pPr>
        <w:rPr>
          <w:rFonts w:ascii="Arial" w:hAnsi="Arial" w:cs="Arial"/>
          <w:b/>
          <w:bCs/>
          <w:iCs/>
          <w:sz w:val="24"/>
          <w:szCs w:val="24"/>
          <w:u w:val="single"/>
        </w:rPr>
      </w:pPr>
    </w:p>
    <w:p w:rsidR="0012124D" w:rsidRPr="0012124D" w:rsidRDefault="0012124D" w:rsidP="0012124D">
      <w:pPr>
        <w:pStyle w:val="Ttulo2"/>
        <w:rPr>
          <w:rFonts w:ascii="Arial" w:hAnsi="Arial" w:cs="Arial"/>
        </w:rPr>
      </w:pPr>
      <w:bookmarkStart w:id="61" w:name="_Toc436881565"/>
      <w:bookmarkStart w:id="62" w:name="_Toc518544042"/>
      <w:r w:rsidRPr="0012124D">
        <w:rPr>
          <w:rFonts w:ascii="Arial" w:hAnsi="Arial" w:cs="Arial"/>
        </w:rPr>
        <w:t>Conjetura de errores:</w:t>
      </w:r>
      <w:bookmarkEnd w:id="61"/>
      <w:bookmarkEnd w:id="62"/>
    </w:p>
    <w:p w:rsidR="0012124D" w:rsidRPr="000D4E01" w:rsidRDefault="0012124D" w:rsidP="0012124D">
      <w:pPr>
        <w:rPr>
          <w:rFonts w:ascii="Arial" w:hAnsi="Arial" w:cs="Arial"/>
          <w:sz w:val="26"/>
          <w:szCs w:val="26"/>
        </w:rPr>
      </w:pPr>
      <w:r w:rsidRPr="0012124D">
        <w:rPr>
          <w:rFonts w:ascii="Arial" w:hAnsi="Arial" w:cs="Arial"/>
        </w:rPr>
        <w:t>Vamos a probar los valores con posibles errores para las entradas</w:t>
      </w:r>
      <w:r w:rsidRPr="000D4E01">
        <w:rPr>
          <w:rFonts w:ascii="Arial" w:hAnsi="Arial" w:cs="Arial"/>
          <w:sz w:val="26"/>
          <w:szCs w:val="26"/>
        </w:rPr>
        <w:t>:</w:t>
      </w:r>
    </w:p>
    <w:tbl>
      <w:tblPr>
        <w:tblW w:w="0" w:type="auto"/>
        <w:tblInd w:w="55" w:type="dxa"/>
        <w:tblLayout w:type="fixed"/>
        <w:tblCellMar>
          <w:top w:w="55" w:type="dxa"/>
          <w:left w:w="55" w:type="dxa"/>
          <w:bottom w:w="55" w:type="dxa"/>
          <w:right w:w="55" w:type="dxa"/>
        </w:tblCellMar>
        <w:tblLook w:val="0000"/>
      </w:tblPr>
      <w:tblGrid>
        <w:gridCol w:w="1255"/>
        <w:gridCol w:w="3450"/>
        <w:gridCol w:w="1840"/>
        <w:gridCol w:w="1423"/>
      </w:tblGrid>
      <w:tr w:rsidR="0012124D" w:rsidTr="0012124D">
        <w:tc>
          <w:tcPr>
            <w:tcW w:w="1255" w:type="dxa"/>
            <w:tcBorders>
              <w:top w:val="single" w:sz="1" w:space="0" w:color="000000"/>
              <w:left w:val="single" w:sz="1" w:space="0" w:color="000000"/>
              <w:bottom w:val="single" w:sz="1" w:space="0" w:color="000000"/>
            </w:tcBorders>
            <w:shd w:val="clear" w:color="auto" w:fill="auto"/>
          </w:tcPr>
          <w:p w:rsidR="0012124D" w:rsidRDefault="0012124D" w:rsidP="0012124D">
            <w:pPr>
              <w:rPr>
                <w:rFonts w:ascii="Arial" w:hAnsi="Arial" w:cs="Arial"/>
                <w:b/>
                <w:bCs/>
              </w:rPr>
            </w:pPr>
            <w:r>
              <w:rPr>
                <w:rFonts w:ascii="Arial" w:hAnsi="Arial" w:cs="Arial"/>
                <w:b/>
                <w:bCs/>
              </w:rPr>
              <w:t>Caso de Prueba</w:t>
            </w:r>
          </w:p>
        </w:tc>
        <w:tc>
          <w:tcPr>
            <w:tcW w:w="3450" w:type="dxa"/>
            <w:tcBorders>
              <w:top w:val="single" w:sz="1" w:space="0" w:color="000000"/>
              <w:left w:val="single" w:sz="1" w:space="0" w:color="000000"/>
              <w:bottom w:val="single" w:sz="1" w:space="0" w:color="000000"/>
            </w:tcBorders>
            <w:shd w:val="clear" w:color="auto" w:fill="auto"/>
          </w:tcPr>
          <w:p w:rsidR="0012124D" w:rsidRDefault="0012124D" w:rsidP="0012124D">
            <w:pPr>
              <w:rPr>
                <w:rFonts w:ascii="Arial" w:hAnsi="Arial" w:cs="Arial"/>
                <w:b/>
                <w:bCs/>
              </w:rPr>
            </w:pPr>
            <w:r>
              <w:rPr>
                <w:rFonts w:ascii="Arial" w:hAnsi="Arial" w:cs="Arial"/>
                <w:b/>
                <w:bCs/>
              </w:rPr>
              <w:t>Valores de entrada</w:t>
            </w:r>
          </w:p>
        </w:tc>
        <w:tc>
          <w:tcPr>
            <w:tcW w:w="1840" w:type="dxa"/>
            <w:tcBorders>
              <w:top w:val="single" w:sz="1" w:space="0" w:color="000000"/>
              <w:left w:val="single" w:sz="1" w:space="0" w:color="000000"/>
              <w:bottom w:val="single" w:sz="1" w:space="0" w:color="000000"/>
            </w:tcBorders>
            <w:shd w:val="clear" w:color="auto" w:fill="auto"/>
          </w:tcPr>
          <w:p w:rsidR="0012124D" w:rsidRDefault="0012124D" w:rsidP="0012124D">
            <w:pPr>
              <w:rPr>
                <w:rFonts w:ascii="Arial" w:hAnsi="Arial" w:cs="Arial"/>
                <w:b/>
                <w:bCs/>
              </w:rPr>
            </w:pPr>
            <w:r>
              <w:rPr>
                <w:rFonts w:ascii="Arial" w:hAnsi="Arial" w:cs="Arial"/>
                <w:b/>
                <w:bCs/>
              </w:rPr>
              <w:t>Clasescubiertas</w:t>
            </w:r>
          </w:p>
        </w:tc>
        <w:tc>
          <w:tcPr>
            <w:tcW w:w="1423" w:type="dxa"/>
            <w:tcBorders>
              <w:top w:val="single" w:sz="1" w:space="0" w:color="000000"/>
              <w:left w:val="single" w:sz="1" w:space="0" w:color="000000"/>
              <w:bottom w:val="single" w:sz="1" w:space="0" w:color="000000"/>
              <w:right w:val="single" w:sz="1" w:space="0" w:color="000000"/>
            </w:tcBorders>
            <w:shd w:val="clear" w:color="auto" w:fill="auto"/>
          </w:tcPr>
          <w:p w:rsidR="0012124D" w:rsidRDefault="0012124D" w:rsidP="0012124D">
            <w:r>
              <w:rPr>
                <w:rFonts w:ascii="Arial" w:hAnsi="Arial" w:cs="Arial"/>
                <w:b/>
                <w:bCs/>
              </w:rPr>
              <w:t>Salida esperada</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1</w:t>
            </w:r>
          </w:p>
        </w:tc>
        <w:tc>
          <w:tcPr>
            <w:tcW w:w="3450" w:type="dxa"/>
            <w:tcBorders>
              <w:left w:val="single" w:sz="1" w:space="0" w:color="000000"/>
              <w:bottom w:val="single" w:sz="1" w:space="0" w:color="000000"/>
            </w:tcBorders>
            <w:shd w:val="clear" w:color="auto" w:fill="auto"/>
          </w:tcPr>
          <w:p w:rsidR="0012124D" w:rsidRPr="00053FB0" w:rsidRDefault="0012124D" w:rsidP="0012124D">
            <w:pPr>
              <w:suppressAutoHyphens/>
              <w:rPr>
                <w:rFonts w:ascii="Arial" w:hAnsi="Arial" w:cs="Arial"/>
              </w:rPr>
            </w:pPr>
            <w:r w:rsidRPr="00053FB0">
              <w:rPr>
                <w:rFonts w:ascii="Arial" w:hAnsi="Arial" w:cs="Arial"/>
              </w:rPr>
              <w:t xml:space="preserve">Código de paciente: </w:t>
            </w:r>
            <w:r w:rsidRPr="00053FB0">
              <w:rPr>
                <w:rFonts w:ascii="Arial" w:hAnsi="Arial" w:cs="Arial"/>
                <w:b/>
                <w:bCs/>
              </w:rPr>
              <w:t>0000</w:t>
            </w:r>
          </w:p>
          <w:p w:rsidR="0012124D" w:rsidRPr="000D4E01" w:rsidRDefault="0012124D" w:rsidP="0012124D">
            <w:pPr>
              <w:suppressAutoHyphens/>
              <w:rPr>
                <w:rFonts w:ascii="Arial" w:hAnsi="Arial" w:cs="Arial"/>
                <w:b/>
                <w:bCs/>
              </w:rPr>
            </w:pPr>
            <w:r w:rsidRPr="000D4E01">
              <w:rPr>
                <w:rFonts w:ascii="Arial" w:hAnsi="Arial" w:cs="Arial"/>
              </w:rPr>
              <w:t xml:space="preserve">Nombre del paciente: Alberto </w:t>
            </w:r>
            <w:r>
              <w:rPr>
                <w:rFonts w:ascii="Arial" w:hAnsi="Arial" w:cs="Arial"/>
              </w:rPr>
              <w:t>Rodriguez</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snapToGrid w:val="0"/>
              <w:rPr>
                <w:rFonts w:ascii="Arial" w:hAnsi="Arial" w:cs="Arial"/>
              </w:rPr>
            </w:pPr>
            <w:r>
              <w:rPr>
                <w:rFonts w:ascii="Arial" w:hAnsi="Arial" w:cs="Arial"/>
                <w:b/>
                <w:bCs/>
              </w:rPr>
              <w:t>1</w:t>
            </w:r>
            <w:r>
              <w:rPr>
                <w:rFonts w:ascii="Arial" w:hAnsi="Arial" w:cs="Arial"/>
              </w:rPr>
              <w:t>,</w:t>
            </w:r>
            <w:r>
              <w:rPr>
                <w:rFonts w:ascii="Arial" w:hAnsi="Arial" w:cs="Arial"/>
                <w:b/>
                <w:bCs/>
              </w:rPr>
              <w:t>2</w:t>
            </w:r>
            <w:r>
              <w:rPr>
                <w:rFonts w:ascii="Arial" w:hAnsi="Arial" w:cs="Arial"/>
              </w:rPr>
              <w:t>,</w:t>
            </w:r>
            <w:r>
              <w:rPr>
                <w:rFonts w:ascii="Arial" w:hAnsi="Arial" w:cs="Arial"/>
                <w:b/>
                <w:bCs/>
              </w:rPr>
              <w:t>3,4</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snapToGrid w:val="0"/>
            </w:pPr>
            <w:r>
              <w:rPr>
                <w:rFonts w:ascii="Arial" w:hAnsi="Arial" w:cs="Arial"/>
              </w:rPr>
              <w:t>OK</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2</w:t>
            </w:r>
          </w:p>
        </w:tc>
        <w:tc>
          <w:tcPr>
            <w:tcW w:w="3450" w:type="dxa"/>
            <w:tcBorders>
              <w:left w:val="single" w:sz="1" w:space="0" w:color="000000"/>
              <w:bottom w:val="single" w:sz="1" w:space="0" w:color="000000"/>
            </w:tcBorders>
            <w:shd w:val="clear" w:color="auto" w:fill="auto"/>
          </w:tcPr>
          <w:p w:rsidR="0012124D" w:rsidRPr="00053FB0" w:rsidRDefault="0012124D" w:rsidP="0012124D">
            <w:pPr>
              <w:suppressAutoHyphens/>
              <w:rPr>
                <w:rFonts w:ascii="Arial" w:hAnsi="Arial" w:cs="Arial"/>
              </w:rPr>
            </w:pPr>
            <w:r w:rsidRPr="00053FB0">
              <w:rPr>
                <w:rFonts w:ascii="Arial" w:hAnsi="Arial" w:cs="Arial"/>
              </w:rPr>
              <w:t xml:space="preserve">Código de paciente: </w:t>
            </w:r>
            <w:r w:rsidRPr="00053FB0">
              <w:rPr>
                <w:rFonts w:ascii="Arial" w:hAnsi="Arial" w:cs="Arial"/>
                <w:b/>
                <w:bCs/>
              </w:rPr>
              <w:t>“”</w:t>
            </w:r>
          </w:p>
          <w:p w:rsidR="0012124D" w:rsidRPr="000D4E01" w:rsidRDefault="0012124D" w:rsidP="0012124D">
            <w:pPr>
              <w:suppressAutoHyphens/>
              <w:rPr>
                <w:rFonts w:ascii="Arial" w:hAnsi="Arial" w:cs="Arial"/>
              </w:rPr>
            </w:pPr>
            <w:r w:rsidRPr="000D4E01">
              <w:rPr>
                <w:rFonts w:ascii="Arial" w:hAnsi="Arial" w:cs="Arial"/>
              </w:rPr>
              <w:t xml:space="preserve">Nombre del paciente: </w:t>
            </w:r>
            <w:r>
              <w:rPr>
                <w:rFonts w:ascii="Arial" w:hAnsi="Arial" w:cs="Arial"/>
              </w:rPr>
              <w:t>Ana Gonzalez</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snapToGrid w:val="0"/>
              <w:rPr>
                <w:rFonts w:ascii="Arial" w:hAnsi="Arial" w:cs="Arial"/>
              </w:rPr>
            </w:pPr>
            <w:r>
              <w:rPr>
                <w:rFonts w:ascii="Arial" w:hAnsi="Arial" w:cs="Arial"/>
              </w:rPr>
              <w:t>1,2,4,</w:t>
            </w:r>
            <w:r>
              <w:rPr>
                <w:rFonts w:ascii="Arial" w:hAnsi="Arial" w:cs="Arial"/>
                <w:b/>
                <w:bCs/>
              </w:rPr>
              <w:t>6.a</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snapToGrid w:val="0"/>
            </w:pPr>
            <w:r>
              <w:rPr>
                <w:rFonts w:ascii="Arial" w:hAnsi="Arial" w:cs="Arial"/>
              </w:rPr>
              <w:t>Error</w:t>
            </w:r>
          </w:p>
        </w:tc>
      </w:tr>
      <w:tr w:rsidR="0012124D" w:rsidTr="0012124D">
        <w:tc>
          <w:tcPr>
            <w:tcW w:w="1255" w:type="dxa"/>
            <w:tcBorders>
              <w:left w:val="single" w:sz="1" w:space="0" w:color="000000"/>
              <w:bottom w:val="single" w:sz="1" w:space="0" w:color="000000"/>
            </w:tcBorders>
            <w:shd w:val="clear" w:color="auto" w:fill="auto"/>
          </w:tcPr>
          <w:p w:rsidR="0012124D" w:rsidRDefault="0012124D" w:rsidP="0012124D">
            <w:pPr>
              <w:pStyle w:val="TableContents"/>
              <w:rPr>
                <w:rFonts w:ascii="Arial" w:hAnsi="Arial" w:cs="Arial"/>
              </w:rPr>
            </w:pPr>
            <w:r>
              <w:rPr>
                <w:rFonts w:ascii="Arial" w:hAnsi="Arial" w:cs="Arial"/>
              </w:rPr>
              <w:t>3</w:t>
            </w:r>
          </w:p>
        </w:tc>
        <w:tc>
          <w:tcPr>
            <w:tcW w:w="3450" w:type="dxa"/>
            <w:tcBorders>
              <w:left w:val="single" w:sz="1" w:space="0" w:color="000000"/>
              <w:bottom w:val="single" w:sz="1" w:space="0" w:color="000000"/>
            </w:tcBorders>
            <w:shd w:val="clear" w:color="auto" w:fill="auto"/>
          </w:tcPr>
          <w:p w:rsidR="0012124D" w:rsidRDefault="0012124D" w:rsidP="0012124D">
            <w:pPr>
              <w:suppressAutoHyphens/>
              <w:rPr>
                <w:rFonts w:ascii="Arial" w:hAnsi="Arial" w:cs="Arial"/>
              </w:rPr>
            </w:pPr>
            <w:r>
              <w:rPr>
                <w:rFonts w:ascii="Arial" w:hAnsi="Arial" w:cs="Arial"/>
              </w:rPr>
              <w:t>Código de paciente: 8463</w:t>
            </w:r>
          </w:p>
          <w:p w:rsidR="0012124D" w:rsidRDefault="0012124D" w:rsidP="0012124D">
            <w:pPr>
              <w:suppressAutoHyphens/>
              <w:rPr>
                <w:rFonts w:ascii="Arial" w:hAnsi="Arial" w:cs="Arial"/>
              </w:rPr>
            </w:pPr>
            <w:r>
              <w:rPr>
                <w:rFonts w:ascii="Arial" w:hAnsi="Arial" w:cs="Arial"/>
              </w:rPr>
              <w:t xml:space="preserve">Nombre del paciente: </w:t>
            </w:r>
            <w:r>
              <w:rPr>
                <w:rFonts w:ascii="Arial" w:hAnsi="Arial" w:cs="Arial"/>
                <w:b/>
                <w:bCs/>
              </w:rPr>
              <w:t>“         ”</w:t>
            </w:r>
          </w:p>
        </w:tc>
        <w:tc>
          <w:tcPr>
            <w:tcW w:w="1840" w:type="dxa"/>
            <w:tcBorders>
              <w:left w:val="single" w:sz="1" w:space="0" w:color="000000"/>
              <w:bottom w:val="single" w:sz="1" w:space="0" w:color="000000"/>
            </w:tcBorders>
            <w:shd w:val="clear" w:color="auto" w:fill="auto"/>
          </w:tcPr>
          <w:p w:rsidR="0012124D" w:rsidRDefault="0012124D" w:rsidP="0012124D">
            <w:pPr>
              <w:pStyle w:val="TableContents"/>
              <w:snapToGrid w:val="0"/>
              <w:rPr>
                <w:rFonts w:ascii="Arial" w:hAnsi="Arial" w:cs="Arial"/>
              </w:rPr>
            </w:pPr>
            <w:r>
              <w:rPr>
                <w:rFonts w:ascii="Arial" w:hAnsi="Arial" w:cs="Arial"/>
              </w:rPr>
              <w:t>1,2,</w:t>
            </w:r>
            <w:r>
              <w:rPr>
                <w:rFonts w:ascii="Arial" w:hAnsi="Arial" w:cs="Arial"/>
                <w:b/>
                <w:bCs/>
              </w:rPr>
              <w:t>7.a</w:t>
            </w:r>
          </w:p>
        </w:tc>
        <w:tc>
          <w:tcPr>
            <w:tcW w:w="1423" w:type="dxa"/>
            <w:tcBorders>
              <w:left w:val="single" w:sz="1" w:space="0" w:color="000000"/>
              <w:bottom w:val="single" w:sz="1" w:space="0" w:color="000000"/>
              <w:right w:val="single" w:sz="1" w:space="0" w:color="000000"/>
            </w:tcBorders>
            <w:shd w:val="clear" w:color="auto" w:fill="auto"/>
          </w:tcPr>
          <w:p w:rsidR="0012124D" w:rsidRDefault="0012124D" w:rsidP="0012124D">
            <w:pPr>
              <w:pStyle w:val="TableContents"/>
              <w:snapToGrid w:val="0"/>
            </w:pPr>
            <w:r>
              <w:rPr>
                <w:rFonts w:ascii="Arial" w:hAnsi="Arial" w:cs="Arial"/>
              </w:rPr>
              <w:t>Error</w:t>
            </w:r>
          </w:p>
        </w:tc>
      </w:tr>
    </w:tbl>
    <w:p w:rsidR="004A4AAC" w:rsidRPr="004A4AAC" w:rsidRDefault="004A4AAC" w:rsidP="004A4AAC"/>
    <w:p w:rsidR="00C77DCA" w:rsidRDefault="00DF74F0" w:rsidP="00DF74F0">
      <w:pPr>
        <w:pStyle w:val="Ttulo1"/>
        <w:rPr>
          <w:rFonts w:ascii="Arial" w:hAnsi="Arial" w:cs="Arial"/>
        </w:rPr>
      </w:pPr>
      <w:bookmarkStart w:id="63" w:name="_Toc518544043"/>
      <w:r w:rsidRPr="00DF74F0">
        <w:rPr>
          <w:rFonts w:ascii="Arial" w:hAnsi="Arial" w:cs="Arial"/>
        </w:rPr>
        <w:lastRenderedPageBreak/>
        <w:t>Pruebas de sistema</w:t>
      </w:r>
      <w:bookmarkEnd w:id="63"/>
    </w:p>
    <w:p w:rsidR="00DF74F0" w:rsidRDefault="00DF74F0" w:rsidP="00DF74F0"/>
    <w:p w:rsidR="00DF74F0" w:rsidRDefault="00DF74F0" w:rsidP="00DF74F0">
      <w:pPr>
        <w:spacing w:after="0"/>
        <w:rPr>
          <w:rFonts w:ascii="Arial" w:hAnsi="Arial" w:cs="Arial"/>
          <w:sz w:val="24"/>
          <w:szCs w:val="24"/>
        </w:rPr>
      </w:pPr>
      <w:r>
        <w:rPr>
          <w:rFonts w:ascii="Arial" w:hAnsi="Arial" w:cs="Arial"/>
          <w:sz w:val="24"/>
          <w:szCs w:val="24"/>
        </w:rPr>
        <w:t>Para esta sección las pruebas de sistemas contempladas en el presente documento son:</w:t>
      </w:r>
    </w:p>
    <w:p w:rsidR="00DF74F0" w:rsidRDefault="00DF74F0" w:rsidP="00DF74F0">
      <w:pPr>
        <w:numPr>
          <w:ilvl w:val="0"/>
          <w:numId w:val="22"/>
        </w:numPr>
        <w:suppressAutoHyphens/>
        <w:spacing w:after="0" w:line="240" w:lineRule="auto"/>
        <w:rPr>
          <w:rFonts w:ascii="Arial" w:hAnsi="Arial"/>
          <w:sz w:val="24"/>
          <w:szCs w:val="24"/>
        </w:rPr>
      </w:pPr>
      <w:r>
        <w:rPr>
          <w:rFonts w:ascii="Arial" w:hAnsi="Arial" w:cs="Arial"/>
          <w:sz w:val="24"/>
          <w:szCs w:val="24"/>
        </w:rPr>
        <w:t>Prueba de recuperación</w:t>
      </w:r>
      <w:r>
        <w:rPr>
          <w:rFonts w:ascii="Arial" w:hAnsi="Arial"/>
          <w:sz w:val="24"/>
          <w:szCs w:val="24"/>
        </w:rPr>
        <w:t>.</w:t>
      </w:r>
    </w:p>
    <w:p w:rsidR="00DF74F0" w:rsidRDefault="00DF74F0" w:rsidP="00DF74F0">
      <w:pPr>
        <w:pStyle w:val="Textoindependiente"/>
        <w:spacing w:after="0" w:line="240" w:lineRule="auto"/>
        <w:rPr>
          <w:rFonts w:ascii="Arial" w:hAnsi="Arial"/>
          <w:sz w:val="24"/>
          <w:szCs w:val="24"/>
        </w:rPr>
      </w:pPr>
    </w:p>
    <w:p w:rsidR="00DF74F0" w:rsidRDefault="00DF74F0" w:rsidP="00DF74F0">
      <w:pPr>
        <w:pStyle w:val="Textoindependiente"/>
        <w:numPr>
          <w:ilvl w:val="0"/>
          <w:numId w:val="22"/>
        </w:numPr>
        <w:spacing w:after="0" w:line="240" w:lineRule="auto"/>
        <w:rPr>
          <w:rFonts w:ascii="Arial" w:hAnsi="Arial"/>
          <w:sz w:val="24"/>
          <w:szCs w:val="24"/>
        </w:rPr>
      </w:pPr>
      <w:r>
        <w:rPr>
          <w:rFonts w:ascii="Arial" w:hAnsi="Arial"/>
          <w:sz w:val="24"/>
          <w:szCs w:val="24"/>
        </w:rPr>
        <w:t>Prueba de seguridad.</w:t>
      </w:r>
    </w:p>
    <w:p w:rsidR="00DF74F0" w:rsidRDefault="00DF74F0" w:rsidP="00DF74F0">
      <w:pPr>
        <w:pStyle w:val="Textoindependiente"/>
        <w:spacing w:after="0" w:line="240" w:lineRule="auto"/>
        <w:rPr>
          <w:rFonts w:ascii="Arial" w:hAnsi="Arial"/>
          <w:sz w:val="24"/>
          <w:szCs w:val="24"/>
        </w:rPr>
      </w:pPr>
    </w:p>
    <w:p w:rsidR="00DF74F0" w:rsidRDefault="00DF74F0" w:rsidP="00DF74F0">
      <w:pPr>
        <w:pStyle w:val="Textoindependiente"/>
        <w:numPr>
          <w:ilvl w:val="0"/>
          <w:numId w:val="22"/>
        </w:numPr>
        <w:spacing w:after="0" w:line="240" w:lineRule="auto"/>
        <w:rPr>
          <w:rFonts w:ascii="Arial" w:hAnsi="Arial"/>
          <w:sz w:val="24"/>
          <w:szCs w:val="24"/>
        </w:rPr>
      </w:pPr>
      <w:r>
        <w:rPr>
          <w:rFonts w:ascii="Arial" w:hAnsi="Arial"/>
          <w:sz w:val="24"/>
          <w:szCs w:val="24"/>
        </w:rPr>
        <w:t>Prueba de resistencia.</w:t>
      </w:r>
    </w:p>
    <w:p w:rsidR="00DF74F0" w:rsidRDefault="00DF74F0" w:rsidP="00DF74F0">
      <w:pPr>
        <w:pStyle w:val="Textoindependiente"/>
        <w:spacing w:after="0" w:line="240" w:lineRule="auto"/>
        <w:rPr>
          <w:rFonts w:ascii="Arial" w:hAnsi="Arial"/>
          <w:sz w:val="24"/>
          <w:szCs w:val="24"/>
        </w:rPr>
      </w:pPr>
    </w:p>
    <w:p w:rsidR="00DF74F0" w:rsidRDefault="00DF74F0" w:rsidP="00DF74F0">
      <w:pPr>
        <w:pStyle w:val="Textoindependiente"/>
        <w:numPr>
          <w:ilvl w:val="0"/>
          <w:numId w:val="22"/>
        </w:numPr>
        <w:spacing w:after="0" w:line="240" w:lineRule="auto"/>
        <w:rPr>
          <w:rFonts w:ascii="Arial" w:hAnsi="Arial"/>
          <w:sz w:val="24"/>
          <w:szCs w:val="24"/>
        </w:rPr>
      </w:pPr>
      <w:r>
        <w:rPr>
          <w:rFonts w:ascii="Arial" w:hAnsi="Arial"/>
          <w:sz w:val="24"/>
          <w:szCs w:val="24"/>
        </w:rPr>
        <w:t>Prueba de rendimiento.</w:t>
      </w:r>
    </w:p>
    <w:p w:rsidR="00DF74F0" w:rsidRDefault="00DF74F0" w:rsidP="00DF74F0">
      <w:pPr>
        <w:pStyle w:val="Textoindependiente"/>
        <w:spacing w:after="0" w:line="240" w:lineRule="auto"/>
        <w:rPr>
          <w:rFonts w:ascii="Arial" w:hAnsi="Arial"/>
          <w:sz w:val="24"/>
          <w:szCs w:val="24"/>
        </w:rPr>
      </w:pPr>
    </w:p>
    <w:p w:rsidR="00DF74F0" w:rsidRDefault="00DF74F0" w:rsidP="00DF74F0">
      <w:pPr>
        <w:pStyle w:val="Textoindependiente"/>
        <w:numPr>
          <w:ilvl w:val="0"/>
          <w:numId w:val="22"/>
        </w:numPr>
        <w:spacing w:after="0" w:line="240" w:lineRule="auto"/>
        <w:rPr>
          <w:rFonts w:ascii="Arial" w:hAnsi="Arial" w:cs="Arial"/>
          <w:sz w:val="24"/>
          <w:szCs w:val="24"/>
        </w:rPr>
      </w:pPr>
      <w:r>
        <w:rPr>
          <w:rFonts w:ascii="Arial" w:hAnsi="Arial"/>
          <w:sz w:val="24"/>
          <w:szCs w:val="24"/>
        </w:rPr>
        <w:t>Prueba de aceptación.</w:t>
      </w:r>
    </w:p>
    <w:p w:rsidR="00DF74F0" w:rsidRDefault="00DF74F0" w:rsidP="00DF74F0">
      <w:pPr>
        <w:spacing w:after="0"/>
      </w:pPr>
    </w:p>
    <w:p w:rsidR="00DF74F0" w:rsidRDefault="00DF74F0" w:rsidP="00DF74F0">
      <w:pPr>
        <w:autoSpaceDE w:val="0"/>
        <w:spacing w:after="0"/>
        <w:rPr>
          <w:rStyle w:val="Ttulo2Car"/>
          <w:rFonts w:ascii="Arial" w:hAnsi="Arial" w:cs="Arial"/>
        </w:rPr>
      </w:pPr>
      <w:bookmarkStart w:id="64" w:name="_Toc518544044"/>
      <w:r w:rsidRPr="00DF74F0">
        <w:rPr>
          <w:rStyle w:val="Ttulo2Car"/>
          <w:rFonts w:ascii="Arial" w:hAnsi="Arial" w:cs="Arial"/>
        </w:rPr>
        <w:t>1) Pruebas de recuperación</w:t>
      </w:r>
      <w:bookmarkEnd w:id="64"/>
    </w:p>
    <w:p w:rsidR="00DF74F0" w:rsidRPr="00DF74F0" w:rsidRDefault="00DF74F0" w:rsidP="00DF74F0">
      <w:pPr>
        <w:autoSpaceDE w:val="0"/>
        <w:spacing w:after="0"/>
        <w:rPr>
          <w:rFonts w:ascii="Arial" w:eastAsia="Georgia" w:hAnsi="Arial" w:cs="Arial"/>
        </w:rPr>
      </w:pPr>
      <w:r w:rsidRPr="00DF74F0">
        <w:rPr>
          <w:rFonts w:ascii="Arial" w:eastAsia="Georgia" w:hAnsi="Arial" w:cs="Arial"/>
        </w:rPr>
        <w:t>Consisten en forzar el fallo del software y comprobar</w:t>
      </w:r>
      <w:r>
        <w:rPr>
          <w:rFonts w:ascii="Arial" w:eastAsia="Georgia" w:hAnsi="Arial" w:cs="Arial"/>
        </w:rPr>
        <w:t xml:space="preserve"> que la recuperación se lleva a </w:t>
      </w:r>
      <w:r w:rsidRPr="00DF74F0">
        <w:rPr>
          <w:rFonts w:ascii="Arial" w:eastAsia="Georgia" w:hAnsi="Arial" w:cs="Arial"/>
        </w:rPr>
        <w:t>cabo de manera correcta, devolviendo al</w:t>
      </w:r>
      <w:r>
        <w:rPr>
          <w:rFonts w:ascii="Arial" w:eastAsia="Georgia" w:hAnsi="Arial" w:cs="Arial"/>
        </w:rPr>
        <w:t xml:space="preserve"> </w:t>
      </w:r>
      <w:r w:rsidRPr="00DF74F0">
        <w:rPr>
          <w:rFonts w:ascii="Arial" w:eastAsia="Georgia" w:hAnsi="Arial" w:cs="Arial"/>
        </w:rPr>
        <w:t>sistema a un estado coherente.</w:t>
      </w:r>
    </w:p>
    <w:p w:rsidR="00DF74F0" w:rsidRDefault="00DF74F0" w:rsidP="00DF74F0">
      <w:pPr>
        <w:spacing w:after="0"/>
      </w:pPr>
    </w:p>
    <w:p w:rsidR="00DF74F0" w:rsidRDefault="00DF74F0" w:rsidP="00DF74F0">
      <w:pPr>
        <w:spacing w:after="0"/>
        <w:rPr>
          <w:rFonts w:ascii="Arial" w:eastAsia="Georgia" w:hAnsi="Arial" w:cs="Arial"/>
        </w:rPr>
      </w:pPr>
      <w:r w:rsidRPr="00DF74F0">
        <w:rPr>
          <w:rFonts w:ascii="Arial" w:eastAsia="Georgia" w:hAnsi="Arial" w:cs="Arial"/>
        </w:rPr>
        <w:t>Realizamos un cierre forzado de la aplicación mientras la misma estaba en ejecución, desenchufamos la fuente de energía de la computadora donde estaba corriendo, y se encontró la base de datos con los mismos datos que poseía antes de forzar el cierre. Obtuvimos un resultado exitoso.</w:t>
      </w:r>
    </w:p>
    <w:p w:rsidR="00DF74F0" w:rsidRDefault="00DF74F0" w:rsidP="00DF74F0">
      <w:pPr>
        <w:spacing w:after="0"/>
        <w:rPr>
          <w:rFonts w:ascii="Arial" w:eastAsia="Georgia" w:hAnsi="Arial" w:cs="Arial"/>
        </w:rPr>
      </w:pPr>
    </w:p>
    <w:p w:rsidR="00DF74F0" w:rsidRPr="00DF74F0" w:rsidRDefault="00DF74F0" w:rsidP="00DF74F0">
      <w:pPr>
        <w:pStyle w:val="Ttulo2"/>
        <w:rPr>
          <w:rFonts w:ascii="Arial" w:eastAsia="Georgia" w:hAnsi="Arial" w:cs="Arial"/>
        </w:rPr>
      </w:pPr>
      <w:bookmarkStart w:id="65" w:name="_Toc518544045"/>
      <w:r w:rsidRPr="00DF74F0">
        <w:rPr>
          <w:rFonts w:ascii="Arial" w:eastAsia="Georgia" w:hAnsi="Arial" w:cs="Arial"/>
        </w:rPr>
        <w:t>2) Pruebas de seguridad</w:t>
      </w:r>
      <w:bookmarkEnd w:id="65"/>
    </w:p>
    <w:p w:rsidR="00DF74F0" w:rsidRDefault="00DF74F0" w:rsidP="00DF74F0">
      <w:pPr>
        <w:autoSpaceDE w:val="0"/>
        <w:rPr>
          <w:rFonts w:ascii="Arial" w:eastAsia="Georgia" w:hAnsi="Arial" w:cs="Arial"/>
        </w:rPr>
      </w:pPr>
      <w:r w:rsidRPr="00DF74F0">
        <w:rPr>
          <w:rFonts w:ascii="Arial" w:eastAsia="Georgia" w:hAnsi="Arial" w:cs="Arial"/>
        </w:rPr>
        <w:t>Intentan verificar que los mecanismos de protección</w:t>
      </w:r>
      <w:r>
        <w:rPr>
          <w:rFonts w:ascii="Arial" w:eastAsia="Georgia" w:hAnsi="Arial" w:cs="Arial"/>
        </w:rPr>
        <w:t xml:space="preserve"> </w:t>
      </w:r>
      <w:r w:rsidRPr="00DF74F0">
        <w:rPr>
          <w:rFonts w:ascii="Arial" w:eastAsia="Georgia" w:hAnsi="Arial" w:cs="Arial"/>
        </w:rPr>
        <w:t>incorporados al sistema lo protegerán, de hecho, de penetraciones inadecuadas.</w:t>
      </w:r>
    </w:p>
    <w:p w:rsidR="00DF74F0" w:rsidRPr="00DF74F0" w:rsidRDefault="00DF74F0" w:rsidP="00DF74F0">
      <w:pPr>
        <w:autoSpaceDE w:val="0"/>
        <w:rPr>
          <w:rFonts w:ascii="Arial" w:eastAsia="Georgia" w:hAnsi="Arial" w:cs="Arial"/>
        </w:rPr>
      </w:pPr>
    </w:p>
    <w:p w:rsidR="00DF74F0" w:rsidRPr="00DF74F0" w:rsidRDefault="00DF74F0" w:rsidP="00DF74F0">
      <w:pPr>
        <w:autoSpaceDE w:val="0"/>
        <w:rPr>
          <w:rFonts w:ascii="Arial" w:eastAsia="Georgia" w:hAnsi="Arial" w:cs="Arial"/>
        </w:rPr>
      </w:pPr>
      <w:r w:rsidRPr="00DF74F0">
        <w:rPr>
          <w:rFonts w:ascii="Arial" w:eastAsia="Georgia" w:hAnsi="Arial" w:cs="Arial"/>
        </w:rPr>
        <w:t>Se intentó ingresar al sistema con usuarios existentes pero con contraseñas no válidas, y también con usuarios que no estaban registrados. El software cuenta con validación de usuarios, así como también no permite dejar campos vacíos. Obtuvimos un resultado exitoso.</w:t>
      </w:r>
    </w:p>
    <w:p w:rsidR="00AE0EF2" w:rsidRPr="00AE0EF2" w:rsidRDefault="00AE0EF2" w:rsidP="00AE0EF2">
      <w:pPr>
        <w:pStyle w:val="Ttulo2"/>
        <w:rPr>
          <w:rFonts w:ascii="Arial" w:eastAsia="Georgia" w:hAnsi="Arial" w:cs="Arial"/>
        </w:rPr>
      </w:pPr>
      <w:bookmarkStart w:id="66" w:name="_Toc518544046"/>
      <w:r w:rsidRPr="00AE0EF2">
        <w:rPr>
          <w:rFonts w:ascii="Arial" w:eastAsia="Georgia" w:hAnsi="Arial" w:cs="Arial"/>
        </w:rPr>
        <w:t>3) Pruebas de resistencia</w:t>
      </w:r>
      <w:bookmarkEnd w:id="66"/>
    </w:p>
    <w:p w:rsidR="00AE0EF2" w:rsidRDefault="00AE0EF2" w:rsidP="00AE0EF2">
      <w:pPr>
        <w:autoSpaceDE w:val="0"/>
        <w:rPr>
          <w:rFonts w:ascii="Arial" w:eastAsia="Georgia" w:hAnsi="Arial" w:cs="Arial"/>
        </w:rPr>
      </w:pPr>
      <w:r w:rsidRPr="00AE0EF2">
        <w:rPr>
          <w:rFonts w:ascii="Arial" w:eastAsia="Georgia" w:hAnsi="Arial" w:cs="Arial"/>
        </w:rPr>
        <w:t>Estas pruebas están diseñadas para que el sistema</w:t>
      </w:r>
      <w:r>
        <w:rPr>
          <w:rFonts w:ascii="Arial" w:eastAsia="Georgia" w:hAnsi="Arial" w:cs="Arial"/>
        </w:rPr>
        <w:t xml:space="preserve"> requiera recursos en cantidad, </w:t>
      </w:r>
      <w:r w:rsidRPr="00AE0EF2">
        <w:rPr>
          <w:rFonts w:ascii="Arial" w:eastAsia="Georgia" w:hAnsi="Arial" w:cs="Arial"/>
        </w:rPr>
        <w:t>frecuencia o volumen anormales. La idea es intentar</w:t>
      </w:r>
      <w:r>
        <w:rPr>
          <w:rFonts w:ascii="Arial" w:eastAsia="Georgia" w:hAnsi="Arial" w:cs="Arial"/>
        </w:rPr>
        <w:t xml:space="preserve"> </w:t>
      </w:r>
      <w:r w:rsidRPr="00AE0EF2">
        <w:rPr>
          <w:rFonts w:ascii="Arial" w:eastAsia="Georgia" w:hAnsi="Arial" w:cs="Arial"/>
        </w:rPr>
        <w:t>que el sistema se venga abajo por la excesiva tensión a la que se lo somete.</w:t>
      </w:r>
    </w:p>
    <w:p w:rsidR="00AE0EF2" w:rsidRPr="00AE0EF2" w:rsidRDefault="00AE0EF2" w:rsidP="00AE0EF2">
      <w:pPr>
        <w:autoSpaceDE w:val="0"/>
        <w:rPr>
          <w:rFonts w:ascii="Arial" w:eastAsia="Georgia" w:hAnsi="Arial" w:cs="Arial"/>
        </w:rPr>
      </w:pPr>
    </w:p>
    <w:p w:rsidR="00AE0EF2" w:rsidRPr="00AE0EF2" w:rsidRDefault="00AE0EF2" w:rsidP="00AE0EF2">
      <w:pPr>
        <w:autoSpaceDE w:val="0"/>
        <w:rPr>
          <w:rFonts w:ascii="Arial" w:eastAsia="Georgia" w:hAnsi="Arial" w:cs="Arial"/>
        </w:rPr>
      </w:pPr>
      <w:r w:rsidRPr="00AE0EF2">
        <w:rPr>
          <w:rFonts w:ascii="Arial" w:eastAsia="Georgia" w:hAnsi="Arial" w:cs="Arial"/>
        </w:rPr>
        <w:t>Probamos sobre cargar la base de datos con muchos registros. Respondió de manera correcta al manejo de archivos de gran volumen de datos.</w:t>
      </w:r>
    </w:p>
    <w:p w:rsidR="00AE0EF2" w:rsidRPr="003B7716" w:rsidRDefault="00AE0EF2" w:rsidP="00AE0EF2">
      <w:pPr>
        <w:autoSpaceDE w:val="0"/>
        <w:rPr>
          <w:rFonts w:ascii="Abadi" w:eastAsia="Georgia" w:hAnsi="Abadi" w:cs="Georgia"/>
          <w:sz w:val="28"/>
          <w:szCs w:val="28"/>
        </w:rPr>
      </w:pPr>
    </w:p>
    <w:p w:rsidR="00AE0EF2" w:rsidRDefault="00AE0EF2" w:rsidP="00AE0EF2">
      <w:pPr>
        <w:autoSpaceDE w:val="0"/>
        <w:rPr>
          <w:rFonts w:ascii="Arial" w:eastAsia="Georgia" w:hAnsi="Arial" w:cs="Arial"/>
        </w:rPr>
      </w:pPr>
    </w:p>
    <w:p w:rsidR="00AE0EF2" w:rsidRPr="00AE0EF2" w:rsidRDefault="00AE0EF2" w:rsidP="00AE0EF2">
      <w:pPr>
        <w:pStyle w:val="Ttulo2"/>
        <w:rPr>
          <w:rFonts w:ascii="Arial" w:eastAsia="Georgia" w:hAnsi="Arial" w:cs="Arial"/>
        </w:rPr>
      </w:pPr>
      <w:bookmarkStart w:id="67" w:name="_Toc518544047"/>
      <w:r w:rsidRPr="00AE0EF2">
        <w:rPr>
          <w:rFonts w:ascii="Arial" w:eastAsia="Georgia" w:hAnsi="Arial" w:cs="Arial"/>
        </w:rPr>
        <w:lastRenderedPageBreak/>
        <w:t>4) Pruebas de rendimiento</w:t>
      </w:r>
      <w:bookmarkEnd w:id="67"/>
    </w:p>
    <w:p w:rsidR="00AE0EF2" w:rsidRPr="00AE0EF2" w:rsidRDefault="00AE0EF2" w:rsidP="00AE0EF2">
      <w:pPr>
        <w:autoSpaceDE w:val="0"/>
        <w:rPr>
          <w:rFonts w:ascii="Arial" w:eastAsia="Georgia" w:hAnsi="Arial" w:cs="Arial"/>
        </w:rPr>
      </w:pPr>
      <w:r w:rsidRPr="00AE0EF2">
        <w:rPr>
          <w:rFonts w:ascii="Arial" w:eastAsia="Georgia" w:hAnsi="Arial" w:cs="Arial"/>
        </w:rPr>
        <w:t>Es inaceptable que el software proporcione las funciones requeridas fuera de las condiciones de rendimiento exigidas.</w:t>
      </w:r>
    </w:p>
    <w:p w:rsidR="00AE0EF2" w:rsidRPr="00AE0EF2" w:rsidRDefault="00AE0EF2" w:rsidP="00AE0EF2">
      <w:pPr>
        <w:autoSpaceDE w:val="0"/>
        <w:rPr>
          <w:rFonts w:ascii="Arial" w:eastAsia="Georgia" w:hAnsi="Arial" w:cs="Arial"/>
        </w:rPr>
      </w:pPr>
    </w:p>
    <w:p w:rsidR="00AE0EF2" w:rsidRPr="00AE0EF2" w:rsidRDefault="00AE0EF2" w:rsidP="00AE0EF2">
      <w:pPr>
        <w:autoSpaceDE w:val="0"/>
        <w:rPr>
          <w:rFonts w:ascii="Arial" w:eastAsia="Georgia" w:hAnsi="Arial" w:cs="Arial"/>
        </w:rPr>
      </w:pPr>
      <w:r w:rsidRPr="00AE0EF2">
        <w:rPr>
          <w:rFonts w:ascii="Arial" w:eastAsia="Georgia" w:hAnsi="Arial" w:cs="Arial"/>
        </w:rPr>
        <w:t>Realizamos la siguiente prueba ingresando datos de pac</w:t>
      </w:r>
      <w:r>
        <w:rPr>
          <w:rFonts w:ascii="Arial" w:eastAsia="Georgia" w:hAnsi="Arial" w:cs="Arial"/>
        </w:rPr>
        <w:t xml:space="preserve">ientes, médicos y </w:t>
      </w:r>
      <w:r w:rsidRPr="00AE0EF2">
        <w:rPr>
          <w:rFonts w:ascii="Arial" w:eastAsia="Georgia" w:hAnsi="Arial" w:cs="Arial"/>
        </w:rPr>
        <w:t>diagnósticos. Posteriormente verificamos cada una de las funcionalidades</w:t>
      </w:r>
      <w:r>
        <w:rPr>
          <w:rFonts w:ascii="Arial" w:eastAsia="Georgia" w:hAnsi="Arial" w:cs="Arial"/>
        </w:rPr>
        <w:t xml:space="preserve">. Los datos </w:t>
      </w:r>
      <w:r w:rsidRPr="00AE0EF2">
        <w:rPr>
          <w:rFonts w:ascii="Arial" w:eastAsia="Georgia" w:hAnsi="Arial" w:cs="Arial"/>
        </w:rPr>
        <w:t>se guardan de manera correcta y persisten en la base de datos.</w:t>
      </w:r>
    </w:p>
    <w:p w:rsidR="00AE0EF2" w:rsidRPr="00AE0EF2" w:rsidRDefault="00AE0EF2" w:rsidP="00AE0EF2">
      <w:pPr>
        <w:autoSpaceDE w:val="0"/>
        <w:rPr>
          <w:rFonts w:ascii="Arial" w:eastAsia="Georgia" w:hAnsi="Arial" w:cs="Arial"/>
        </w:rPr>
      </w:pPr>
      <w:r w:rsidRPr="00AE0EF2">
        <w:rPr>
          <w:rFonts w:ascii="Arial" w:eastAsia="Georgia" w:hAnsi="Arial" w:cs="Arial"/>
        </w:rPr>
        <w:t>El sistema funciona de manera correcta bajo los requerimientos mínimos establecidos por el fabricante del software.</w:t>
      </w:r>
    </w:p>
    <w:p w:rsidR="00AE0EF2" w:rsidRPr="00AE0EF2" w:rsidRDefault="00AE0EF2" w:rsidP="00AE0EF2">
      <w:pPr>
        <w:autoSpaceDE w:val="0"/>
        <w:rPr>
          <w:rFonts w:ascii="Arial" w:hAnsi="Arial" w:cs="Arial"/>
        </w:rPr>
      </w:pPr>
    </w:p>
    <w:p w:rsidR="00AE0EF2" w:rsidRPr="00AE0EF2" w:rsidRDefault="00AE0EF2" w:rsidP="00AE0EF2">
      <w:pPr>
        <w:pStyle w:val="Ttulo2"/>
        <w:rPr>
          <w:rFonts w:ascii="Arial" w:eastAsia="Georgia" w:hAnsi="Arial" w:cs="Arial"/>
        </w:rPr>
      </w:pPr>
      <w:bookmarkStart w:id="68" w:name="_Toc518544048"/>
      <w:r w:rsidRPr="00AE0EF2">
        <w:rPr>
          <w:rFonts w:ascii="Arial" w:eastAsia="Georgia" w:hAnsi="Arial" w:cs="Arial"/>
        </w:rPr>
        <w:t>5) Pruebas de aceptación (satisfacción de usuario- cuestionario)</w:t>
      </w:r>
      <w:bookmarkEnd w:id="68"/>
    </w:p>
    <w:p w:rsidR="00AE0EF2" w:rsidRPr="00AE0EF2" w:rsidRDefault="00AE0EF2" w:rsidP="00AE0EF2">
      <w:pPr>
        <w:rPr>
          <w:rFonts w:ascii="Arial" w:hAnsi="Arial" w:cs="Arial"/>
        </w:rPr>
      </w:pPr>
    </w:p>
    <w:p w:rsidR="00617284" w:rsidRPr="00617284" w:rsidRDefault="00617284" w:rsidP="00617284">
      <w:pPr>
        <w:pStyle w:val="Ttulo3"/>
        <w:rPr>
          <w:rFonts w:ascii="Arial" w:hAnsi="Arial" w:cs="Arial"/>
        </w:rPr>
      </w:pPr>
      <w:bookmarkStart w:id="69" w:name="_Toc518544049"/>
      <w:r w:rsidRPr="00617284">
        <w:rPr>
          <w:rFonts w:ascii="Arial" w:hAnsi="Arial" w:cs="Arial"/>
        </w:rPr>
        <w:t>Encuesta</w:t>
      </w:r>
      <w:bookmarkEnd w:id="69"/>
    </w:p>
    <w:p w:rsidR="00617284" w:rsidRDefault="00617284" w:rsidP="00617284"/>
    <w:p w:rsidR="00617284" w:rsidRPr="00617284" w:rsidRDefault="00617284" w:rsidP="00617284">
      <w:pPr>
        <w:rPr>
          <w:rFonts w:ascii="Arial" w:hAnsi="Arial" w:cs="Arial"/>
          <w:b/>
        </w:rPr>
      </w:pPr>
      <w:r w:rsidRPr="00617284">
        <w:rPr>
          <w:rFonts w:ascii="Arial" w:hAnsi="Arial" w:cs="Arial"/>
          <w:b/>
        </w:rPr>
        <w:t>Funcionalidad</w:t>
      </w:r>
    </w:p>
    <w:p w:rsidR="00617284" w:rsidRPr="00B052AC" w:rsidRDefault="00617284" w:rsidP="00617284">
      <w:pPr>
        <w:rPr>
          <w:rFonts w:ascii="Arial" w:hAnsi="Arial" w:cs="Arial"/>
          <w:b/>
        </w:rPr>
      </w:pPr>
      <w:r w:rsidRPr="00B052AC">
        <w:rPr>
          <w:rFonts w:ascii="Arial" w:hAnsi="Arial" w:cs="Arial"/>
          <w:b/>
        </w:rPr>
        <w:t>1-</w:t>
      </w:r>
      <w:r w:rsidRPr="00B052AC">
        <w:rPr>
          <w:rFonts w:ascii="Arial" w:eastAsia="Times New Roman" w:hAnsi="Arial" w:cs="Arial"/>
          <w:b/>
        </w:rPr>
        <w:t>¿</w:t>
      </w:r>
      <w:r w:rsidRPr="00B052AC">
        <w:rPr>
          <w:rFonts w:ascii="Arial" w:hAnsi="Arial" w:cs="Arial"/>
          <w:b/>
        </w:rPr>
        <w:t xml:space="preserve"> En qué grado el sistema agiliza su trabajo </w:t>
      </w:r>
      <w:r w:rsidRPr="00B052AC">
        <w:rPr>
          <w:rFonts w:ascii="Arial" w:eastAsia="Times New Roman" w:hAnsi="Arial" w:cs="Arial"/>
          <w:b/>
        </w:rPr>
        <w:t>?</w:t>
      </w:r>
    </w:p>
    <w:p w:rsidR="00617284" w:rsidRPr="00394FEE" w:rsidRDefault="00617284" w:rsidP="00617284">
      <w:pPr>
        <w:pStyle w:val="Prrafodelista"/>
        <w:numPr>
          <w:ilvl w:val="0"/>
          <w:numId w:val="23"/>
        </w:numPr>
        <w:rPr>
          <w:rFonts w:ascii="Arial" w:hAnsi="Arial" w:cs="Arial"/>
          <w:sz w:val="24"/>
          <w:szCs w:val="24"/>
        </w:rPr>
      </w:pPr>
      <w:r>
        <w:rPr>
          <w:rFonts w:ascii="Arial" w:hAnsi="Arial" w:cs="Arial"/>
          <w:sz w:val="24"/>
          <w:szCs w:val="24"/>
        </w:rPr>
        <w:t>MEJORA BASTATE -&gt; Bueno</w:t>
      </w:r>
    </w:p>
    <w:p w:rsidR="00617284" w:rsidRPr="00394FEE" w:rsidRDefault="00617284" w:rsidP="00617284">
      <w:pPr>
        <w:pStyle w:val="Prrafodelista"/>
        <w:numPr>
          <w:ilvl w:val="0"/>
          <w:numId w:val="23"/>
        </w:numPr>
        <w:rPr>
          <w:rFonts w:ascii="Arial" w:hAnsi="Arial" w:cs="Arial"/>
          <w:sz w:val="24"/>
          <w:szCs w:val="24"/>
        </w:rPr>
      </w:pPr>
      <w:r>
        <w:rPr>
          <w:rFonts w:ascii="Arial" w:hAnsi="Arial" w:cs="Arial"/>
          <w:sz w:val="24"/>
          <w:szCs w:val="24"/>
        </w:rPr>
        <w:t>ES LA MSMA CARGA -&gt;</w:t>
      </w:r>
      <w:r w:rsidRPr="00394FEE">
        <w:rPr>
          <w:rFonts w:ascii="Arial" w:hAnsi="Arial" w:cs="Arial"/>
          <w:sz w:val="24"/>
          <w:szCs w:val="24"/>
        </w:rPr>
        <w:t xml:space="preserve"> </w:t>
      </w:r>
      <w:r>
        <w:rPr>
          <w:rFonts w:ascii="Arial" w:hAnsi="Arial" w:cs="Arial"/>
          <w:sz w:val="24"/>
          <w:szCs w:val="24"/>
        </w:rPr>
        <w:t>Regular</w:t>
      </w:r>
    </w:p>
    <w:p w:rsidR="00617284" w:rsidRDefault="00617284" w:rsidP="00617284">
      <w:pPr>
        <w:pStyle w:val="Prrafodelista"/>
        <w:numPr>
          <w:ilvl w:val="0"/>
          <w:numId w:val="23"/>
        </w:numPr>
        <w:rPr>
          <w:rFonts w:ascii="Arial" w:hAnsi="Arial" w:cs="Arial"/>
          <w:sz w:val="24"/>
          <w:szCs w:val="24"/>
        </w:rPr>
      </w:pPr>
      <w:r>
        <w:rPr>
          <w:rFonts w:ascii="Arial" w:hAnsi="Arial" w:cs="Arial"/>
          <w:sz w:val="24"/>
          <w:szCs w:val="24"/>
        </w:rPr>
        <w:t>MECUESTA MAS HACER EL TRABAJO -&gt; Malo</w:t>
      </w:r>
    </w:p>
    <w:p w:rsidR="00617284" w:rsidRPr="00B052AC" w:rsidRDefault="00617284" w:rsidP="00617284">
      <w:pPr>
        <w:rPr>
          <w:rFonts w:ascii="Arial" w:hAnsi="Arial" w:cs="Arial"/>
          <w:b/>
        </w:rPr>
      </w:pPr>
      <w:r w:rsidRPr="00B052AC">
        <w:rPr>
          <w:rFonts w:ascii="Arial" w:hAnsi="Arial" w:cs="Arial"/>
          <w:b/>
          <w:lang w:val="es-AR"/>
        </w:rPr>
        <w:t xml:space="preserve">2- </w:t>
      </w:r>
      <w:r w:rsidRPr="00B052AC">
        <w:rPr>
          <w:rFonts w:ascii="Arial" w:eastAsia="Times New Roman" w:hAnsi="Arial" w:cs="Arial"/>
          <w:b/>
        </w:rPr>
        <w:t>¿</w:t>
      </w:r>
      <w:r w:rsidRPr="00B052AC">
        <w:rPr>
          <w:rFonts w:ascii="Arial" w:hAnsi="Arial" w:cs="Arial"/>
          <w:b/>
        </w:rPr>
        <w:t xml:space="preserve"> El sistema produjo en algún momento resultados erróneos  </w:t>
      </w:r>
      <w:r w:rsidRPr="00B052AC">
        <w:rPr>
          <w:rFonts w:ascii="Arial" w:eastAsia="Times New Roman" w:hAnsi="Arial" w:cs="Arial"/>
          <w:b/>
        </w:rPr>
        <w:t>?</w:t>
      </w:r>
    </w:p>
    <w:p w:rsidR="00617284" w:rsidRPr="00394FEE" w:rsidRDefault="00617284" w:rsidP="00617284">
      <w:pPr>
        <w:pStyle w:val="Prrafodelista"/>
        <w:numPr>
          <w:ilvl w:val="0"/>
          <w:numId w:val="24"/>
        </w:numPr>
        <w:rPr>
          <w:rFonts w:ascii="Arial" w:hAnsi="Arial" w:cs="Arial"/>
          <w:sz w:val="24"/>
          <w:szCs w:val="24"/>
        </w:rPr>
      </w:pPr>
      <w:r>
        <w:rPr>
          <w:rFonts w:ascii="Arial" w:hAnsi="Arial" w:cs="Arial"/>
          <w:sz w:val="24"/>
          <w:szCs w:val="24"/>
        </w:rPr>
        <w:t>SI -&gt; Bueno</w:t>
      </w:r>
    </w:p>
    <w:p w:rsidR="00617284" w:rsidRPr="00455B71" w:rsidRDefault="00617284" w:rsidP="00617284">
      <w:pPr>
        <w:pStyle w:val="Prrafodelista"/>
        <w:numPr>
          <w:ilvl w:val="0"/>
          <w:numId w:val="24"/>
        </w:numPr>
        <w:rPr>
          <w:rFonts w:ascii="Arial" w:hAnsi="Arial" w:cs="Arial"/>
          <w:sz w:val="24"/>
          <w:szCs w:val="24"/>
        </w:rPr>
      </w:pPr>
      <w:r>
        <w:rPr>
          <w:rFonts w:ascii="Arial" w:hAnsi="Arial" w:cs="Arial"/>
          <w:sz w:val="24"/>
          <w:szCs w:val="24"/>
        </w:rPr>
        <w:t>NO -&gt; Malo</w:t>
      </w:r>
    </w:p>
    <w:p w:rsidR="00617284" w:rsidRPr="00617284" w:rsidRDefault="00617284" w:rsidP="00617284">
      <w:pPr>
        <w:rPr>
          <w:rFonts w:ascii="Arial" w:hAnsi="Arial" w:cs="Arial"/>
          <w:b/>
          <w:lang w:val="es-AR"/>
        </w:rPr>
      </w:pPr>
      <w:r w:rsidRPr="00617284">
        <w:rPr>
          <w:rFonts w:ascii="Arial" w:hAnsi="Arial" w:cs="Arial"/>
          <w:b/>
          <w:lang w:val="es-AR"/>
        </w:rPr>
        <w:t xml:space="preserve">Fiabilidad </w:t>
      </w:r>
    </w:p>
    <w:p w:rsidR="00617284" w:rsidRDefault="00617284" w:rsidP="00617284">
      <w:pPr>
        <w:rPr>
          <w:rFonts w:ascii="Arial" w:hAnsi="Arial" w:cs="Arial"/>
          <w:b/>
        </w:rPr>
      </w:pPr>
      <w:r w:rsidRPr="00B052AC">
        <w:rPr>
          <w:rFonts w:ascii="Arial" w:hAnsi="Arial" w:cs="Arial"/>
          <w:b/>
          <w:lang w:val="es-AR"/>
        </w:rPr>
        <w:t>3-</w:t>
      </w:r>
      <w:r w:rsidRPr="00B052AC">
        <w:rPr>
          <w:rFonts w:ascii="Arial" w:hAnsi="Arial" w:cs="Arial"/>
          <w:b/>
        </w:rPr>
        <w:t xml:space="preserve"> ¿ En el caso que la información no haya sido almacenada, el sistema le informó esta situación </w:t>
      </w:r>
      <w:r w:rsidRPr="00B052AC">
        <w:rPr>
          <w:rFonts w:ascii="Arial" w:eastAsia="Times New Roman" w:hAnsi="Arial" w:cs="Arial"/>
          <w:b/>
        </w:rPr>
        <w:t>?</w:t>
      </w:r>
    </w:p>
    <w:p w:rsidR="00617284" w:rsidRPr="00394FEE" w:rsidRDefault="00617284" w:rsidP="00617284">
      <w:pPr>
        <w:pStyle w:val="Prrafodelista"/>
        <w:numPr>
          <w:ilvl w:val="0"/>
          <w:numId w:val="25"/>
        </w:numPr>
        <w:rPr>
          <w:rFonts w:ascii="Arial" w:hAnsi="Arial" w:cs="Arial"/>
          <w:sz w:val="24"/>
          <w:szCs w:val="24"/>
        </w:rPr>
      </w:pPr>
      <w:r>
        <w:rPr>
          <w:rFonts w:ascii="Arial" w:hAnsi="Arial" w:cs="Arial"/>
          <w:sz w:val="24"/>
          <w:szCs w:val="24"/>
        </w:rPr>
        <w:t>SI, SIEMPRE -&gt; Bueno</w:t>
      </w:r>
    </w:p>
    <w:p w:rsidR="00617284" w:rsidRPr="00394FEE" w:rsidRDefault="00617284" w:rsidP="00617284">
      <w:pPr>
        <w:pStyle w:val="Prrafodelista"/>
        <w:numPr>
          <w:ilvl w:val="0"/>
          <w:numId w:val="25"/>
        </w:numPr>
        <w:rPr>
          <w:rFonts w:ascii="Arial" w:hAnsi="Arial" w:cs="Arial"/>
          <w:sz w:val="24"/>
          <w:szCs w:val="24"/>
        </w:rPr>
      </w:pPr>
      <w:r>
        <w:rPr>
          <w:rFonts w:ascii="Arial" w:hAnsi="Arial" w:cs="Arial"/>
          <w:sz w:val="24"/>
          <w:szCs w:val="24"/>
        </w:rPr>
        <w:t>ALGUNAS VECES -&gt; Regular</w:t>
      </w:r>
    </w:p>
    <w:p w:rsidR="00617284" w:rsidRDefault="00617284" w:rsidP="00617284">
      <w:pPr>
        <w:pStyle w:val="Prrafodelista"/>
        <w:numPr>
          <w:ilvl w:val="0"/>
          <w:numId w:val="25"/>
        </w:numPr>
        <w:rPr>
          <w:rFonts w:ascii="Arial" w:hAnsi="Arial" w:cs="Arial"/>
          <w:sz w:val="24"/>
          <w:szCs w:val="24"/>
        </w:rPr>
      </w:pPr>
      <w:r>
        <w:rPr>
          <w:rFonts w:ascii="Arial" w:hAnsi="Arial" w:cs="Arial"/>
          <w:sz w:val="24"/>
          <w:szCs w:val="24"/>
        </w:rPr>
        <w:t xml:space="preserve">NUNCA </w:t>
      </w:r>
      <w:r w:rsidRPr="00394FEE">
        <w:rPr>
          <w:rFonts w:ascii="Arial" w:hAnsi="Arial" w:cs="Arial"/>
          <w:sz w:val="24"/>
          <w:szCs w:val="24"/>
        </w:rPr>
        <w:t xml:space="preserve"> -</w:t>
      </w:r>
      <w:r>
        <w:rPr>
          <w:rFonts w:ascii="Arial" w:hAnsi="Arial" w:cs="Arial"/>
          <w:sz w:val="24"/>
          <w:szCs w:val="24"/>
        </w:rPr>
        <w:t>&gt; Malo</w:t>
      </w:r>
    </w:p>
    <w:p w:rsidR="00617284" w:rsidRPr="00B052AC" w:rsidRDefault="00617284" w:rsidP="00617284">
      <w:pPr>
        <w:rPr>
          <w:rFonts w:ascii="Arial" w:hAnsi="Arial" w:cs="Arial"/>
          <w:b/>
          <w:lang w:val="es-AR"/>
        </w:rPr>
      </w:pPr>
      <w:r w:rsidRPr="00B052AC">
        <w:rPr>
          <w:rFonts w:ascii="Arial" w:hAnsi="Arial" w:cs="Arial"/>
          <w:b/>
          <w:lang w:val="es-AR"/>
        </w:rPr>
        <w:t xml:space="preserve">4-  </w:t>
      </w:r>
      <w:r w:rsidRPr="00B052AC">
        <w:rPr>
          <w:rFonts w:ascii="Arial" w:eastAsia="Times New Roman" w:hAnsi="Arial" w:cs="Arial"/>
          <w:b/>
        </w:rPr>
        <w:t>Ante el cierre de la aplicación en cualquier pantalla posible ¿considera que la información almacenada ha quedado de manera consistente</w:t>
      </w:r>
      <w:r w:rsidRPr="00B052AC">
        <w:rPr>
          <w:rFonts w:ascii="Arial" w:hAnsi="Arial" w:cs="Arial"/>
          <w:b/>
        </w:rPr>
        <w:t xml:space="preserve"> </w:t>
      </w:r>
      <w:r w:rsidRPr="00B052AC">
        <w:rPr>
          <w:rFonts w:ascii="Arial" w:eastAsia="Times New Roman" w:hAnsi="Arial" w:cs="Arial"/>
          <w:b/>
        </w:rPr>
        <w:t>?</w:t>
      </w:r>
    </w:p>
    <w:p w:rsidR="00617284" w:rsidRDefault="00617284" w:rsidP="00617284">
      <w:pPr>
        <w:pStyle w:val="Prrafodelista"/>
        <w:numPr>
          <w:ilvl w:val="0"/>
          <w:numId w:val="26"/>
        </w:numPr>
        <w:rPr>
          <w:rFonts w:ascii="Arial" w:hAnsi="Arial" w:cs="Arial"/>
          <w:sz w:val="24"/>
          <w:szCs w:val="24"/>
        </w:rPr>
      </w:pPr>
      <w:r w:rsidRPr="00394FEE">
        <w:rPr>
          <w:rFonts w:ascii="Arial" w:hAnsi="Arial" w:cs="Arial"/>
          <w:sz w:val="24"/>
          <w:szCs w:val="24"/>
        </w:rPr>
        <w:t xml:space="preserve">SI </w:t>
      </w:r>
      <w:r>
        <w:rPr>
          <w:rFonts w:ascii="Arial" w:hAnsi="Arial" w:cs="Arial"/>
          <w:sz w:val="24"/>
          <w:szCs w:val="24"/>
        </w:rPr>
        <w:t>-&gt;</w:t>
      </w:r>
      <w:r w:rsidRPr="00394FEE">
        <w:rPr>
          <w:rFonts w:ascii="Arial" w:hAnsi="Arial" w:cs="Arial"/>
          <w:sz w:val="24"/>
          <w:szCs w:val="24"/>
        </w:rPr>
        <w:t xml:space="preserve"> </w:t>
      </w:r>
      <w:r>
        <w:rPr>
          <w:rFonts w:ascii="Arial" w:hAnsi="Arial" w:cs="Arial"/>
          <w:sz w:val="24"/>
          <w:szCs w:val="24"/>
        </w:rPr>
        <w:t>Bueno</w:t>
      </w:r>
    </w:p>
    <w:p w:rsidR="00617284" w:rsidRPr="00394FEE" w:rsidRDefault="00617284" w:rsidP="00617284">
      <w:pPr>
        <w:pStyle w:val="Prrafodelista"/>
        <w:numPr>
          <w:ilvl w:val="0"/>
          <w:numId w:val="26"/>
        </w:numPr>
        <w:rPr>
          <w:rFonts w:ascii="Arial" w:hAnsi="Arial" w:cs="Arial"/>
          <w:sz w:val="24"/>
          <w:szCs w:val="24"/>
        </w:rPr>
      </w:pPr>
      <w:r>
        <w:rPr>
          <w:rFonts w:ascii="Arial" w:hAnsi="Arial" w:cs="Arial"/>
          <w:sz w:val="24"/>
          <w:szCs w:val="24"/>
        </w:rPr>
        <w:t>CASI SIEMPRE -&gt; Regular</w:t>
      </w:r>
    </w:p>
    <w:p w:rsidR="00617284" w:rsidRDefault="00617284" w:rsidP="00617284">
      <w:pPr>
        <w:pStyle w:val="Prrafodelista"/>
        <w:numPr>
          <w:ilvl w:val="0"/>
          <w:numId w:val="26"/>
        </w:numPr>
        <w:rPr>
          <w:rFonts w:ascii="Arial" w:hAnsi="Arial" w:cs="Arial"/>
          <w:sz w:val="24"/>
          <w:szCs w:val="24"/>
        </w:rPr>
      </w:pPr>
      <w:r>
        <w:rPr>
          <w:rFonts w:ascii="Arial" w:hAnsi="Arial" w:cs="Arial"/>
          <w:sz w:val="24"/>
          <w:szCs w:val="24"/>
        </w:rPr>
        <w:t>NO -&gt; Malo</w:t>
      </w:r>
    </w:p>
    <w:p w:rsidR="00617284" w:rsidRDefault="00617284" w:rsidP="00617284">
      <w:pPr>
        <w:pStyle w:val="Prrafodelista"/>
        <w:ind w:left="0"/>
        <w:rPr>
          <w:rFonts w:ascii="Arial" w:hAnsi="Arial" w:cs="Arial"/>
          <w:sz w:val="24"/>
          <w:szCs w:val="24"/>
        </w:rPr>
      </w:pPr>
    </w:p>
    <w:p w:rsidR="00617284" w:rsidRPr="00B052AC" w:rsidRDefault="00617284" w:rsidP="00617284">
      <w:pPr>
        <w:pStyle w:val="Prrafodelista"/>
        <w:ind w:left="0"/>
        <w:rPr>
          <w:rFonts w:ascii="Arial" w:hAnsi="Arial" w:cs="Arial"/>
          <w:b/>
        </w:rPr>
      </w:pPr>
      <w:r w:rsidRPr="00B052AC">
        <w:rPr>
          <w:rFonts w:ascii="Arial" w:hAnsi="Arial" w:cs="Arial"/>
          <w:b/>
        </w:rPr>
        <w:lastRenderedPageBreak/>
        <w:t>5- ¿Ha perdido datos procesados frente a fallas del software?</w:t>
      </w:r>
    </w:p>
    <w:p w:rsidR="00617284" w:rsidRDefault="00617284" w:rsidP="00617284">
      <w:pPr>
        <w:pStyle w:val="Prrafodelista"/>
        <w:rPr>
          <w:rFonts w:ascii="Arial" w:hAnsi="Arial" w:cs="Arial"/>
          <w:sz w:val="24"/>
          <w:szCs w:val="24"/>
        </w:rPr>
      </w:pPr>
    </w:p>
    <w:p w:rsidR="00617284" w:rsidRPr="00394FEE" w:rsidRDefault="00617284" w:rsidP="00617284">
      <w:pPr>
        <w:pStyle w:val="Prrafodelista"/>
        <w:numPr>
          <w:ilvl w:val="0"/>
          <w:numId w:val="27"/>
        </w:numPr>
        <w:rPr>
          <w:rFonts w:ascii="Arial" w:hAnsi="Arial" w:cs="Arial"/>
          <w:sz w:val="24"/>
          <w:szCs w:val="24"/>
        </w:rPr>
      </w:pPr>
      <w:r>
        <w:rPr>
          <w:rFonts w:ascii="Arial" w:hAnsi="Arial" w:cs="Arial"/>
          <w:sz w:val="24"/>
          <w:szCs w:val="24"/>
        </w:rPr>
        <w:t>NUNCA -&gt; Bueno</w:t>
      </w:r>
    </w:p>
    <w:p w:rsidR="00617284" w:rsidRPr="00394FEE" w:rsidRDefault="00617284" w:rsidP="00617284">
      <w:pPr>
        <w:pStyle w:val="Prrafodelista"/>
        <w:numPr>
          <w:ilvl w:val="0"/>
          <w:numId w:val="27"/>
        </w:numPr>
        <w:rPr>
          <w:rFonts w:ascii="Arial" w:hAnsi="Arial" w:cs="Arial"/>
          <w:sz w:val="24"/>
          <w:szCs w:val="24"/>
        </w:rPr>
      </w:pPr>
      <w:r>
        <w:rPr>
          <w:rFonts w:ascii="Arial" w:hAnsi="Arial" w:cs="Arial"/>
          <w:sz w:val="24"/>
          <w:szCs w:val="24"/>
        </w:rPr>
        <w:t>UNA VEZ -&gt; Regular</w:t>
      </w:r>
    </w:p>
    <w:p w:rsidR="00617284" w:rsidRDefault="00617284" w:rsidP="00617284">
      <w:pPr>
        <w:pStyle w:val="Prrafodelista"/>
        <w:numPr>
          <w:ilvl w:val="0"/>
          <w:numId w:val="27"/>
        </w:numPr>
        <w:rPr>
          <w:rFonts w:ascii="Arial" w:hAnsi="Arial" w:cs="Arial"/>
          <w:sz w:val="24"/>
          <w:szCs w:val="24"/>
        </w:rPr>
      </w:pPr>
      <w:r>
        <w:rPr>
          <w:rFonts w:ascii="Arial" w:hAnsi="Arial" w:cs="Arial"/>
          <w:sz w:val="24"/>
          <w:szCs w:val="24"/>
        </w:rPr>
        <w:t>MÁS DE UNA VEZ -&gt; Malo</w:t>
      </w:r>
    </w:p>
    <w:p w:rsidR="00617284" w:rsidRPr="00617284" w:rsidRDefault="00617284" w:rsidP="00617284">
      <w:pPr>
        <w:rPr>
          <w:rFonts w:ascii="Arial" w:hAnsi="Arial" w:cs="Arial"/>
          <w:b/>
        </w:rPr>
      </w:pPr>
    </w:p>
    <w:p w:rsidR="00617284" w:rsidRPr="00617284" w:rsidRDefault="00617284" w:rsidP="00617284">
      <w:pPr>
        <w:rPr>
          <w:rFonts w:ascii="Arial" w:hAnsi="Arial" w:cs="Arial"/>
          <w:b/>
        </w:rPr>
      </w:pPr>
      <w:r w:rsidRPr="00617284">
        <w:rPr>
          <w:rFonts w:ascii="Arial" w:hAnsi="Arial" w:cs="Arial"/>
          <w:b/>
        </w:rPr>
        <w:t>Eficiencia</w:t>
      </w:r>
    </w:p>
    <w:p w:rsidR="00617284" w:rsidRPr="00B052AC" w:rsidRDefault="00617284" w:rsidP="00617284">
      <w:pPr>
        <w:rPr>
          <w:rFonts w:ascii="Arial" w:eastAsia="Times New Roman" w:hAnsi="Arial" w:cs="Arial"/>
          <w:b/>
        </w:rPr>
      </w:pPr>
      <w:r w:rsidRPr="00B052AC">
        <w:rPr>
          <w:rFonts w:ascii="Arial" w:hAnsi="Arial" w:cs="Arial"/>
          <w:b/>
        </w:rPr>
        <w:t>6-</w:t>
      </w:r>
      <w:r w:rsidRPr="00B052AC">
        <w:rPr>
          <w:rFonts w:ascii="Arial" w:eastAsia="Times New Roman" w:hAnsi="Arial" w:cs="Arial"/>
          <w:b/>
        </w:rPr>
        <w:t xml:space="preserve">¿Cuál es la velocidad con que se ejecuta el Software? </w:t>
      </w:r>
    </w:p>
    <w:p w:rsidR="00617284" w:rsidRPr="00394FEE" w:rsidRDefault="00617284" w:rsidP="00617284">
      <w:pPr>
        <w:pStyle w:val="Prrafodelista"/>
        <w:numPr>
          <w:ilvl w:val="0"/>
          <w:numId w:val="28"/>
        </w:numPr>
        <w:rPr>
          <w:rFonts w:ascii="Arial" w:hAnsi="Arial" w:cs="Arial"/>
          <w:sz w:val="24"/>
          <w:szCs w:val="24"/>
        </w:rPr>
      </w:pPr>
      <w:r>
        <w:rPr>
          <w:rFonts w:ascii="Arial" w:hAnsi="Arial" w:cs="Arial"/>
          <w:sz w:val="24"/>
          <w:szCs w:val="24"/>
        </w:rPr>
        <w:t>RÁPIDA</w:t>
      </w:r>
      <w:r w:rsidRPr="00394FEE">
        <w:rPr>
          <w:rFonts w:ascii="Arial" w:hAnsi="Arial" w:cs="Arial"/>
          <w:sz w:val="24"/>
          <w:szCs w:val="24"/>
        </w:rPr>
        <w:t xml:space="preserve"> – </w:t>
      </w:r>
      <w:r>
        <w:rPr>
          <w:rFonts w:ascii="Arial" w:hAnsi="Arial" w:cs="Arial"/>
          <w:sz w:val="24"/>
          <w:szCs w:val="24"/>
        </w:rPr>
        <w:t>Bueno</w:t>
      </w:r>
    </w:p>
    <w:p w:rsidR="00617284" w:rsidRPr="00394FEE" w:rsidRDefault="00617284" w:rsidP="00617284">
      <w:pPr>
        <w:pStyle w:val="Prrafodelista"/>
        <w:numPr>
          <w:ilvl w:val="0"/>
          <w:numId w:val="28"/>
        </w:numPr>
        <w:rPr>
          <w:rFonts w:ascii="Arial" w:hAnsi="Arial" w:cs="Arial"/>
          <w:sz w:val="24"/>
          <w:szCs w:val="24"/>
        </w:rPr>
      </w:pPr>
      <w:r>
        <w:rPr>
          <w:rFonts w:ascii="Arial" w:hAnsi="Arial" w:cs="Arial"/>
          <w:sz w:val="24"/>
          <w:szCs w:val="24"/>
        </w:rPr>
        <w:t>NORMAL - Regular</w:t>
      </w:r>
    </w:p>
    <w:p w:rsidR="00617284" w:rsidRPr="00394FEE" w:rsidRDefault="00617284" w:rsidP="00617284">
      <w:pPr>
        <w:pStyle w:val="Prrafodelista"/>
        <w:numPr>
          <w:ilvl w:val="0"/>
          <w:numId w:val="28"/>
        </w:numPr>
        <w:rPr>
          <w:rFonts w:ascii="Arial" w:hAnsi="Arial" w:cs="Arial"/>
          <w:sz w:val="24"/>
          <w:szCs w:val="24"/>
        </w:rPr>
      </w:pPr>
      <w:r>
        <w:rPr>
          <w:rFonts w:ascii="Arial" w:hAnsi="Arial" w:cs="Arial"/>
          <w:sz w:val="24"/>
          <w:szCs w:val="24"/>
        </w:rPr>
        <w:t>LENTA</w:t>
      </w:r>
      <w:r w:rsidRPr="00394FEE">
        <w:rPr>
          <w:rFonts w:ascii="Arial" w:hAnsi="Arial" w:cs="Arial"/>
          <w:sz w:val="24"/>
          <w:szCs w:val="24"/>
        </w:rPr>
        <w:t xml:space="preserve"> - </w:t>
      </w:r>
      <w:r>
        <w:rPr>
          <w:rFonts w:ascii="Arial" w:hAnsi="Arial" w:cs="Arial"/>
          <w:sz w:val="24"/>
          <w:szCs w:val="24"/>
        </w:rPr>
        <w:t>Malo</w:t>
      </w:r>
    </w:p>
    <w:p w:rsidR="009C056F" w:rsidRPr="009C056F" w:rsidRDefault="009C056F" w:rsidP="009C056F">
      <w:pPr>
        <w:tabs>
          <w:tab w:val="num" w:pos="284"/>
        </w:tabs>
        <w:rPr>
          <w:rFonts w:ascii="Arial" w:hAnsi="Arial" w:cs="Arial"/>
          <w:b/>
          <w:sz w:val="24"/>
          <w:szCs w:val="24"/>
        </w:rPr>
      </w:pPr>
      <w:r w:rsidRPr="009C056F">
        <w:rPr>
          <w:rFonts w:ascii="Arial" w:hAnsi="Arial" w:cs="Arial"/>
          <w:b/>
          <w:sz w:val="24"/>
          <w:szCs w:val="24"/>
        </w:rPr>
        <w:t>7-¿Cuál es la velocidad con que instaló?</w:t>
      </w:r>
    </w:p>
    <w:p w:rsidR="009C056F" w:rsidRPr="00394FEE" w:rsidRDefault="009C056F" w:rsidP="009C056F">
      <w:pPr>
        <w:pStyle w:val="Prrafodelista"/>
        <w:numPr>
          <w:ilvl w:val="0"/>
          <w:numId w:val="38"/>
        </w:numPr>
        <w:rPr>
          <w:rFonts w:ascii="Arial" w:hAnsi="Arial" w:cs="Arial"/>
          <w:sz w:val="24"/>
          <w:szCs w:val="24"/>
        </w:rPr>
      </w:pPr>
      <w:r>
        <w:rPr>
          <w:rFonts w:ascii="Arial" w:hAnsi="Arial" w:cs="Arial"/>
          <w:sz w:val="24"/>
          <w:szCs w:val="24"/>
        </w:rPr>
        <w:t>RÁPIDA</w:t>
      </w:r>
      <w:r w:rsidRPr="00394FEE">
        <w:rPr>
          <w:rFonts w:ascii="Arial" w:hAnsi="Arial" w:cs="Arial"/>
          <w:sz w:val="24"/>
          <w:szCs w:val="24"/>
        </w:rPr>
        <w:t xml:space="preserve"> – </w:t>
      </w:r>
      <w:r>
        <w:rPr>
          <w:rFonts w:ascii="Arial" w:hAnsi="Arial" w:cs="Arial"/>
          <w:sz w:val="24"/>
          <w:szCs w:val="24"/>
        </w:rPr>
        <w:t>Bueno</w:t>
      </w:r>
    </w:p>
    <w:p w:rsidR="009C056F" w:rsidRPr="00394FEE" w:rsidRDefault="009C056F" w:rsidP="009C056F">
      <w:pPr>
        <w:pStyle w:val="Prrafodelista"/>
        <w:numPr>
          <w:ilvl w:val="0"/>
          <w:numId w:val="38"/>
        </w:numPr>
        <w:rPr>
          <w:rFonts w:ascii="Arial" w:hAnsi="Arial" w:cs="Arial"/>
          <w:sz w:val="24"/>
          <w:szCs w:val="24"/>
        </w:rPr>
      </w:pPr>
      <w:r>
        <w:rPr>
          <w:rFonts w:ascii="Arial" w:hAnsi="Arial" w:cs="Arial"/>
          <w:sz w:val="24"/>
          <w:szCs w:val="24"/>
        </w:rPr>
        <w:t>NORMAL - Regular</w:t>
      </w:r>
    </w:p>
    <w:p w:rsidR="009C056F" w:rsidRPr="00394FEE" w:rsidRDefault="009C056F" w:rsidP="009C056F">
      <w:pPr>
        <w:pStyle w:val="Prrafodelista"/>
        <w:numPr>
          <w:ilvl w:val="0"/>
          <w:numId w:val="38"/>
        </w:numPr>
        <w:rPr>
          <w:rFonts w:ascii="Arial" w:hAnsi="Arial" w:cs="Arial"/>
          <w:sz w:val="24"/>
          <w:szCs w:val="24"/>
        </w:rPr>
      </w:pPr>
      <w:r>
        <w:rPr>
          <w:rFonts w:ascii="Arial" w:hAnsi="Arial" w:cs="Arial"/>
          <w:sz w:val="24"/>
          <w:szCs w:val="24"/>
        </w:rPr>
        <w:t>LENTA - Malo</w:t>
      </w:r>
    </w:p>
    <w:p w:rsidR="00617284" w:rsidRPr="00B052AC" w:rsidRDefault="00617284" w:rsidP="00617284">
      <w:pPr>
        <w:rPr>
          <w:rFonts w:ascii="Arial" w:eastAsia="Times New Roman" w:hAnsi="Arial" w:cs="Arial"/>
          <w:sz w:val="24"/>
          <w:szCs w:val="24"/>
        </w:rPr>
      </w:pPr>
    </w:p>
    <w:p w:rsidR="00617284" w:rsidRPr="00617284" w:rsidRDefault="00617284" w:rsidP="00617284">
      <w:pPr>
        <w:rPr>
          <w:rFonts w:ascii="Arial" w:hAnsi="Arial" w:cs="Arial"/>
          <w:b/>
        </w:rPr>
      </w:pPr>
      <w:r w:rsidRPr="00617284">
        <w:rPr>
          <w:rFonts w:ascii="Arial" w:eastAsia="Times New Roman" w:hAnsi="Arial" w:cs="Arial"/>
          <w:b/>
        </w:rPr>
        <w:t>Usabilidad</w:t>
      </w:r>
    </w:p>
    <w:p w:rsidR="00617284" w:rsidRPr="00B052AC" w:rsidRDefault="009C056F" w:rsidP="00617284">
      <w:pPr>
        <w:pStyle w:val="Prrafodelista"/>
        <w:ind w:left="0"/>
        <w:rPr>
          <w:rFonts w:ascii="Arial" w:hAnsi="Arial" w:cs="Arial"/>
          <w:b/>
        </w:rPr>
      </w:pPr>
      <w:r>
        <w:rPr>
          <w:rFonts w:ascii="Arial" w:eastAsiaTheme="minorEastAsia" w:hAnsi="Arial" w:cs="Arial"/>
          <w:b/>
          <w:lang w:val="es-ES" w:eastAsia="es-ES"/>
        </w:rPr>
        <w:t>8</w:t>
      </w:r>
      <w:r w:rsidR="00617284" w:rsidRPr="00B052AC">
        <w:rPr>
          <w:rFonts w:ascii="Arial" w:eastAsiaTheme="minorEastAsia" w:hAnsi="Arial" w:cs="Arial"/>
          <w:b/>
          <w:lang w:val="es-ES" w:eastAsia="es-ES"/>
        </w:rPr>
        <w:t>-</w:t>
      </w:r>
      <w:r w:rsidR="00617284" w:rsidRPr="00B052AC">
        <w:rPr>
          <w:rFonts w:ascii="Arial" w:hAnsi="Arial" w:cs="Arial"/>
          <w:b/>
        </w:rPr>
        <w:t xml:space="preserve">¿Pudo utilizar el Software sin recurrir al manual de usuario? </w:t>
      </w:r>
    </w:p>
    <w:p w:rsidR="00617284" w:rsidRPr="00B052AC" w:rsidRDefault="00617284" w:rsidP="00617284">
      <w:pPr>
        <w:pStyle w:val="Prrafodelista"/>
        <w:ind w:left="0"/>
        <w:rPr>
          <w:rFonts w:ascii="Arial" w:hAnsi="Arial" w:cs="Arial"/>
          <w:b/>
        </w:rPr>
      </w:pPr>
    </w:p>
    <w:p w:rsidR="00617284" w:rsidRPr="00394FEE" w:rsidRDefault="00617284" w:rsidP="00617284">
      <w:pPr>
        <w:pStyle w:val="Prrafodelista"/>
        <w:numPr>
          <w:ilvl w:val="0"/>
          <w:numId w:val="29"/>
        </w:numPr>
        <w:rPr>
          <w:rFonts w:ascii="Arial" w:hAnsi="Arial" w:cs="Arial"/>
          <w:sz w:val="24"/>
          <w:szCs w:val="24"/>
        </w:rPr>
      </w:pPr>
      <w:r>
        <w:rPr>
          <w:rFonts w:ascii="Arial" w:hAnsi="Arial" w:cs="Arial"/>
          <w:sz w:val="24"/>
          <w:szCs w:val="24"/>
        </w:rPr>
        <w:t>SI -&gt;</w:t>
      </w:r>
      <w:r w:rsidRPr="00394FEE">
        <w:rPr>
          <w:rFonts w:ascii="Arial" w:hAnsi="Arial" w:cs="Arial"/>
          <w:sz w:val="24"/>
          <w:szCs w:val="24"/>
        </w:rPr>
        <w:t xml:space="preserve"> </w:t>
      </w:r>
      <w:r>
        <w:rPr>
          <w:rFonts w:ascii="Arial" w:hAnsi="Arial" w:cs="Arial"/>
          <w:sz w:val="24"/>
          <w:szCs w:val="24"/>
        </w:rPr>
        <w:t>Bueno</w:t>
      </w:r>
    </w:p>
    <w:p w:rsidR="00617284" w:rsidRPr="00394FEE" w:rsidRDefault="00617284" w:rsidP="00617284">
      <w:pPr>
        <w:pStyle w:val="Prrafodelista"/>
        <w:numPr>
          <w:ilvl w:val="0"/>
          <w:numId w:val="29"/>
        </w:numPr>
        <w:rPr>
          <w:rFonts w:ascii="Arial" w:hAnsi="Arial" w:cs="Arial"/>
          <w:sz w:val="24"/>
          <w:szCs w:val="24"/>
        </w:rPr>
      </w:pPr>
      <w:r>
        <w:rPr>
          <w:rFonts w:ascii="Arial" w:hAnsi="Arial" w:cs="Arial"/>
          <w:sz w:val="24"/>
          <w:szCs w:val="24"/>
        </w:rPr>
        <w:t>SOLO PARA ALGUNAS FUNCIONALIDADES -&gt; Regular</w:t>
      </w:r>
    </w:p>
    <w:p w:rsidR="00617284" w:rsidRPr="00394FEE" w:rsidRDefault="00617284" w:rsidP="00617284">
      <w:pPr>
        <w:pStyle w:val="Prrafodelista"/>
        <w:numPr>
          <w:ilvl w:val="0"/>
          <w:numId w:val="29"/>
        </w:numPr>
        <w:rPr>
          <w:rFonts w:ascii="Arial" w:hAnsi="Arial" w:cs="Arial"/>
          <w:sz w:val="24"/>
          <w:szCs w:val="24"/>
        </w:rPr>
      </w:pPr>
      <w:r w:rsidRPr="00394FEE">
        <w:rPr>
          <w:rFonts w:ascii="Arial" w:hAnsi="Arial" w:cs="Arial"/>
          <w:sz w:val="24"/>
          <w:szCs w:val="24"/>
        </w:rPr>
        <w:t xml:space="preserve">PARA TODO – </w:t>
      </w:r>
      <w:r>
        <w:rPr>
          <w:rFonts w:ascii="Arial" w:hAnsi="Arial" w:cs="Arial"/>
          <w:sz w:val="24"/>
          <w:szCs w:val="24"/>
        </w:rPr>
        <w:t>Malo</w:t>
      </w:r>
    </w:p>
    <w:p w:rsidR="00617284" w:rsidRPr="00394FEE" w:rsidRDefault="00617284" w:rsidP="00617284">
      <w:pPr>
        <w:rPr>
          <w:rFonts w:ascii="Arial" w:eastAsia="Times New Roman" w:hAnsi="Arial" w:cs="Arial"/>
          <w:sz w:val="24"/>
          <w:szCs w:val="24"/>
        </w:rPr>
      </w:pPr>
    </w:p>
    <w:p w:rsidR="00617284" w:rsidRDefault="009C056F" w:rsidP="00617284">
      <w:pPr>
        <w:pStyle w:val="Prrafodelista"/>
        <w:ind w:left="0"/>
        <w:rPr>
          <w:rFonts w:ascii="Arial" w:hAnsi="Arial" w:cs="Arial"/>
          <w:b/>
        </w:rPr>
      </w:pPr>
      <w:r>
        <w:rPr>
          <w:rFonts w:ascii="Arial" w:hAnsi="Arial" w:cs="Arial"/>
          <w:b/>
        </w:rPr>
        <w:t>9</w:t>
      </w:r>
      <w:r w:rsidR="00617284" w:rsidRPr="00B052AC">
        <w:rPr>
          <w:rFonts w:ascii="Arial" w:hAnsi="Arial" w:cs="Arial"/>
          <w:b/>
        </w:rPr>
        <w:t xml:space="preserve">-¿Cómo calificaría la ayuda? </w:t>
      </w:r>
    </w:p>
    <w:p w:rsidR="00617284" w:rsidRPr="00B052AC" w:rsidRDefault="00617284" w:rsidP="00617284">
      <w:pPr>
        <w:pStyle w:val="Prrafodelista"/>
        <w:ind w:left="0"/>
        <w:rPr>
          <w:rFonts w:ascii="Arial" w:hAnsi="Arial" w:cs="Arial"/>
          <w:b/>
        </w:rPr>
      </w:pPr>
    </w:p>
    <w:p w:rsidR="00617284" w:rsidRPr="00394FEE" w:rsidRDefault="00617284" w:rsidP="00617284">
      <w:pPr>
        <w:pStyle w:val="Prrafodelista"/>
        <w:numPr>
          <w:ilvl w:val="0"/>
          <w:numId w:val="30"/>
        </w:numPr>
        <w:rPr>
          <w:rFonts w:ascii="Arial" w:hAnsi="Arial" w:cs="Arial"/>
          <w:sz w:val="24"/>
          <w:szCs w:val="24"/>
        </w:rPr>
      </w:pPr>
      <w:r w:rsidRPr="00394FEE">
        <w:rPr>
          <w:rFonts w:ascii="Arial" w:hAnsi="Arial" w:cs="Arial"/>
          <w:sz w:val="24"/>
          <w:szCs w:val="24"/>
        </w:rPr>
        <w:t xml:space="preserve">BUENA – </w:t>
      </w:r>
      <w:r>
        <w:rPr>
          <w:rFonts w:ascii="Arial" w:hAnsi="Arial" w:cs="Arial"/>
          <w:sz w:val="24"/>
          <w:szCs w:val="24"/>
        </w:rPr>
        <w:t>Bueno</w:t>
      </w:r>
    </w:p>
    <w:p w:rsidR="00617284" w:rsidRPr="00394FEE" w:rsidRDefault="00617284" w:rsidP="00617284">
      <w:pPr>
        <w:pStyle w:val="Prrafodelista"/>
        <w:numPr>
          <w:ilvl w:val="0"/>
          <w:numId w:val="30"/>
        </w:numPr>
        <w:rPr>
          <w:rFonts w:ascii="Arial" w:hAnsi="Arial" w:cs="Arial"/>
          <w:sz w:val="24"/>
          <w:szCs w:val="24"/>
        </w:rPr>
      </w:pPr>
      <w:r w:rsidRPr="00394FEE">
        <w:rPr>
          <w:rFonts w:ascii="Arial" w:hAnsi="Arial" w:cs="Arial"/>
          <w:sz w:val="24"/>
          <w:szCs w:val="24"/>
        </w:rPr>
        <w:t xml:space="preserve">REGULAR – </w:t>
      </w:r>
      <w:r>
        <w:rPr>
          <w:rFonts w:ascii="Arial" w:hAnsi="Arial" w:cs="Arial"/>
          <w:sz w:val="24"/>
          <w:szCs w:val="24"/>
        </w:rPr>
        <w:t>Regular</w:t>
      </w:r>
    </w:p>
    <w:p w:rsidR="00617284" w:rsidRPr="00394FEE" w:rsidRDefault="00617284" w:rsidP="00617284">
      <w:pPr>
        <w:pStyle w:val="Prrafodelista"/>
        <w:numPr>
          <w:ilvl w:val="0"/>
          <w:numId w:val="30"/>
        </w:numPr>
        <w:rPr>
          <w:rFonts w:ascii="Arial" w:hAnsi="Arial" w:cs="Arial"/>
          <w:sz w:val="24"/>
          <w:szCs w:val="24"/>
        </w:rPr>
      </w:pPr>
      <w:r w:rsidRPr="00394FEE">
        <w:rPr>
          <w:rFonts w:ascii="Arial" w:hAnsi="Arial" w:cs="Arial"/>
          <w:sz w:val="24"/>
          <w:szCs w:val="24"/>
        </w:rPr>
        <w:t xml:space="preserve">MALA - </w:t>
      </w:r>
      <w:r>
        <w:rPr>
          <w:rFonts w:ascii="Arial" w:hAnsi="Arial" w:cs="Arial"/>
          <w:sz w:val="24"/>
          <w:szCs w:val="24"/>
        </w:rPr>
        <w:t>Malo</w:t>
      </w:r>
    </w:p>
    <w:p w:rsidR="00617284" w:rsidRDefault="00617284" w:rsidP="00617284">
      <w:pPr>
        <w:pStyle w:val="Prrafodelista"/>
        <w:ind w:left="360"/>
        <w:rPr>
          <w:rFonts w:ascii="Arial" w:eastAsiaTheme="minorEastAsia" w:hAnsi="Arial" w:cs="Arial"/>
          <w:sz w:val="24"/>
          <w:szCs w:val="24"/>
          <w:lang w:val="es-ES" w:eastAsia="es-ES"/>
        </w:rPr>
      </w:pPr>
    </w:p>
    <w:p w:rsidR="00617284" w:rsidRDefault="009C056F" w:rsidP="00617284">
      <w:pPr>
        <w:pStyle w:val="Prrafodelista"/>
        <w:ind w:left="0"/>
        <w:rPr>
          <w:rFonts w:ascii="Arial" w:hAnsi="Arial" w:cs="Arial"/>
          <w:b/>
        </w:rPr>
      </w:pPr>
      <w:r>
        <w:rPr>
          <w:rFonts w:ascii="Arial" w:eastAsiaTheme="minorEastAsia" w:hAnsi="Arial" w:cs="Arial"/>
          <w:b/>
          <w:lang w:val="es-ES" w:eastAsia="es-ES"/>
        </w:rPr>
        <w:t>10</w:t>
      </w:r>
      <w:r w:rsidR="00617284" w:rsidRPr="00B052AC">
        <w:rPr>
          <w:rFonts w:ascii="Arial" w:eastAsiaTheme="minorEastAsia" w:hAnsi="Arial" w:cs="Arial"/>
          <w:b/>
          <w:lang w:val="es-ES" w:eastAsia="es-ES"/>
        </w:rPr>
        <w:t>-</w:t>
      </w:r>
      <w:r w:rsidR="00617284" w:rsidRPr="00B052AC">
        <w:rPr>
          <w:rFonts w:ascii="Arial" w:hAnsi="Arial" w:cs="Arial"/>
          <w:b/>
        </w:rPr>
        <w:t>¿Le parece que el software es intuitivo?</w:t>
      </w:r>
    </w:p>
    <w:p w:rsidR="00617284" w:rsidRPr="00B052AC" w:rsidRDefault="00617284" w:rsidP="00617284">
      <w:pPr>
        <w:pStyle w:val="Prrafodelista"/>
        <w:ind w:left="0"/>
        <w:rPr>
          <w:rFonts w:ascii="Arial" w:hAnsi="Arial" w:cs="Arial"/>
          <w:b/>
        </w:rPr>
      </w:pPr>
    </w:p>
    <w:p w:rsidR="00617284" w:rsidRDefault="00617284" w:rsidP="00617284">
      <w:pPr>
        <w:pStyle w:val="Prrafodelista"/>
        <w:numPr>
          <w:ilvl w:val="0"/>
          <w:numId w:val="31"/>
        </w:numPr>
        <w:rPr>
          <w:rFonts w:ascii="Arial" w:hAnsi="Arial" w:cs="Arial"/>
          <w:sz w:val="24"/>
          <w:szCs w:val="24"/>
        </w:rPr>
      </w:pPr>
      <w:r>
        <w:rPr>
          <w:rFonts w:ascii="Arial" w:hAnsi="Arial" w:cs="Arial"/>
          <w:sz w:val="24"/>
          <w:szCs w:val="24"/>
        </w:rPr>
        <w:t>SI -&gt; Bueno</w:t>
      </w:r>
    </w:p>
    <w:p w:rsidR="00617284" w:rsidRPr="00394FEE" w:rsidRDefault="00617284" w:rsidP="00617284">
      <w:pPr>
        <w:pStyle w:val="Prrafodelista"/>
        <w:numPr>
          <w:ilvl w:val="0"/>
          <w:numId w:val="31"/>
        </w:numPr>
        <w:rPr>
          <w:rFonts w:ascii="Arial" w:hAnsi="Arial" w:cs="Arial"/>
          <w:sz w:val="24"/>
          <w:szCs w:val="24"/>
        </w:rPr>
      </w:pPr>
      <w:r>
        <w:rPr>
          <w:rFonts w:ascii="Arial" w:hAnsi="Arial" w:cs="Arial"/>
          <w:sz w:val="24"/>
          <w:szCs w:val="24"/>
        </w:rPr>
        <w:t>ALGUNAS COSAS -&gt; Regular</w:t>
      </w:r>
    </w:p>
    <w:p w:rsidR="00617284" w:rsidRDefault="00617284" w:rsidP="00617284">
      <w:pPr>
        <w:pStyle w:val="Prrafodelista"/>
        <w:numPr>
          <w:ilvl w:val="0"/>
          <w:numId w:val="31"/>
        </w:numPr>
        <w:rPr>
          <w:rFonts w:ascii="Arial" w:hAnsi="Arial" w:cs="Arial"/>
          <w:sz w:val="24"/>
          <w:szCs w:val="24"/>
        </w:rPr>
      </w:pPr>
      <w:r w:rsidRPr="00394FEE">
        <w:rPr>
          <w:rFonts w:ascii="Arial" w:hAnsi="Arial" w:cs="Arial"/>
          <w:sz w:val="24"/>
          <w:szCs w:val="24"/>
        </w:rPr>
        <w:t>NO -</w:t>
      </w:r>
      <w:r>
        <w:rPr>
          <w:rFonts w:ascii="Arial" w:hAnsi="Arial" w:cs="Arial"/>
          <w:sz w:val="24"/>
          <w:szCs w:val="24"/>
        </w:rPr>
        <w:t xml:space="preserve"> Malo</w:t>
      </w:r>
    </w:p>
    <w:p w:rsidR="00617284" w:rsidRPr="00617284" w:rsidRDefault="00617284" w:rsidP="00617284">
      <w:pPr>
        <w:rPr>
          <w:rFonts w:ascii="Arial" w:hAnsi="Arial" w:cs="Arial"/>
          <w:b/>
        </w:rPr>
      </w:pPr>
      <w:r w:rsidRPr="00617284">
        <w:rPr>
          <w:rFonts w:ascii="Arial" w:eastAsia="Times New Roman" w:hAnsi="Arial" w:cs="Arial"/>
          <w:b/>
        </w:rPr>
        <w:t>Mantenibilidad</w:t>
      </w:r>
    </w:p>
    <w:p w:rsidR="00617284" w:rsidRPr="007C7708" w:rsidRDefault="009C056F" w:rsidP="00617284">
      <w:pPr>
        <w:pStyle w:val="Prrafodelista"/>
        <w:ind w:left="0"/>
        <w:rPr>
          <w:rFonts w:ascii="Arial" w:hAnsi="Arial" w:cs="Arial"/>
          <w:b/>
        </w:rPr>
      </w:pPr>
      <w:r>
        <w:rPr>
          <w:rFonts w:ascii="Arial" w:hAnsi="Arial" w:cs="Arial"/>
          <w:b/>
          <w:lang w:val="es-ES"/>
        </w:rPr>
        <w:lastRenderedPageBreak/>
        <w:t>11</w:t>
      </w:r>
      <w:r w:rsidR="00617284" w:rsidRPr="007C7708">
        <w:rPr>
          <w:rFonts w:ascii="Arial" w:hAnsi="Arial" w:cs="Arial"/>
          <w:b/>
        </w:rPr>
        <w:t>-¿Le parece que el software ocupa demasiado espacio en disco con respecto a lo que ofrece?</w:t>
      </w:r>
    </w:p>
    <w:p w:rsidR="00617284" w:rsidRPr="00394FEE" w:rsidRDefault="00617284" w:rsidP="00617284">
      <w:pPr>
        <w:pStyle w:val="Prrafodelista"/>
        <w:ind w:left="0"/>
        <w:rPr>
          <w:rFonts w:ascii="Arial" w:hAnsi="Arial" w:cs="Arial"/>
          <w:sz w:val="24"/>
          <w:szCs w:val="24"/>
        </w:rPr>
      </w:pPr>
    </w:p>
    <w:p w:rsidR="00617284" w:rsidRPr="00394FEE" w:rsidRDefault="00617284" w:rsidP="00617284">
      <w:pPr>
        <w:pStyle w:val="Prrafodelista"/>
        <w:numPr>
          <w:ilvl w:val="0"/>
          <w:numId w:val="32"/>
        </w:numPr>
        <w:rPr>
          <w:rFonts w:ascii="Arial" w:hAnsi="Arial" w:cs="Arial"/>
          <w:sz w:val="24"/>
          <w:szCs w:val="24"/>
        </w:rPr>
      </w:pPr>
      <w:r>
        <w:rPr>
          <w:rFonts w:ascii="Arial" w:hAnsi="Arial" w:cs="Arial"/>
          <w:sz w:val="24"/>
          <w:szCs w:val="24"/>
        </w:rPr>
        <w:t>SI -&gt; Malo</w:t>
      </w:r>
    </w:p>
    <w:p w:rsidR="00617284" w:rsidRPr="00394FEE" w:rsidRDefault="00617284" w:rsidP="00617284">
      <w:pPr>
        <w:pStyle w:val="Prrafodelista"/>
        <w:numPr>
          <w:ilvl w:val="0"/>
          <w:numId w:val="32"/>
        </w:numPr>
        <w:rPr>
          <w:rFonts w:ascii="Arial" w:hAnsi="Arial" w:cs="Arial"/>
          <w:sz w:val="24"/>
          <w:szCs w:val="24"/>
        </w:rPr>
      </w:pPr>
      <w:r>
        <w:rPr>
          <w:rFonts w:ascii="Arial" w:hAnsi="Arial" w:cs="Arial"/>
          <w:sz w:val="24"/>
          <w:szCs w:val="24"/>
        </w:rPr>
        <w:t>NO -&gt; Bueno</w:t>
      </w:r>
    </w:p>
    <w:p w:rsidR="00617284" w:rsidRDefault="00617284" w:rsidP="00617284">
      <w:pPr>
        <w:pStyle w:val="Prrafodelista"/>
        <w:ind w:left="0"/>
        <w:rPr>
          <w:rFonts w:ascii="Arial" w:eastAsiaTheme="minorEastAsia" w:hAnsi="Arial" w:cs="Arial"/>
          <w:b/>
          <w:lang w:val="es-ES" w:eastAsia="es-ES"/>
        </w:rPr>
      </w:pPr>
    </w:p>
    <w:p w:rsidR="00617284" w:rsidRDefault="00617284" w:rsidP="00617284">
      <w:pPr>
        <w:pStyle w:val="Prrafodelista"/>
        <w:ind w:left="0"/>
        <w:rPr>
          <w:rFonts w:ascii="Arial" w:eastAsiaTheme="minorEastAsia" w:hAnsi="Arial" w:cs="Arial"/>
          <w:b/>
          <w:lang w:val="es-ES" w:eastAsia="es-ES"/>
        </w:rPr>
      </w:pPr>
    </w:p>
    <w:p w:rsidR="00617284" w:rsidRDefault="009C056F" w:rsidP="00617284">
      <w:pPr>
        <w:pStyle w:val="Prrafodelista"/>
        <w:ind w:left="0"/>
        <w:rPr>
          <w:rFonts w:ascii="Arial" w:hAnsi="Arial" w:cs="Arial"/>
          <w:b/>
        </w:rPr>
      </w:pPr>
      <w:r>
        <w:rPr>
          <w:rFonts w:ascii="Arial" w:eastAsiaTheme="minorEastAsia" w:hAnsi="Arial" w:cs="Arial"/>
          <w:b/>
          <w:lang w:val="es-ES" w:eastAsia="es-ES"/>
        </w:rPr>
        <w:t>12</w:t>
      </w:r>
      <w:r w:rsidR="00617284" w:rsidRPr="007C7708">
        <w:rPr>
          <w:rFonts w:ascii="Arial" w:eastAsiaTheme="minorEastAsia" w:hAnsi="Arial" w:cs="Arial"/>
          <w:b/>
          <w:lang w:val="es-ES" w:eastAsia="es-ES"/>
        </w:rPr>
        <w:t>-</w:t>
      </w:r>
      <w:r w:rsidR="00617284" w:rsidRPr="007C7708">
        <w:rPr>
          <w:rFonts w:ascii="Arial" w:hAnsi="Arial" w:cs="Arial"/>
          <w:b/>
        </w:rPr>
        <w:t>¿Cambiaría pocas o muchas cosas del software?</w:t>
      </w:r>
    </w:p>
    <w:p w:rsidR="00617284" w:rsidRPr="007C7708" w:rsidRDefault="00617284" w:rsidP="00617284">
      <w:pPr>
        <w:pStyle w:val="Prrafodelista"/>
        <w:ind w:left="0"/>
        <w:rPr>
          <w:rFonts w:ascii="Arial" w:hAnsi="Arial" w:cs="Arial"/>
          <w:b/>
        </w:rPr>
      </w:pPr>
    </w:p>
    <w:p w:rsidR="00617284" w:rsidRDefault="00617284" w:rsidP="00617284">
      <w:pPr>
        <w:pStyle w:val="Prrafodelista"/>
        <w:numPr>
          <w:ilvl w:val="0"/>
          <w:numId w:val="33"/>
        </w:numPr>
        <w:rPr>
          <w:rFonts w:ascii="Arial" w:hAnsi="Arial" w:cs="Arial"/>
          <w:sz w:val="24"/>
          <w:szCs w:val="24"/>
        </w:rPr>
      </w:pPr>
      <w:r w:rsidRPr="00394FEE">
        <w:rPr>
          <w:rFonts w:ascii="Arial" w:hAnsi="Arial" w:cs="Arial"/>
          <w:sz w:val="24"/>
          <w:szCs w:val="24"/>
        </w:rPr>
        <w:t>POCAS COSAS</w:t>
      </w:r>
      <w:r>
        <w:rPr>
          <w:rFonts w:ascii="Arial" w:hAnsi="Arial" w:cs="Arial"/>
          <w:sz w:val="24"/>
          <w:szCs w:val="24"/>
        </w:rPr>
        <w:t xml:space="preserve"> </w:t>
      </w:r>
      <w:r w:rsidRPr="00394FEE">
        <w:rPr>
          <w:rFonts w:ascii="Arial" w:hAnsi="Arial" w:cs="Arial"/>
          <w:sz w:val="24"/>
          <w:szCs w:val="24"/>
        </w:rPr>
        <w:t>-</w:t>
      </w:r>
      <w:r>
        <w:rPr>
          <w:rFonts w:ascii="Arial" w:hAnsi="Arial" w:cs="Arial"/>
          <w:sz w:val="24"/>
          <w:szCs w:val="24"/>
        </w:rPr>
        <w:t>&gt;</w:t>
      </w:r>
      <w:r w:rsidRPr="00394FEE">
        <w:rPr>
          <w:rFonts w:ascii="Arial" w:hAnsi="Arial" w:cs="Arial"/>
          <w:sz w:val="24"/>
          <w:szCs w:val="24"/>
        </w:rPr>
        <w:t xml:space="preserve"> </w:t>
      </w:r>
      <w:r>
        <w:rPr>
          <w:rFonts w:ascii="Arial" w:hAnsi="Arial" w:cs="Arial"/>
          <w:sz w:val="24"/>
          <w:szCs w:val="24"/>
        </w:rPr>
        <w:t>Bueno</w:t>
      </w:r>
    </w:p>
    <w:p w:rsidR="00617284" w:rsidRPr="00394FEE" w:rsidRDefault="00617284" w:rsidP="00617284">
      <w:pPr>
        <w:pStyle w:val="Prrafodelista"/>
        <w:numPr>
          <w:ilvl w:val="0"/>
          <w:numId w:val="33"/>
        </w:numPr>
        <w:rPr>
          <w:rFonts w:ascii="Arial" w:hAnsi="Arial" w:cs="Arial"/>
          <w:sz w:val="24"/>
          <w:szCs w:val="24"/>
        </w:rPr>
      </w:pPr>
      <w:r>
        <w:rPr>
          <w:rFonts w:ascii="Arial" w:hAnsi="Arial" w:cs="Arial"/>
          <w:sz w:val="24"/>
          <w:szCs w:val="24"/>
        </w:rPr>
        <w:t>ALGUNAS COSAS -&gt; Regular</w:t>
      </w:r>
    </w:p>
    <w:p w:rsidR="00617284" w:rsidRPr="00394FEE" w:rsidRDefault="00617284" w:rsidP="00617284">
      <w:pPr>
        <w:pStyle w:val="Prrafodelista"/>
        <w:numPr>
          <w:ilvl w:val="0"/>
          <w:numId w:val="33"/>
        </w:numPr>
        <w:rPr>
          <w:rFonts w:ascii="Arial" w:hAnsi="Arial" w:cs="Arial"/>
          <w:sz w:val="24"/>
          <w:szCs w:val="24"/>
        </w:rPr>
      </w:pPr>
      <w:r w:rsidRPr="00394FEE">
        <w:rPr>
          <w:rFonts w:ascii="Arial" w:hAnsi="Arial" w:cs="Arial"/>
          <w:sz w:val="24"/>
          <w:szCs w:val="24"/>
        </w:rPr>
        <w:t>MUCHAS COSAS</w:t>
      </w:r>
      <w:r>
        <w:rPr>
          <w:rFonts w:ascii="Arial" w:hAnsi="Arial" w:cs="Arial"/>
          <w:sz w:val="24"/>
          <w:szCs w:val="24"/>
        </w:rPr>
        <w:t xml:space="preserve"> </w:t>
      </w:r>
      <w:r w:rsidRPr="00394FEE">
        <w:rPr>
          <w:rFonts w:ascii="Arial" w:hAnsi="Arial" w:cs="Arial"/>
          <w:sz w:val="24"/>
          <w:szCs w:val="24"/>
        </w:rPr>
        <w:t>-</w:t>
      </w:r>
      <w:r>
        <w:rPr>
          <w:rFonts w:ascii="Arial" w:hAnsi="Arial" w:cs="Arial"/>
          <w:sz w:val="24"/>
          <w:szCs w:val="24"/>
        </w:rPr>
        <w:t>&gt;</w:t>
      </w:r>
      <w:r w:rsidRPr="00394FEE">
        <w:rPr>
          <w:rFonts w:ascii="Arial" w:hAnsi="Arial" w:cs="Arial"/>
          <w:sz w:val="24"/>
          <w:szCs w:val="24"/>
        </w:rPr>
        <w:t xml:space="preserve"> </w:t>
      </w:r>
      <w:r>
        <w:rPr>
          <w:rFonts w:ascii="Arial" w:hAnsi="Arial" w:cs="Arial"/>
          <w:sz w:val="24"/>
          <w:szCs w:val="24"/>
        </w:rPr>
        <w:t>Malo</w:t>
      </w:r>
    </w:p>
    <w:p w:rsidR="00617284" w:rsidRDefault="00617284" w:rsidP="00617284">
      <w:pPr>
        <w:pStyle w:val="Prrafodelista"/>
        <w:ind w:left="786"/>
        <w:rPr>
          <w:rFonts w:ascii="Arial" w:eastAsiaTheme="minorEastAsia" w:hAnsi="Arial" w:cs="Arial"/>
          <w:sz w:val="24"/>
          <w:szCs w:val="24"/>
          <w:lang w:eastAsia="es-ES"/>
        </w:rPr>
      </w:pPr>
    </w:p>
    <w:p w:rsidR="00617284" w:rsidRDefault="009C056F" w:rsidP="00617284">
      <w:pPr>
        <w:pStyle w:val="Prrafodelista"/>
        <w:ind w:left="0"/>
        <w:rPr>
          <w:rFonts w:ascii="Arial" w:hAnsi="Arial" w:cs="Arial"/>
          <w:b/>
        </w:rPr>
      </w:pPr>
      <w:r>
        <w:rPr>
          <w:rFonts w:ascii="Arial" w:hAnsi="Arial" w:cs="Arial"/>
          <w:b/>
        </w:rPr>
        <w:t>13</w:t>
      </w:r>
      <w:r w:rsidR="00617284">
        <w:rPr>
          <w:rFonts w:ascii="Arial" w:hAnsi="Arial" w:cs="Arial"/>
          <w:b/>
        </w:rPr>
        <w:t>-</w:t>
      </w:r>
      <w:r w:rsidR="00617284" w:rsidRPr="007C7708">
        <w:rPr>
          <w:rFonts w:ascii="Arial" w:hAnsi="Arial" w:cs="Arial"/>
          <w:b/>
        </w:rPr>
        <w:t>¿Cuántas fallas ha sufrido usted en promedio en cada sesión utilizada del software?</w:t>
      </w:r>
    </w:p>
    <w:p w:rsidR="00617284" w:rsidRPr="007C7708" w:rsidRDefault="00617284" w:rsidP="00617284">
      <w:pPr>
        <w:pStyle w:val="Prrafodelista"/>
        <w:ind w:left="0"/>
        <w:rPr>
          <w:rFonts w:ascii="Arial" w:hAnsi="Arial" w:cs="Arial"/>
          <w:b/>
        </w:rPr>
      </w:pPr>
    </w:p>
    <w:p w:rsidR="00617284" w:rsidRPr="00394FEE" w:rsidRDefault="00617284" w:rsidP="00617284">
      <w:pPr>
        <w:pStyle w:val="Prrafodelista"/>
        <w:numPr>
          <w:ilvl w:val="0"/>
          <w:numId w:val="34"/>
        </w:numPr>
        <w:rPr>
          <w:rFonts w:ascii="Arial" w:hAnsi="Arial" w:cs="Arial"/>
          <w:sz w:val="24"/>
          <w:szCs w:val="24"/>
        </w:rPr>
      </w:pPr>
      <w:r w:rsidRPr="00394FEE">
        <w:rPr>
          <w:rFonts w:ascii="Arial" w:hAnsi="Arial" w:cs="Arial"/>
          <w:sz w:val="24"/>
          <w:szCs w:val="24"/>
        </w:rPr>
        <w:t>NI</w:t>
      </w:r>
      <w:r>
        <w:rPr>
          <w:rFonts w:ascii="Arial" w:hAnsi="Arial" w:cs="Arial"/>
          <w:sz w:val="24"/>
          <w:szCs w:val="24"/>
        </w:rPr>
        <w:t>NGUNA -&gt;</w:t>
      </w:r>
      <w:r w:rsidRPr="00394FEE">
        <w:rPr>
          <w:rFonts w:ascii="Arial" w:hAnsi="Arial" w:cs="Arial"/>
          <w:sz w:val="24"/>
          <w:szCs w:val="24"/>
        </w:rPr>
        <w:t xml:space="preserve"> </w:t>
      </w:r>
      <w:r>
        <w:rPr>
          <w:rFonts w:ascii="Arial" w:hAnsi="Arial" w:cs="Arial"/>
          <w:sz w:val="24"/>
          <w:szCs w:val="24"/>
        </w:rPr>
        <w:t>Bueno</w:t>
      </w:r>
    </w:p>
    <w:p w:rsidR="00617284" w:rsidRPr="00394FEE" w:rsidRDefault="00617284" w:rsidP="00617284">
      <w:pPr>
        <w:pStyle w:val="Prrafodelista"/>
        <w:numPr>
          <w:ilvl w:val="0"/>
          <w:numId w:val="34"/>
        </w:numPr>
        <w:rPr>
          <w:rFonts w:ascii="Arial" w:hAnsi="Arial" w:cs="Arial"/>
          <w:sz w:val="24"/>
          <w:szCs w:val="24"/>
        </w:rPr>
      </w:pPr>
      <w:r>
        <w:rPr>
          <w:rFonts w:ascii="Arial" w:hAnsi="Arial" w:cs="Arial"/>
          <w:sz w:val="24"/>
          <w:szCs w:val="24"/>
        </w:rPr>
        <w:t>ENTRE</w:t>
      </w:r>
      <w:r w:rsidRPr="00394FEE">
        <w:rPr>
          <w:rFonts w:ascii="Arial" w:hAnsi="Arial" w:cs="Arial"/>
          <w:sz w:val="24"/>
          <w:szCs w:val="24"/>
        </w:rPr>
        <w:t xml:space="preserve"> 1 y 3</w:t>
      </w:r>
      <w:r>
        <w:rPr>
          <w:rFonts w:ascii="Arial" w:hAnsi="Arial" w:cs="Arial"/>
          <w:sz w:val="24"/>
          <w:szCs w:val="24"/>
        </w:rPr>
        <w:t xml:space="preserve"> </w:t>
      </w:r>
      <w:r w:rsidRPr="00394FEE">
        <w:rPr>
          <w:rFonts w:ascii="Arial" w:hAnsi="Arial" w:cs="Arial"/>
          <w:sz w:val="24"/>
          <w:szCs w:val="24"/>
        </w:rPr>
        <w:t>-</w:t>
      </w:r>
      <w:r>
        <w:rPr>
          <w:rFonts w:ascii="Arial" w:hAnsi="Arial" w:cs="Arial"/>
          <w:sz w:val="24"/>
          <w:szCs w:val="24"/>
        </w:rPr>
        <w:t>&gt;</w:t>
      </w:r>
      <w:r w:rsidRPr="00394FEE">
        <w:rPr>
          <w:rFonts w:ascii="Arial" w:hAnsi="Arial" w:cs="Arial"/>
          <w:sz w:val="24"/>
          <w:szCs w:val="24"/>
        </w:rPr>
        <w:t xml:space="preserve"> </w:t>
      </w:r>
      <w:r>
        <w:rPr>
          <w:rFonts w:ascii="Arial" w:hAnsi="Arial" w:cs="Arial"/>
          <w:sz w:val="24"/>
          <w:szCs w:val="24"/>
        </w:rPr>
        <w:t>Regular</w:t>
      </w:r>
    </w:p>
    <w:p w:rsidR="00617284" w:rsidRPr="00394FEE" w:rsidRDefault="00617284" w:rsidP="00617284">
      <w:pPr>
        <w:pStyle w:val="Prrafodelista"/>
        <w:numPr>
          <w:ilvl w:val="0"/>
          <w:numId w:val="34"/>
        </w:numPr>
        <w:rPr>
          <w:rFonts w:ascii="Arial" w:hAnsi="Arial" w:cs="Arial"/>
          <w:sz w:val="24"/>
          <w:szCs w:val="24"/>
        </w:rPr>
      </w:pPr>
      <w:r w:rsidRPr="00394FEE">
        <w:rPr>
          <w:rFonts w:ascii="Arial" w:hAnsi="Arial" w:cs="Arial"/>
          <w:sz w:val="24"/>
          <w:szCs w:val="24"/>
        </w:rPr>
        <w:t>MÁS DE 3</w:t>
      </w:r>
      <w:r>
        <w:rPr>
          <w:rFonts w:ascii="Arial" w:hAnsi="Arial" w:cs="Arial"/>
          <w:sz w:val="24"/>
          <w:szCs w:val="24"/>
        </w:rPr>
        <w:t xml:space="preserve"> </w:t>
      </w:r>
      <w:r w:rsidRPr="00394FEE">
        <w:rPr>
          <w:rFonts w:ascii="Arial" w:hAnsi="Arial" w:cs="Arial"/>
          <w:sz w:val="24"/>
          <w:szCs w:val="24"/>
        </w:rPr>
        <w:t>-</w:t>
      </w:r>
      <w:r>
        <w:rPr>
          <w:rFonts w:ascii="Arial" w:hAnsi="Arial" w:cs="Arial"/>
          <w:sz w:val="24"/>
          <w:szCs w:val="24"/>
        </w:rPr>
        <w:t>&gt;</w:t>
      </w:r>
      <w:r w:rsidRPr="00394FEE">
        <w:rPr>
          <w:rFonts w:ascii="Arial" w:hAnsi="Arial" w:cs="Arial"/>
          <w:sz w:val="24"/>
          <w:szCs w:val="24"/>
        </w:rPr>
        <w:t xml:space="preserve"> </w:t>
      </w:r>
      <w:r>
        <w:rPr>
          <w:rFonts w:ascii="Arial" w:hAnsi="Arial" w:cs="Arial"/>
          <w:sz w:val="24"/>
          <w:szCs w:val="24"/>
        </w:rPr>
        <w:t>Malo</w:t>
      </w:r>
    </w:p>
    <w:p w:rsidR="00617284" w:rsidRPr="00617284" w:rsidRDefault="00617284" w:rsidP="00617284">
      <w:pPr>
        <w:rPr>
          <w:rFonts w:ascii="Arial" w:hAnsi="Arial" w:cs="Arial"/>
          <w:b/>
        </w:rPr>
      </w:pPr>
      <w:r w:rsidRPr="00617284">
        <w:rPr>
          <w:rFonts w:ascii="Arial" w:eastAsia="Times New Roman" w:hAnsi="Arial" w:cs="Arial"/>
          <w:b/>
        </w:rPr>
        <w:t>Portabilidad</w:t>
      </w:r>
    </w:p>
    <w:p w:rsidR="00617284" w:rsidRDefault="009C056F" w:rsidP="00617284">
      <w:pPr>
        <w:pStyle w:val="Prrafodelista"/>
        <w:ind w:left="0"/>
        <w:rPr>
          <w:rFonts w:ascii="Arial" w:hAnsi="Arial" w:cs="Arial"/>
          <w:b/>
        </w:rPr>
      </w:pPr>
      <w:r>
        <w:rPr>
          <w:rFonts w:ascii="Arial" w:hAnsi="Arial" w:cs="Arial"/>
          <w:b/>
        </w:rPr>
        <w:t>14</w:t>
      </w:r>
      <w:r w:rsidR="00617284" w:rsidRPr="007C7708">
        <w:rPr>
          <w:rFonts w:ascii="Arial" w:hAnsi="Arial" w:cs="Arial"/>
          <w:b/>
        </w:rPr>
        <w:t>-¿Le pareció precisa y correcta la cantidad de pasos que realizó para instalar el software?</w:t>
      </w:r>
    </w:p>
    <w:p w:rsidR="00617284" w:rsidRPr="007C7708" w:rsidRDefault="00617284" w:rsidP="00617284">
      <w:pPr>
        <w:pStyle w:val="Prrafodelista"/>
        <w:ind w:left="0"/>
        <w:rPr>
          <w:rFonts w:ascii="Arial" w:hAnsi="Arial" w:cs="Arial"/>
          <w:b/>
        </w:rPr>
      </w:pPr>
    </w:p>
    <w:p w:rsidR="00617284" w:rsidRPr="00394FEE" w:rsidRDefault="00617284" w:rsidP="00617284">
      <w:pPr>
        <w:pStyle w:val="Prrafodelista"/>
        <w:numPr>
          <w:ilvl w:val="0"/>
          <w:numId w:val="35"/>
        </w:numPr>
        <w:rPr>
          <w:rFonts w:ascii="Arial" w:hAnsi="Arial" w:cs="Arial"/>
          <w:sz w:val="24"/>
          <w:szCs w:val="24"/>
        </w:rPr>
      </w:pPr>
      <w:r>
        <w:rPr>
          <w:rFonts w:ascii="Arial" w:hAnsi="Arial" w:cs="Arial"/>
          <w:sz w:val="24"/>
          <w:szCs w:val="24"/>
        </w:rPr>
        <w:t>SI -&gt;</w:t>
      </w:r>
      <w:r w:rsidRPr="00394FEE">
        <w:rPr>
          <w:rFonts w:ascii="Arial" w:hAnsi="Arial" w:cs="Arial"/>
          <w:sz w:val="24"/>
          <w:szCs w:val="24"/>
        </w:rPr>
        <w:t xml:space="preserve"> </w:t>
      </w:r>
      <w:r>
        <w:rPr>
          <w:rFonts w:ascii="Arial" w:hAnsi="Arial" w:cs="Arial"/>
          <w:sz w:val="24"/>
          <w:szCs w:val="24"/>
        </w:rPr>
        <w:t>Bueno</w:t>
      </w:r>
      <w:r w:rsidRPr="00394FEE">
        <w:rPr>
          <w:rFonts w:ascii="Arial" w:hAnsi="Arial" w:cs="Arial"/>
          <w:sz w:val="24"/>
          <w:szCs w:val="24"/>
        </w:rPr>
        <w:t xml:space="preserve"> </w:t>
      </w:r>
    </w:p>
    <w:p w:rsidR="00617284" w:rsidRPr="00394FEE" w:rsidRDefault="00617284" w:rsidP="00617284">
      <w:pPr>
        <w:pStyle w:val="Prrafodelista"/>
        <w:numPr>
          <w:ilvl w:val="0"/>
          <w:numId w:val="35"/>
        </w:numPr>
        <w:rPr>
          <w:rFonts w:ascii="Arial" w:hAnsi="Arial" w:cs="Arial"/>
          <w:sz w:val="24"/>
          <w:szCs w:val="24"/>
        </w:rPr>
      </w:pPr>
      <w:r>
        <w:rPr>
          <w:rFonts w:ascii="Arial" w:hAnsi="Arial" w:cs="Arial"/>
          <w:sz w:val="24"/>
          <w:szCs w:val="24"/>
        </w:rPr>
        <w:t>PODRÍAN SER MENOS -&gt;</w:t>
      </w:r>
      <w:r w:rsidRPr="00394FEE">
        <w:rPr>
          <w:rFonts w:ascii="Arial" w:hAnsi="Arial" w:cs="Arial"/>
          <w:sz w:val="24"/>
          <w:szCs w:val="24"/>
        </w:rPr>
        <w:t xml:space="preserve"> </w:t>
      </w:r>
      <w:r>
        <w:rPr>
          <w:rFonts w:ascii="Arial" w:hAnsi="Arial" w:cs="Arial"/>
          <w:sz w:val="24"/>
          <w:szCs w:val="24"/>
        </w:rPr>
        <w:t>Regular</w:t>
      </w:r>
    </w:p>
    <w:p w:rsidR="00617284" w:rsidRDefault="00617284" w:rsidP="00617284">
      <w:pPr>
        <w:pStyle w:val="Prrafodelista"/>
        <w:numPr>
          <w:ilvl w:val="0"/>
          <w:numId w:val="35"/>
        </w:numPr>
        <w:rPr>
          <w:rFonts w:ascii="Arial" w:hAnsi="Arial" w:cs="Arial"/>
          <w:sz w:val="24"/>
          <w:szCs w:val="24"/>
        </w:rPr>
      </w:pPr>
      <w:r>
        <w:rPr>
          <w:rFonts w:ascii="Arial" w:hAnsi="Arial" w:cs="Arial"/>
          <w:sz w:val="24"/>
          <w:szCs w:val="24"/>
        </w:rPr>
        <w:t>NO -&gt;</w:t>
      </w:r>
      <w:r w:rsidRPr="00394FEE">
        <w:rPr>
          <w:rFonts w:ascii="Arial" w:hAnsi="Arial" w:cs="Arial"/>
          <w:sz w:val="24"/>
          <w:szCs w:val="24"/>
        </w:rPr>
        <w:t xml:space="preserve"> </w:t>
      </w:r>
      <w:r>
        <w:rPr>
          <w:rFonts w:ascii="Arial" w:hAnsi="Arial" w:cs="Arial"/>
          <w:sz w:val="24"/>
          <w:szCs w:val="24"/>
        </w:rPr>
        <w:t>Malo</w:t>
      </w:r>
    </w:p>
    <w:p w:rsidR="00617284" w:rsidRPr="00617284" w:rsidRDefault="00617284" w:rsidP="00617284">
      <w:pPr>
        <w:rPr>
          <w:rFonts w:ascii="Arial" w:eastAsia="Times New Roman" w:hAnsi="Arial" w:cs="Arial"/>
          <w:sz w:val="24"/>
          <w:szCs w:val="24"/>
        </w:rPr>
      </w:pPr>
    </w:p>
    <w:p w:rsidR="00617284" w:rsidRDefault="009C056F" w:rsidP="00617284">
      <w:pPr>
        <w:pStyle w:val="Prrafodelista"/>
        <w:ind w:left="0"/>
        <w:rPr>
          <w:rFonts w:ascii="Arial" w:hAnsi="Arial" w:cs="Arial"/>
          <w:b/>
        </w:rPr>
      </w:pPr>
      <w:r>
        <w:rPr>
          <w:rFonts w:ascii="Arial" w:hAnsi="Arial" w:cs="Arial"/>
          <w:b/>
        </w:rPr>
        <w:t>15</w:t>
      </w:r>
      <w:r w:rsidR="00617284" w:rsidRPr="007C7708">
        <w:rPr>
          <w:rFonts w:ascii="Arial" w:hAnsi="Arial" w:cs="Arial"/>
          <w:b/>
        </w:rPr>
        <w:t>-¿Logró instalar el software en distintos dispositivos?</w:t>
      </w:r>
    </w:p>
    <w:p w:rsidR="00617284" w:rsidRPr="007C7708" w:rsidRDefault="00617284" w:rsidP="00617284">
      <w:pPr>
        <w:pStyle w:val="Prrafodelista"/>
        <w:ind w:left="0"/>
        <w:rPr>
          <w:rFonts w:ascii="Arial" w:hAnsi="Arial" w:cs="Arial"/>
          <w:b/>
        </w:rPr>
      </w:pPr>
    </w:p>
    <w:p w:rsidR="00617284" w:rsidRPr="00C31FD1" w:rsidRDefault="00617284" w:rsidP="00617284">
      <w:pPr>
        <w:pStyle w:val="Prrafodelista"/>
        <w:numPr>
          <w:ilvl w:val="0"/>
          <w:numId w:val="36"/>
        </w:numPr>
        <w:rPr>
          <w:rFonts w:ascii="Arial" w:hAnsi="Arial" w:cs="Arial"/>
          <w:sz w:val="24"/>
          <w:szCs w:val="24"/>
        </w:rPr>
      </w:pPr>
      <w:r w:rsidRPr="00C31FD1">
        <w:rPr>
          <w:rFonts w:ascii="Arial" w:hAnsi="Arial" w:cs="Arial"/>
          <w:sz w:val="24"/>
          <w:szCs w:val="24"/>
        </w:rPr>
        <w:t xml:space="preserve">PUDO INSTALARSE SIN DIFICULTADES </w:t>
      </w:r>
      <w:r>
        <w:rPr>
          <w:rFonts w:ascii="Arial" w:hAnsi="Arial" w:cs="Arial"/>
          <w:sz w:val="24"/>
          <w:szCs w:val="24"/>
        </w:rPr>
        <w:t>-</w:t>
      </w:r>
      <w:r>
        <w:rPr>
          <w:rFonts w:ascii="Arial" w:hAnsi="Arial" w:cs="Arial"/>
          <w:szCs w:val="24"/>
        </w:rPr>
        <w:t xml:space="preserve">&gt; </w:t>
      </w:r>
      <w:r>
        <w:rPr>
          <w:rFonts w:ascii="Arial" w:hAnsi="Arial" w:cs="Arial"/>
          <w:sz w:val="24"/>
          <w:szCs w:val="24"/>
        </w:rPr>
        <w:t>Bueno</w:t>
      </w:r>
    </w:p>
    <w:p w:rsidR="00617284" w:rsidRPr="00C31FD1" w:rsidRDefault="00617284" w:rsidP="00617284">
      <w:pPr>
        <w:pStyle w:val="Prrafodelista"/>
        <w:numPr>
          <w:ilvl w:val="0"/>
          <w:numId w:val="36"/>
        </w:numPr>
        <w:rPr>
          <w:rFonts w:ascii="Arial" w:hAnsi="Arial" w:cs="Arial"/>
          <w:sz w:val="24"/>
          <w:szCs w:val="24"/>
        </w:rPr>
      </w:pPr>
      <w:r w:rsidRPr="00C31FD1">
        <w:rPr>
          <w:rFonts w:ascii="Arial" w:hAnsi="Arial" w:cs="Arial"/>
          <w:sz w:val="24"/>
          <w:szCs w:val="24"/>
        </w:rPr>
        <w:t>PUDO INSTALARSE CON DIFICULTADES -</w:t>
      </w:r>
      <w:r>
        <w:rPr>
          <w:rFonts w:ascii="Arial" w:hAnsi="Arial" w:cs="Arial"/>
          <w:sz w:val="24"/>
          <w:szCs w:val="24"/>
        </w:rPr>
        <w:t>&gt;</w:t>
      </w:r>
      <w:r w:rsidRPr="00C31FD1">
        <w:rPr>
          <w:rFonts w:ascii="Arial" w:hAnsi="Arial" w:cs="Arial"/>
          <w:sz w:val="24"/>
          <w:szCs w:val="24"/>
        </w:rPr>
        <w:t xml:space="preserve"> </w:t>
      </w:r>
      <w:r>
        <w:rPr>
          <w:rFonts w:ascii="Arial" w:hAnsi="Arial" w:cs="Arial"/>
          <w:sz w:val="24"/>
          <w:szCs w:val="24"/>
        </w:rPr>
        <w:t>Regular</w:t>
      </w:r>
    </w:p>
    <w:p w:rsidR="00617284" w:rsidRPr="00C31FD1" w:rsidRDefault="00617284" w:rsidP="00617284">
      <w:pPr>
        <w:pStyle w:val="Prrafodelista"/>
        <w:numPr>
          <w:ilvl w:val="0"/>
          <w:numId w:val="36"/>
        </w:numPr>
        <w:rPr>
          <w:rFonts w:ascii="Arial" w:hAnsi="Arial" w:cs="Arial"/>
          <w:sz w:val="24"/>
          <w:szCs w:val="24"/>
        </w:rPr>
      </w:pPr>
      <w:r w:rsidRPr="00C31FD1">
        <w:rPr>
          <w:rFonts w:ascii="Arial" w:hAnsi="Arial" w:cs="Arial"/>
          <w:sz w:val="24"/>
          <w:szCs w:val="24"/>
        </w:rPr>
        <w:t>NO SE PUDO INSTALAR</w:t>
      </w:r>
      <w:r>
        <w:rPr>
          <w:rFonts w:ascii="Arial" w:hAnsi="Arial" w:cs="Arial"/>
          <w:sz w:val="24"/>
          <w:szCs w:val="24"/>
        </w:rPr>
        <w:t xml:space="preserve"> -&gt;</w:t>
      </w:r>
      <w:r w:rsidRPr="00C31FD1">
        <w:rPr>
          <w:rFonts w:ascii="Arial" w:hAnsi="Arial" w:cs="Arial"/>
          <w:sz w:val="24"/>
          <w:szCs w:val="24"/>
        </w:rPr>
        <w:t xml:space="preserve"> </w:t>
      </w:r>
      <w:r>
        <w:rPr>
          <w:rFonts w:ascii="Arial" w:hAnsi="Arial" w:cs="Arial"/>
          <w:sz w:val="24"/>
          <w:szCs w:val="24"/>
        </w:rPr>
        <w:t>Malo</w:t>
      </w:r>
    </w:p>
    <w:p w:rsidR="00617284" w:rsidRDefault="00617284" w:rsidP="00617284">
      <w:pPr>
        <w:rPr>
          <w:rFonts w:ascii="Arial" w:hAnsi="Arial" w:cs="Arial"/>
          <w:sz w:val="24"/>
          <w:szCs w:val="24"/>
          <w:lang w:val="es-AR"/>
        </w:rPr>
      </w:pPr>
    </w:p>
    <w:p w:rsidR="00617284" w:rsidRDefault="00617284" w:rsidP="00617284">
      <w:pPr>
        <w:rPr>
          <w:rFonts w:ascii="Arial" w:hAnsi="Arial" w:cs="Arial"/>
          <w:sz w:val="24"/>
          <w:szCs w:val="24"/>
          <w:lang w:val="es-AR"/>
        </w:rPr>
      </w:pPr>
    </w:p>
    <w:p w:rsidR="00617284" w:rsidRDefault="00617284" w:rsidP="00617284">
      <w:pPr>
        <w:rPr>
          <w:rFonts w:ascii="Arial" w:hAnsi="Arial" w:cs="Arial"/>
          <w:sz w:val="24"/>
          <w:szCs w:val="24"/>
          <w:lang w:val="es-AR"/>
        </w:rPr>
      </w:pPr>
    </w:p>
    <w:p w:rsidR="00617284" w:rsidRDefault="00617284" w:rsidP="00617284">
      <w:pPr>
        <w:rPr>
          <w:rFonts w:ascii="Arial" w:hAnsi="Arial" w:cs="Arial"/>
          <w:sz w:val="24"/>
          <w:szCs w:val="24"/>
          <w:lang w:val="es-AR"/>
        </w:rPr>
      </w:pPr>
    </w:p>
    <w:p w:rsidR="00617284" w:rsidRDefault="00617284" w:rsidP="00617284">
      <w:pPr>
        <w:rPr>
          <w:rFonts w:ascii="Arial" w:hAnsi="Arial" w:cs="Arial"/>
          <w:sz w:val="24"/>
          <w:szCs w:val="24"/>
          <w:lang w:val="es-AR"/>
        </w:rPr>
      </w:pPr>
    </w:p>
    <w:p w:rsidR="00617284" w:rsidRPr="00617284" w:rsidRDefault="00617284" w:rsidP="00617284">
      <w:pPr>
        <w:pStyle w:val="Ttulo2"/>
        <w:rPr>
          <w:rFonts w:ascii="Arial" w:hAnsi="Arial" w:cs="Arial"/>
          <w:lang w:val="es-AR"/>
        </w:rPr>
      </w:pPr>
      <w:bookmarkStart w:id="70" w:name="_Toc518544050"/>
      <w:r w:rsidRPr="00617284">
        <w:rPr>
          <w:rFonts w:ascii="Arial" w:hAnsi="Arial" w:cs="Arial"/>
          <w:lang w:val="es-AR"/>
        </w:rPr>
        <w:lastRenderedPageBreak/>
        <w:t>Encuestados</w:t>
      </w:r>
      <w:bookmarkEnd w:id="70"/>
    </w:p>
    <w:p w:rsidR="00617284" w:rsidRPr="008F27C9" w:rsidRDefault="00617284" w:rsidP="00617284">
      <w:pPr>
        <w:rPr>
          <w:rFonts w:ascii="Arial" w:hAnsi="Arial" w:cs="Arial"/>
          <w:b/>
          <w:lang w:val="es-AR"/>
        </w:rPr>
      </w:pPr>
      <w:r w:rsidRPr="008F27C9">
        <w:rPr>
          <w:rFonts w:ascii="Arial" w:hAnsi="Arial" w:cs="Arial"/>
          <w:b/>
          <w:lang w:val="es-AR"/>
        </w:rPr>
        <w:t>Nombre: López,  Ariel</w:t>
      </w:r>
    </w:p>
    <w:p w:rsidR="00617284" w:rsidRPr="008F27C9" w:rsidRDefault="00617284" w:rsidP="00617284">
      <w:pPr>
        <w:rPr>
          <w:rFonts w:ascii="Arial" w:hAnsi="Arial" w:cs="Arial"/>
          <w:b/>
          <w:lang w:val="es-AR"/>
        </w:rPr>
      </w:pPr>
      <w:r w:rsidRPr="008F27C9">
        <w:rPr>
          <w:rFonts w:ascii="Arial" w:hAnsi="Arial" w:cs="Arial"/>
          <w:b/>
          <w:lang w:val="es-AR"/>
        </w:rPr>
        <w:t xml:space="preserve">Edad: 34 </w:t>
      </w:r>
    </w:p>
    <w:p w:rsidR="00617284" w:rsidRDefault="00617284" w:rsidP="00617284">
      <w:pPr>
        <w:rPr>
          <w:rFonts w:ascii="Arial" w:hAnsi="Arial" w:cs="Arial"/>
          <w:b/>
          <w:lang w:val="es-AR"/>
        </w:rPr>
      </w:pPr>
      <w:r w:rsidRPr="008F27C9">
        <w:rPr>
          <w:rFonts w:ascii="Arial" w:hAnsi="Arial" w:cs="Arial"/>
          <w:b/>
          <w:lang w:val="es-AR"/>
        </w:rPr>
        <w:t xml:space="preserve">Profesión: Lic. en comercio  exterior </w:t>
      </w:r>
    </w:p>
    <w:p w:rsidR="00617284" w:rsidRPr="008F27C9" w:rsidRDefault="00617284" w:rsidP="00617284">
      <w:pPr>
        <w:rPr>
          <w:rFonts w:ascii="Arial" w:hAnsi="Arial" w:cs="Arial"/>
          <w:b/>
          <w:lang w:val="es-AR"/>
        </w:rPr>
      </w:pPr>
      <w:r>
        <w:rPr>
          <w:rFonts w:ascii="Arial" w:hAnsi="Arial" w:cs="Arial"/>
          <w:b/>
          <w:lang w:val="es-AR"/>
        </w:rPr>
        <w:t>Nivel de manejo de computadoras: Alto</w:t>
      </w:r>
    </w:p>
    <w:p w:rsidR="00617284" w:rsidRDefault="00617284" w:rsidP="00617284">
      <w:pPr>
        <w:rPr>
          <w:lang w:val="es-AR"/>
        </w:rPr>
      </w:pPr>
    </w:p>
    <w:tbl>
      <w:tblPr>
        <w:tblStyle w:val="Tablaconcuadrcula"/>
        <w:tblW w:w="0" w:type="auto"/>
        <w:tblLook w:val="04A0"/>
      </w:tblPr>
      <w:tblGrid>
        <w:gridCol w:w="6629"/>
        <w:gridCol w:w="2015"/>
      </w:tblGrid>
      <w:tr w:rsidR="00617284" w:rsidTr="00257B14">
        <w:tc>
          <w:tcPr>
            <w:tcW w:w="6629" w:type="dxa"/>
            <w:shd w:val="clear" w:color="auto" w:fill="BFBFBF" w:themeFill="background1" w:themeFillShade="BF"/>
          </w:tcPr>
          <w:p w:rsidR="00617284" w:rsidRPr="00427C44" w:rsidRDefault="00617284" w:rsidP="00257B14">
            <w:pPr>
              <w:jc w:val="center"/>
              <w:rPr>
                <w:rFonts w:ascii="Arial" w:hAnsi="Arial" w:cs="Arial"/>
                <w:b/>
                <w:lang w:val="es-AR"/>
              </w:rPr>
            </w:pPr>
            <w:r w:rsidRPr="00427C44">
              <w:rPr>
                <w:rFonts w:ascii="Arial" w:hAnsi="Arial" w:cs="Arial"/>
                <w:b/>
                <w:lang w:val="es-AR"/>
              </w:rPr>
              <w:t>Pregunta</w:t>
            </w:r>
          </w:p>
        </w:tc>
        <w:tc>
          <w:tcPr>
            <w:tcW w:w="2015" w:type="dxa"/>
            <w:shd w:val="clear" w:color="auto" w:fill="BFBFBF" w:themeFill="background1" w:themeFillShade="BF"/>
          </w:tcPr>
          <w:p w:rsidR="00617284" w:rsidRPr="00427C44" w:rsidRDefault="00617284" w:rsidP="00257B14">
            <w:pPr>
              <w:jc w:val="center"/>
              <w:rPr>
                <w:rFonts w:ascii="Arial" w:hAnsi="Arial" w:cs="Arial"/>
                <w:b/>
                <w:lang w:val="es-AR"/>
              </w:rPr>
            </w:pPr>
            <w:r w:rsidRPr="00427C44">
              <w:rPr>
                <w:rFonts w:ascii="Arial" w:hAnsi="Arial" w:cs="Arial"/>
                <w:b/>
                <w:lang w:val="es-AR"/>
              </w:rPr>
              <w:t>Respuesta</w:t>
            </w:r>
          </w:p>
        </w:tc>
      </w:tr>
      <w:tr w:rsidR="00617284" w:rsidTr="00257B14">
        <w:tc>
          <w:tcPr>
            <w:tcW w:w="6629" w:type="dxa"/>
          </w:tcPr>
          <w:p w:rsidR="00617284" w:rsidRDefault="00617284" w:rsidP="00257B14">
            <w:pPr>
              <w:rPr>
                <w:rFonts w:ascii="Arial" w:hAnsi="Arial" w:cs="Arial"/>
              </w:rPr>
            </w:pPr>
            <w:r w:rsidRPr="00427C44">
              <w:rPr>
                <w:rFonts w:ascii="Arial" w:hAnsi="Arial" w:cs="Arial"/>
              </w:rPr>
              <w:t>1-</w:t>
            </w:r>
            <w:r w:rsidRPr="00427C44">
              <w:rPr>
                <w:rFonts w:ascii="Arial" w:eastAsia="Times New Roman" w:hAnsi="Arial" w:cs="Arial"/>
              </w:rPr>
              <w:t>¿</w:t>
            </w:r>
            <w:r w:rsidRPr="00427C44">
              <w:rPr>
                <w:rFonts w:ascii="Arial" w:hAnsi="Arial" w:cs="Arial"/>
              </w:rPr>
              <w:t xml:space="preserve"> En qué grado el sistema agiliza su trabajo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MEJORA BASTANTE</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2-</w:t>
            </w:r>
            <w:r w:rsidRPr="00427C44">
              <w:rPr>
                <w:rFonts w:ascii="Arial" w:eastAsia="Times New Roman" w:hAnsi="Arial" w:cs="Arial"/>
              </w:rPr>
              <w:t>¿</w:t>
            </w:r>
            <w:r w:rsidRPr="00427C44">
              <w:rPr>
                <w:rFonts w:ascii="Arial" w:hAnsi="Arial" w:cs="Arial"/>
              </w:rPr>
              <w:t xml:space="preserve"> El sistema produjo en algún momento resultados erróneos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SI</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3-</w:t>
            </w:r>
            <w:r w:rsidRPr="00427C44">
              <w:rPr>
                <w:rFonts w:ascii="Arial" w:hAnsi="Arial" w:cs="Arial"/>
              </w:rPr>
              <w:t xml:space="preserve">¿ En el caso que la información no haya sido almacenada, el sistema le informó esta situación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sidRPr="008F27C9">
              <w:rPr>
                <w:b/>
                <w:color w:val="002060"/>
                <w:lang w:val="es-AR"/>
              </w:rPr>
              <w:t>ALGUNAS VECES</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 xml:space="preserve">4-  </w:t>
            </w:r>
            <w:r w:rsidRPr="00427C44">
              <w:rPr>
                <w:rFonts w:ascii="Arial" w:eastAsia="Times New Roman" w:hAnsi="Arial" w:cs="Arial"/>
              </w:rPr>
              <w:t>Ante el cierre de la aplicación en cualquier pantalla posible ¿considera que la información almacenada ha quedado de manera consistente</w:t>
            </w:r>
            <w:r w:rsidRPr="00427C44">
              <w:rPr>
                <w:rFonts w:ascii="Arial" w:hAnsi="Arial" w:cs="Arial"/>
              </w:rPr>
              <w:t xml:space="preserve"> </w:t>
            </w:r>
            <w:r w:rsidRPr="00427C44">
              <w:rPr>
                <w:rFonts w:ascii="Arial" w:eastAsia="Times New Roman" w:hAnsi="Arial" w:cs="Arial"/>
              </w:rPr>
              <w:t>?</w:t>
            </w:r>
          </w:p>
          <w:p w:rsidR="00617284" w:rsidRPr="00427C44" w:rsidRDefault="00617284" w:rsidP="00257B14">
            <w:pPr>
              <w:rPr>
                <w:rFonts w:ascii="Arial" w:hAnsi="Arial" w:cs="Arial"/>
                <w:lang w:val="es-AR"/>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sidRPr="008F27C9">
              <w:rPr>
                <w:b/>
                <w:color w:val="002060"/>
                <w:lang w:val="es-AR"/>
              </w:rPr>
              <w:t>CASI SIEMPRE</w:t>
            </w:r>
          </w:p>
        </w:tc>
      </w:tr>
      <w:tr w:rsidR="00617284" w:rsidTr="00257B14">
        <w:tc>
          <w:tcPr>
            <w:tcW w:w="6629" w:type="dxa"/>
          </w:tcPr>
          <w:p w:rsidR="00617284" w:rsidRDefault="00617284" w:rsidP="00257B14">
            <w:pPr>
              <w:pStyle w:val="Prrafodelista"/>
              <w:ind w:left="0"/>
              <w:rPr>
                <w:rFonts w:ascii="Arial" w:hAnsi="Arial" w:cs="Arial"/>
              </w:rPr>
            </w:pPr>
            <w:r w:rsidRPr="00427C44">
              <w:rPr>
                <w:rFonts w:ascii="Arial" w:hAnsi="Arial" w:cs="Arial"/>
              </w:rPr>
              <w:t>5- ¿Ha perdido datos procesados frente a fallas del software?</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NUNCA</w:t>
            </w:r>
          </w:p>
        </w:tc>
      </w:tr>
      <w:tr w:rsidR="00617284" w:rsidTr="00257B14">
        <w:tc>
          <w:tcPr>
            <w:tcW w:w="6629" w:type="dxa"/>
          </w:tcPr>
          <w:p w:rsidR="00617284" w:rsidRDefault="00617284" w:rsidP="00257B14">
            <w:pPr>
              <w:rPr>
                <w:rFonts w:ascii="Arial" w:hAnsi="Arial" w:cs="Arial"/>
              </w:rPr>
            </w:pPr>
            <w:r w:rsidRPr="00427C44">
              <w:rPr>
                <w:rFonts w:ascii="Arial" w:hAnsi="Arial" w:cs="Arial"/>
              </w:rPr>
              <w:t>6-</w:t>
            </w:r>
            <w:r w:rsidRPr="00427C44">
              <w:rPr>
                <w:rFonts w:ascii="Arial" w:eastAsia="Times New Roman" w:hAnsi="Arial" w:cs="Arial"/>
              </w:rPr>
              <w:t xml:space="preserve">¿Cuál es la velocidad con que se ejecuta el Software? </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RAPIDA</w:t>
            </w:r>
          </w:p>
        </w:tc>
      </w:tr>
      <w:tr w:rsidR="009C056F" w:rsidTr="00257B14">
        <w:tc>
          <w:tcPr>
            <w:tcW w:w="6629" w:type="dxa"/>
          </w:tcPr>
          <w:p w:rsidR="009C056F" w:rsidRPr="009C056F" w:rsidRDefault="009C056F" w:rsidP="009C056F">
            <w:pPr>
              <w:tabs>
                <w:tab w:val="num" w:pos="284"/>
              </w:tabs>
              <w:rPr>
                <w:rFonts w:ascii="Arial" w:hAnsi="Arial" w:cs="Arial"/>
                <w:sz w:val="24"/>
                <w:szCs w:val="24"/>
              </w:rPr>
            </w:pPr>
            <w:r w:rsidRPr="009C056F">
              <w:rPr>
                <w:rFonts w:ascii="Arial" w:hAnsi="Arial" w:cs="Arial"/>
                <w:sz w:val="24"/>
                <w:szCs w:val="24"/>
              </w:rPr>
              <w:t>7-¿Cuál es la velocidad con que instaló?</w:t>
            </w:r>
          </w:p>
        </w:tc>
        <w:tc>
          <w:tcPr>
            <w:tcW w:w="2015" w:type="dxa"/>
          </w:tcPr>
          <w:p w:rsidR="009C056F" w:rsidRPr="008F27C9" w:rsidRDefault="009C056F" w:rsidP="00257B14">
            <w:pPr>
              <w:rPr>
                <w:b/>
                <w:color w:val="002060"/>
                <w:lang w:val="es-AR"/>
              </w:rPr>
            </w:pPr>
            <w:r>
              <w:rPr>
                <w:b/>
                <w:color w:val="002060"/>
                <w:lang w:val="es-AR"/>
              </w:rPr>
              <w:t>NORMAL</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8</w:t>
            </w:r>
            <w:r w:rsidR="00617284" w:rsidRPr="00427C44">
              <w:rPr>
                <w:rFonts w:ascii="Arial" w:eastAsiaTheme="minorEastAsia" w:hAnsi="Arial" w:cs="Arial"/>
                <w:lang w:val="es-ES" w:eastAsia="es-ES"/>
              </w:rPr>
              <w:t>-</w:t>
            </w:r>
            <w:r w:rsidR="00617284" w:rsidRPr="00427C44">
              <w:rPr>
                <w:rFonts w:ascii="Arial" w:hAnsi="Arial" w:cs="Arial"/>
              </w:rPr>
              <w:t xml:space="preserve">¿Pudo utilizar el Software sin recurrir al manual de usuario? </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SOLO PARA ALGUNAS FUNCIONALIDADES</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9</w:t>
            </w:r>
            <w:r w:rsidR="00617284" w:rsidRPr="00427C44">
              <w:rPr>
                <w:rFonts w:ascii="Arial" w:hAnsi="Arial" w:cs="Arial"/>
              </w:rPr>
              <w:t xml:space="preserve">-¿Cómo calificaría la ayuda? </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MALO</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10</w:t>
            </w:r>
            <w:r w:rsidR="00617284" w:rsidRPr="00427C44">
              <w:rPr>
                <w:rFonts w:ascii="Arial" w:eastAsiaTheme="minorEastAsia" w:hAnsi="Arial" w:cs="Arial"/>
                <w:lang w:val="es-ES" w:eastAsia="es-ES"/>
              </w:rPr>
              <w:t>-</w:t>
            </w:r>
            <w:r w:rsidR="00617284" w:rsidRPr="00427C44">
              <w:rPr>
                <w:rFonts w:ascii="Arial" w:hAnsi="Arial" w:cs="Arial"/>
              </w:rPr>
              <w:t>¿Le parece que el software es intuitivo?</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ALGUNAS COSAS</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11</w:t>
            </w:r>
            <w:r w:rsidR="00617284" w:rsidRPr="00427C44">
              <w:rPr>
                <w:rFonts w:ascii="Arial" w:hAnsi="Arial" w:cs="Arial"/>
              </w:rPr>
              <w:t>-¿Le parece que el software ocupa demasiado espacio en disco con respecto a lo que ofrece?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sidRPr="008F27C9">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12</w:t>
            </w:r>
            <w:r w:rsidR="00617284" w:rsidRPr="00427C44">
              <w:rPr>
                <w:rFonts w:ascii="Arial" w:eastAsiaTheme="minorEastAsia" w:hAnsi="Arial" w:cs="Arial"/>
                <w:lang w:val="es-ES" w:eastAsia="es-ES"/>
              </w:rPr>
              <w:t>-</w:t>
            </w:r>
            <w:r w:rsidR="00617284" w:rsidRPr="00427C44">
              <w:rPr>
                <w:rFonts w:ascii="Arial" w:hAnsi="Arial" w:cs="Arial"/>
              </w:rPr>
              <w:t>¿Cambiaría pocas o muchas cosas del software?</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ALGUNAS COSAS</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13</w:t>
            </w:r>
            <w:r w:rsidR="00617284" w:rsidRPr="00427C44">
              <w:rPr>
                <w:rFonts w:ascii="Arial" w:hAnsi="Arial" w:cs="Arial"/>
              </w:rPr>
              <w:t>-¿Cuántas fallas ha sufrido usted en promedio en cada sesión utilizada del software?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sidRPr="008F27C9">
              <w:rPr>
                <w:b/>
                <w:color w:val="002060"/>
                <w:lang w:val="es-AR"/>
              </w:rPr>
              <w:t>ENTRE 1 y 3</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14</w:t>
            </w:r>
            <w:r w:rsidR="00617284" w:rsidRPr="00427C44">
              <w:rPr>
                <w:rFonts w:ascii="Arial" w:hAnsi="Arial" w:cs="Arial"/>
              </w:rPr>
              <w:t>-¿Le pareció precisa y correcta la cantidad de pasos que realizó para instalar el software?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lang w:val="es-AR"/>
              </w:rPr>
            </w:pPr>
          </w:p>
          <w:p w:rsidR="00617284" w:rsidRPr="008F27C9" w:rsidRDefault="00617284" w:rsidP="00257B14">
            <w:pPr>
              <w:rPr>
                <w:b/>
                <w:color w:val="002060"/>
                <w:lang w:val="es-AR"/>
              </w:rPr>
            </w:pPr>
            <w:r w:rsidRPr="008F27C9">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15</w:t>
            </w:r>
            <w:r w:rsidR="00617284" w:rsidRPr="00427C44">
              <w:rPr>
                <w:rFonts w:ascii="Arial" w:hAnsi="Arial" w:cs="Arial"/>
              </w:rPr>
              <w:t>-¿Logró instalar el software en distintos dispositivos?</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rFonts w:ascii="Calibri" w:eastAsia="Times New Roman" w:hAnsi="Calibri" w:cs="Arial"/>
                <w:b/>
                <w:color w:val="002060"/>
                <w:sz w:val="24"/>
                <w:szCs w:val="24"/>
              </w:rPr>
              <w:t>PUDO INSTALARSE SIN DIFICULTADES</w:t>
            </w:r>
          </w:p>
        </w:tc>
      </w:tr>
    </w:tbl>
    <w:p w:rsidR="00617284" w:rsidRPr="00427C44" w:rsidRDefault="00617284" w:rsidP="00617284">
      <w:pPr>
        <w:rPr>
          <w:rFonts w:ascii="Calibri" w:eastAsia="Times New Roman" w:hAnsi="Calibri" w:cs="Times New Roman"/>
          <w:lang w:val="es-AR"/>
        </w:rPr>
      </w:pPr>
    </w:p>
    <w:p w:rsidR="00617284" w:rsidRPr="00427C44" w:rsidRDefault="00617284" w:rsidP="00617284">
      <w:pPr>
        <w:rPr>
          <w:rFonts w:ascii="Arial" w:eastAsia="Times New Roman" w:hAnsi="Arial" w:cs="Arial"/>
          <w:sz w:val="24"/>
          <w:szCs w:val="24"/>
          <w:lang w:val="es-AR"/>
        </w:rPr>
      </w:pPr>
    </w:p>
    <w:p w:rsidR="00617284" w:rsidRDefault="00617284" w:rsidP="00617284">
      <w:pPr>
        <w:rPr>
          <w:rFonts w:ascii="Arial" w:hAnsi="Arial" w:cs="Arial"/>
          <w:b/>
          <w:lang w:val="es-AR"/>
        </w:rPr>
      </w:pPr>
    </w:p>
    <w:p w:rsidR="00617284" w:rsidRPr="008F27C9" w:rsidRDefault="00617284" w:rsidP="00617284">
      <w:pPr>
        <w:rPr>
          <w:rFonts w:ascii="Arial" w:hAnsi="Arial" w:cs="Arial"/>
          <w:b/>
          <w:lang w:val="es-AR"/>
        </w:rPr>
      </w:pPr>
      <w:r w:rsidRPr="008F27C9">
        <w:rPr>
          <w:rFonts w:ascii="Arial" w:hAnsi="Arial" w:cs="Arial"/>
          <w:b/>
          <w:lang w:val="es-AR"/>
        </w:rPr>
        <w:t xml:space="preserve">Nombre: </w:t>
      </w:r>
      <w:r>
        <w:rPr>
          <w:rFonts w:ascii="Arial" w:hAnsi="Arial" w:cs="Arial"/>
          <w:b/>
          <w:lang w:val="es-AR"/>
        </w:rPr>
        <w:t>Rodríguez</w:t>
      </w:r>
      <w:r w:rsidRPr="008F27C9">
        <w:rPr>
          <w:rFonts w:ascii="Arial" w:hAnsi="Arial" w:cs="Arial"/>
          <w:b/>
          <w:lang w:val="es-AR"/>
        </w:rPr>
        <w:t xml:space="preserve">,  </w:t>
      </w:r>
      <w:r>
        <w:rPr>
          <w:rFonts w:ascii="Arial" w:hAnsi="Arial" w:cs="Arial"/>
          <w:b/>
          <w:lang w:val="es-AR"/>
        </w:rPr>
        <w:t>Paula</w:t>
      </w:r>
    </w:p>
    <w:p w:rsidR="00617284" w:rsidRPr="008F27C9" w:rsidRDefault="00617284" w:rsidP="00617284">
      <w:pPr>
        <w:rPr>
          <w:rFonts w:ascii="Arial" w:hAnsi="Arial" w:cs="Arial"/>
          <w:b/>
          <w:lang w:val="es-AR"/>
        </w:rPr>
      </w:pPr>
      <w:r>
        <w:rPr>
          <w:rFonts w:ascii="Arial" w:hAnsi="Arial" w:cs="Arial"/>
          <w:b/>
          <w:lang w:val="es-AR"/>
        </w:rPr>
        <w:t>Edad: 26</w:t>
      </w:r>
    </w:p>
    <w:p w:rsidR="00617284" w:rsidRDefault="00617284" w:rsidP="00617284">
      <w:pPr>
        <w:rPr>
          <w:rFonts w:ascii="Arial" w:hAnsi="Arial" w:cs="Arial"/>
          <w:b/>
          <w:lang w:val="es-AR"/>
        </w:rPr>
      </w:pPr>
      <w:r w:rsidRPr="008F27C9">
        <w:rPr>
          <w:rFonts w:ascii="Arial" w:hAnsi="Arial" w:cs="Arial"/>
          <w:b/>
          <w:lang w:val="es-AR"/>
        </w:rPr>
        <w:t>Profesión</w:t>
      </w:r>
      <w:r>
        <w:rPr>
          <w:rFonts w:ascii="Arial" w:hAnsi="Arial" w:cs="Arial"/>
          <w:b/>
          <w:lang w:val="es-AR"/>
        </w:rPr>
        <w:t>: Arquitecto</w:t>
      </w:r>
    </w:p>
    <w:p w:rsidR="00617284" w:rsidRPr="008F27C9" w:rsidRDefault="00617284" w:rsidP="00617284">
      <w:pPr>
        <w:rPr>
          <w:rFonts w:ascii="Arial" w:hAnsi="Arial" w:cs="Arial"/>
          <w:b/>
          <w:lang w:val="es-AR"/>
        </w:rPr>
      </w:pPr>
      <w:r>
        <w:rPr>
          <w:rFonts w:ascii="Arial" w:hAnsi="Arial" w:cs="Arial"/>
          <w:b/>
          <w:lang w:val="es-AR"/>
        </w:rPr>
        <w:t>Nivel de manejo de computadoras: Alto</w:t>
      </w:r>
    </w:p>
    <w:p w:rsidR="00617284" w:rsidRDefault="00617284" w:rsidP="00617284">
      <w:pPr>
        <w:rPr>
          <w:lang w:val="es-AR"/>
        </w:rPr>
      </w:pPr>
    </w:p>
    <w:tbl>
      <w:tblPr>
        <w:tblStyle w:val="Tablaconcuadrcula"/>
        <w:tblW w:w="0" w:type="auto"/>
        <w:tblLook w:val="04A0"/>
      </w:tblPr>
      <w:tblGrid>
        <w:gridCol w:w="6629"/>
        <w:gridCol w:w="2015"/>
      </w:tblGrid>
      <w:tr w:rsidR="00617284" w:rsidTr="00257B14">
        <w:tc>
          <w:tcPr>
            <w:tcW w:w="6629" w:type="dxa"/>
            <w:shd w:val="clear" w:color="auto" w:fill="BFBFBF" w:themeFill="background1" w:themeFillShade="BF"/>
          </w:tcPr>
          <w:p w:rsidR="00617284" w:rsidRPr="00427C44" w:rsidRDefault="00617284" w:rsidP="00257B14">
            <w:pPr>
              <w:jc w:val="center"/>
              <w:rPr>
                <w:rFonts w:ascii="Arial" w:hAnsi="Arial" w:cs="Arial"/>
                <w:b/>
                <w:lang w:val="es-AR"/>
              </w:rPr>
            </w:pPr>
            <w:r w:rsidRPr="00427C44">
              <w:rPr>
                <w:rFonts w:ascii="Arial" w:hAnsi="Arial" w:cs="Arial"/>
                <w:b/>
                <w:lang w:val="es-AR"/>
              </w:rPr>
              <w:t>Pregunta</w:t>
            </w:r>
          </w:p>
        </w:tc>
        <w:tc>
          <w:tcPr>
            <w:tcW w:w="2015" w:type="dxa"/>
            <w:shd w:val="clear" w:color="auto" w:fill="BFBFBF" w:themeFill="background1" w:themeFillShade="BF"/>
          </w:tcPr>
          <w:p w:rsidR="00617284" w:rsidRPr="00427C44" w:rsidRDefault="00617284" w:rsidP="00257B14">
            <w:pPr>
              <w:jc w:val="center"/>
              <w:rPr>
                <w:rFonts w:ascii="Arial" w:hAnsi="Arial" w:cs="Arial"/>
                <w:b/>
                <w:lang w:val="es-AR"/>
              </w:rPr>
            </w:pPr>
            <w:r w:rsidRPr="00427C44">
              <w:rPr>
                <w:rFonts w:ascii="Arial" w:hAnsi="Arial" w:cs="Arial"/>
                <w:b/>
                <w:lang w:val="es-AR"/>
              </w:rPr>
              <w:t>Respuesta</w:t>
            </w:r>
          </w:p>
        </w:tc>
      </w:tr>
      <w:tr w:rsidR="00617284" w:rsidTr="00257B14">
        <w:tc>
          <w:tcPr>
            <w:tcW w:w="6629" w:type="dxa"/>
          </w:tcPr>
          <w:p w:rsidR="00617284" w:rsidRDefault="00617284" w:rsidP="00257B14">
            <w:pPr>
              <w:rPr>
                <w:rFonts w:ascii="Arial" w:hAnsi="Arial" w:cs="Arial"/>
              </w:rPr>
            </w:pPr>
            <w:r w:rsidRPr="00427C44">
              <w:rPr>
                <w:rFonts w:ascii="Arial" w:hAnsi="Arial" w:cs="Arial"/>
              </w:rPr>
              <w:t>1-</w:t>
            </w:r>
            <w:r w:rsidRPr="00427C44">
              <w:rPr>
                <w:rFonts w:ascii="Arial" w:eastAsia="Times New Roman" w:hAnsi="Arial" w:cs="Arial"/>
              </w:rPr>
              <w:t>¿</w:t>
            </w:r>
            <w:r w:rsidRPr="00427C44">
              <w:rPr>
                <w:rFonts w:ascii="Arial" w:hAnsi="Arial" w:cs="Arial"/>
              </w:rPr>
              <w:t xml:space="preserve"> En qué grado el sistema agiliza </w:t>
            </w:r>
            <w:r>
              <w:rPr>
                <w:rFonts w:ascii="Arial" w:hAnsi="Arial" w:cs="Arial"/>
              </w:rPr>
              <w:t>el</w:t>
            </w:r>
            <w:r w:rsidRPr="00427C44">
              <w:rPr>
                <w:rFonts w:ascii="Arial" w:hAnsi="Arial" w:cs="Arial"/>
              </w:rPr>
              <w:t xml:space="preserve"> trabajo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MEJORA BASTANTE</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2-</w:t>
            </w:r>
            <w:r w:rsidRPr="00427C44">
              <w:rPr>
                <w:rFonts w:ascii="Arial" w:eastAsia="Times New Roman" w:hAnsi="Arial" w:cs="Arial"/>
              </w:rPr>
              <w:t>¿</w:t>
            </w:r>
            <w:r w:rsidRPr="00427C44">
              <w:rPr>
                <w:rFonts w:ascii="Arial" w:hAnsi="Arial" w:cs="Arial"/>
              </w:rPr>
              <w:t xml:space="preserve"> El sistema produjo en algún momento resultados erróneos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SI</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3-</w:t>
            </w:r>
            <w:r w:rsidRPr="00427C44">
              <w:rPr>
                <w:rFonts w:ascii="Arial" w:hAnsi="Arial" w:cs="Arial"/>
              </w:rPr>
              <w:t xml:space="preserve">¿ En el caso que la información no haya sido almacenada, el sistema le informó esta situación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Pr>
                <w:b/>
                <w:color w:val="002060"/>
                <w:lang w:val="es-AR"/>
              </w:rPr>
              <w:t>NO</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 xml:space="preserve">4-  </w:t>
            </w:r>
            <w:r w:rsidRPr="00427C44">
              <w:rPr>
                <w:rFonts w:ascii="Arial" w:eastAsia="Times New Roman" w:hAnsi="Arial" w:cs="Arial"/>
              </w:rPr>
              <w:t>Ante el cierre de la aplicación en cualquier pantalla posible ¿considera que la información almacenada ha quedado de manera consistente</w:t>
            </w:r>
            <w:r w:rsidRPr="00427C44">
              <w:rPr>
                <w:rFonts w:ascii="Arial" w:hAnsi="Arial" w:cs="Arial"/>
              </w:rPr>
              <w:t xml:space="preserve"> </w:t>
            </w:r>
            <w:r w:rsidRPr="00427C44">
              <w:rPr>
                <w:rFonts w:ascii="Arial" w:eastAsia="Times New Roman" w:hAnsi="Arial" w:cs="Arial"/>
              </w:rPr>
              <w:t>?</w:t>
            </w:r>
          </w:p>
          <w:p w:rsidR="00617284" w:rsidRPr="00427C44" w:rsidRDefault="00617284" w:rsidP="00257B14">
            <w:pPr>
              <w:rPr>
                <w:rFonts w:ascii="Arial" w:hAnsi="Arial" w:cs="Arial"/>
                <w:lang w:val="es-AR"/>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Pr>
                <w:b/>
                <w:color w:val="002060"/>
                <w:lang w:val="es-AR"/>
              </w:rPr>
              <w:t>SI</w:t>
            </w:r>
          </w:p>
        </w:tc>
      </w:tr>
      <w:tr w:rsidR="00617284" w:rsidTr="00257B14">
        <w:tc>
          <w:tcPr>
            <w:tcW w:w="6629" w:type="dxa"/>
          </w:tcPr>
          <w:p w:rsidR="00617284" w:rsidRDefault="00617284" w:rsidP="00257B14">
            <w:pPr>
              <w:pStyle w:val="Prrafodelista"/>
              <w:ind w:left="0"/>
              <w:rPr>
                <w:rFonts w:ascii="Arial" w:hAnsi="Arial" w:cs="Arial"/>
              </w:rPr>
            </w:pPr>
            <w:r w:rsidRPr="00427C44">
              <w:rPr>
                <w:rFonts w:ascii="Arial" w:hAnsi="Arial" w:cs="Arial"/>
              </w:rPr>
              <w:t>5- ¿Ha perdido datos procesados frente a fallas del software?</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NUNCA</w:t>
            </w:r>
          </w:p>
        </w:tc>
      </w:tr>
      <w:tr w:rsidR="00617284" w:rsidTr="00257B14">
        <w:tc>
          <w:tcPr>
            <w:tcW w:w="6629" w:type="dxa"/>
          </w:tcPr>
          <w:p w:rsidR="00617284" w:rsidRDefault="00617284" w:rsidP="00257B14">
            <w:pPr>
              <w:rPr>
                <w:rFonts w:ascii="Arial" w:hAnsi="Arial" w:cs="Arial"/>
              </w:rPr>
            </w:pPr>
            <w:r w:rsidRPr="00427C44">
              <w:rPr>
                <w:rFonts w:ascii="Arial" w:hAnsi="Arial" w:cs="Arial"/>
              </w:rPr>
              <w:t>6-</w:t>
            </w:r>
            <w:r w:rsidRPr="00427C44">
              <w:rPr>
                <w:rFonts w:ascii="Arial" w:eastAsia="Times New Roman" w:hAnsi="Arial" w:cs="Arial"/>
              </w:rPr>
              <w:t xml:space="preserve">¿Cuál es la velocidad con que se ejecuta el Software? </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LENTO</w:t>
            </w:r>
          </w:p>
        </w:tc>
      </w:tr>
      <w:tr w:rsidR="009C056F" w:rsidTr="00257B14">
        <w:tc>
          <w:tcPr>
            <w:tcW w:w="6629" w:type="dxa"/>
          </w:tcPr>
          <w:p w:rsidR="009C056F" w:rsidRPr="009C056F" w:rsidRDefault="009C056F" w:rsidP="009C056F">
            <w:pPr>
              <w:tabs>
                <w:tab w:val="num" w:pos="284"/>
              </w:tabs>
              <w:rPr>
                <w:rFonts w:ascii="Arial" w:hAnsi="Arial" w:cs="Arial"/>
                <w:sz w:val="24"/>
                <w:szCs w:val="24"/>
              </w:rPr>
            </w:pPr>
            <w:r w:rsidRPr="009C056F">
              <w:rPr>
                <w:rFonts w:ascii="Arial" w:hAnsi="Arial" w:cs="Arial"/>
                <w:sz w:val="24"/>
                <w:szCs w:val="24"/>
              </w:rPr>
              <w:t>7-¿Cuál es la velocidad con que instaló?</w:t>
            </w:r>
          </w:p>
        </w:tc>
        <w:tc>
          <w:tcPr>
            <w:tcW w:w="2015" w:type="dxa"/>
          </w:tcPr>
          <w:p w:rsidR="009C056F" w:rsidRDefault="009C056F" w:rsidP="00257B14">
            <w:pPr>
              <w:rPr>
                <w:b/>
                <w:color w:val="002060"/>
                <w:lang w:val="es-AR"/>
              </w:rPr>
            </w:pPr>
            <w:r>
              <w:rPr>
                <w:b/>
                <w:color w:val="002060"/>
                <w:lang w:val="es-AR"/>
              </w:rPr>
              <w:t>NORMAL</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8</w:t>
            </w:r>
            <w:r w:rsidR="00617284" w:rsidRPr="00427C44">
              <w:rPr>
                <w:rFonts w:ascii="Arial" w:eastAsiaTheme="minorEastAsia" w:hAnsi="Arial" w:cs="Arial"/>
                <w:lang w:val="es-ES" w:eastAsia="es-ES"/>
              </w:rPr>
              <w:t>-</w:t>
            </w:r>
            <w:r w:rsidR="00617284" w:rsidRPr="00427C44">
              <w:rPr>
                <w:rFonts w:ascii="Arial" w:hAnsi="Arial" w:cs="Arial"/>
              </w:rPr>
              <w:t xml:space="preserve">¿Pudo utilizar el Software sin recurrir al manual de usuario? </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SI</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9</w:t>
            </w:r>
            <w:r w:rsidR="00617284" w:rsidRPr="00427C44">
              <w:rPr>
                <w:rFonts w:ascii="Arial" w:hAnsi="Arial" w:cs="Arial"/>
              </w:rPr>
              <w:t xml:space="preserve">-¿Cómo calificaría la ayuda? </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MALO</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10</w:t>
            </w:r>
            <w:r w:rsidR="00617284" w:rsidRPr="00427C44">
              <w:rPr>
                <w:rFonts w:ascii="Arial" w:eastAsiaTheme="minorEastAsia" w:hAnsi="Arial" w:cs="Arial"/>
                <w:lang w:val="es-ES" w:eastAsia="es-ES"/>
              </w:rPr>
              <w:t>-</w:t>
            </w:r>
            <w:r w:rsidR="00617284" w:rsidRPr="00427C44">
              <w:rPr>
                <w:rFonts w:ascii="Arial" w:hAnsi="Arial" w:cs="Arial"/>
              </w:rPr>
              <w:t>¿Le parece que el software es intuitivo?</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ALGUNAS COSAS</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11</w:t>
            </w:r>
            <w:r w:rsidR="00617284" w:rsidRPr="00427C44">
              <w:rPr>
                <w:rFonts w:ascii="Arial" w:hAnsi="Arial" w:cs="Arial"/>
              </w:rPr>
              <w:t>-¿Le parece que el software ocupa demasiado espacio en disco con respecto a lo que ofrece?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sidRPr="008F27C9">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12</w:t>
            </w:r>
            <w:r w:rsidR="00617284" w:rsidRPr="00427C44">
              <w:rPr>
                <w:rFonts w:ascii="Arial" w:eastAsiaTheme="minorEastAsia" w:hAnsi="Arial" w:cs="Arial"/>
                <w:lang w:val="es-ES" w:eastAsia="es-ES"/>
              </w:rPr>
              <w:t>-</w:t>
            </w:r>
            <w:r w:rsidR="00617284" w:rsidRPr="00427C44">
              <w:rPr>
                <w:rFonts w:ascii="Arial" w:hAnsi="Arial" w:cs="Arial"/>
              </w:rPr>
              <w:t>¿Cambiaría pocas o muchas cosas del software?</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MUCHAS</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13</w:t>
            </w:r>
            <w:r w:rsidR="00617284" w:rsidRPr="00427C44">
              <w:rPr>
                <w:rFonts w:ascii="Arial" w:hAnsi="Arial" w:cs="Arial"/>
              </w:rPr>
              <w:t>-¿Cuántas fallas ha sufrido usted en promedio en cada sesión utilizada del software?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Pr>
                <w:b/>
                <w:color w:val="002060"/>
                <w:lang w:val="es-AR"/>
              </w:rPr>
              <w:t>MAS DE 3</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14</w:t>
            </w:r>
            <w:r w:rsidR="00617284" w:rsidRPr="00427C44">
              <w:rPr>
                <w:rFonts w:ascii="Arial" w:hAnsi="Arial" w:cs="Arial"/>
              </w:rPr>
              <w:t>-¿Le pareció precisa y correcta la cantidad de pasos que realizó para instalar el software?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lang w:val="es-AR"/>
              </w:rPr>
            </w:pPr>
          </w:p>
          <w:p w:rsidR="00617284" w:rsidRPr="008F27C9" w:rsidRDefault="00617284" w:rsidP="00257B14">
            <w:pPr>
              <w:rPr>
                <w:b/>
                <w:color w:val="002060"/>
                <w:lang w:val="es-AR"/>
              </w:rPr>
            </w:pPr>
            <w:r w:rsidRPr="008F27C9">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15</w:t>
            </w:r>
            <w:r w:rsidR="00617284" w:rsidRPr="00427C44">
              <w:rPr>
                <w:rFonts w:ascii="Arial" w:hAnsi="Arial" w:cs="Arial"/>
              </w:rPr>
              <w:t>-¿Logró instalar el software en distintos dispositivos?</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rFonts w:ascii="Calibri" w:eastAsia="Times New Roman" w:hAnsi="Calibri" w:cs="Arial"/>
                <w:b/>
                <w:color w:val="002060"/>
                <w:sz w:val="24"/>
                <w:szCs w:val="24"/>
              </w:rPr>
              <w:t>PUDO INSTALARSE SIN DIFICULTADES</w:t>
            </w:r>
          </w:p>
        </w:tc>
      </w:tr>
    </w:tbl>
    <w:p w:rsidR="00617284" w:rsidRDefault="00617284" w:rsidP="00617284">
      <w:pPr>
        <w:rPr>
          <w:rFonts w:ascii="Arial" w:hAnsi="Arial" w:cs="Arial"/>
          <w:b/>
        </w:rPr>
      </w:pPr>
    </w:p>
    <w:p w:rsidR="00617284" w:rsidRDefault="00617284" w:rsidP="00617284">
      <w:pPr>
        <w:rPr>
          <w:rFonts w:ascii="Arial" w:hAnsi="Arial" w:cs="Arial"/>
          <w:b/>
        </w:rPr>
      </w:pPr>
    </w:p>
    <w:p w:rsidR="00617284" w:rsidRDefault="00617284" w:rsidP="00617284">
      <w:pPr>
        <w:rPr>
          <w:rFonts w:ascii="Arial" w:hAnsi="Arial" w:cs="Arial"/>
          <w:b/>
        </w:rPr>
      </w:pPr>
    </w:p>
    <w:p w:rsidR="00617284" w:rsidRPr="008F27C9" w:rsidRDefault="00617284" w:rsidP="00617284">
      <w:pPr>
        <w:rPr>
          <w:rFonts w:ascii="Arial" w:hAnsi="Arial" w:cs="Arial"/>
          <w:b/>
          <w:lang w:val="es-AR"/>
        </w:rPr>
      </w:pPr>
      <w:r w:rsidRPr="008F27C9">
        <w:rPr>
          <w:rFonts w:ascii="Arial" w:hAnsi="Arial" w:cs="Arial"/>
          <w:b/>
          <w:lang w:val="es-AR"/>
        </w:rPr>
        <w:t xml:space="preserve">Nombre: </w:t>
      </w:r>
      <w:r>
        <w:rPr>
          <w:rFonts w:ascii="Arial" w:hAnsi="Arial" w:cs="Arial"/>
          <w:b/>
          <w:lang w:val="es-AR"/>
        </w:rPr>
        <w:t>Pérez, Ezequiel</w:t>
      </w:r>
    </w:p>
    <w:p w:rsidR="00617284" w:rsidRPr="008F27C9" w:rsidRDefault="00617284" w:rsidP="00617284">
      <w:pPr>
        <w:rPr>
          <w:rFonts w:ascii="Arial" w:hAnsi="Arial" w:cs="Arial"/>
          <w:b/>
          <w:lang w:val="es-AR"/>
        </w:rPr>
      </w:pPr>
      <w:r>
        <w:rPr>
          <w:rFonts w:ascii="Arial" w:hAnsi="Arial" w:cs="Arial"/>
          <w:b/>
          <w:lang w:val="es-AR"/>
        </w:rPr>
        <w:t>Edad: 22</w:t>
      </w:r>
    </w:p>
    <w:p w:rsidR="00617284" w:rsidRDefault="00617284" w:rsidP="00617284">
      <w:pPr>
        <w:rPr>
          <w:rFonts w:ascii="Arial" w:hAnsi="Arial" w:cs="Arial"/>
          <w:b/>
          <w:lang w:val="es-AR"/>
        </w:rPr>
      </w:pPr>
      <w:r w:rsidRPr="008F27C9">
        <w:rPr>
          <w:rFonts w:ascii="Arial" w:hAnsi="Arial" w:cs="Arial"/>
          <w:b/>
          <w:lang w:val="es-AR"/>
        </w:rPr>
        <w:t>Profesión</w:t>
      </w:r>
      <w:r>
        <w:rPr>
          <w:rFonts w:ascii="Arial" w:hAnsi="Arial" w:cs="Arial"/>
          <w:b/>
          <w:lang w:val="es-AR"/>
        </w:rPr>
        <w:t>: Estudiante</w:t>
      </w:r>
    </w:p>
    <w:p w:rsidR="00617284" w:rsidRPr="008F27C9" w:rsidRDefault="00617284" w:rsidP="00617284">
      <w:pPr>
        <w:rPr>
          <w:rFonts w:ascii="Arial" w:hAnsi="Arial" w:cs="Arial"/>
          <w:b/>
          <w:lang w:val="es-AR"/>
        </w:rPr>
      </w:pPr>
      <w:r>
        <w:rPr>
          <w:rFonts w:ascii="Arial" w:hAnsi="Arial" w:cs="Arial"/>
          <w:b/>
          <w:lang w:val="es-AR"/>
        </w:rPr>
        <w:t>Nivel de manejo de computadoras: Medio</w:t>
      </w:r>
    </w:p>
    <w:p w:rsidR="00617284" w:rsidRDefault="00617284" w:rsidP="00617284">
      <w:pPr>
        <w:rPr>
          <w:lang w:val="es-AR"/>
        </w:rPr>
      </w:pPr>
    </w:p>
    <w:tbl>
      <w:tblPr>
        <w:tblStyle w:val="Tablaconcuadrcula"/>
        <w:tblW w:w="0" w:type="auto"/>
        <w:tblLook w:val="04A0"/>
      </w:tblPr>
      <w:tblGrid>
        <w:gridCol w:w="6629"/>
        <w:gridCol w:w="2015"/>
      </w:tblGrid>
      <w:tr w:rsidR="00617284" w:rsidTr="00257B14">
        <w:tc>
          <w:tcPr>
            <w:tcW w:w="6629" w:type="dxa"/>
            <w:shd w:val="clear" w:color="auto" w:fill="BFBFBF" w:themeFill="background1" w:themeFillShade="BF"/>
          </w:tcPr>
          <w:p w:rsidR="00617284" w:rsidRPr="00427C44" w:rsidRDefault="00617284" w:rsidP="00257B14">
            <w:pPr>
              <w:jc w:val="center"/>
              <w:rPr>
                <w:rFonts w:ascii="Arial" w:hAnsi="Arial" w:cs="Arial"/>
                <w:b/>
                <w:lang w:val="es-AR"/>
              </w:rPr>
            </w:pPr>
            <w:r w:rsidRPr="00427C44">
              <w:rPr>
                <w:rFonts w:ascii="Arial" w:hAnsi="Arial" w:cs="Arial"/>
                <w:b/>
                <w:lang w:val="es-AR"/>
              </w:rPr>
              <w:t>Pregunta</w:t>
            </w:r>
          </w:p>
        </w:tc>
        <w:tc>
          <w:tcPr>
            <w:tcW w:w="2015" w:type="dxa"/>
            <w:shd w:val="clear" w:color="auto" w:fill="BFBFBF" w:themeFill="background1" w:themeFillShade="BF"/>
          </w:tcPr>
          <w:p w:rsidR="00617284" w:rsidRPr="00427C44" w:rsidRDefault="00617284" w:rsidP="00257B14">
            <w:pPr>
              <w:jc w:val="center"/>
              <w:rPr>
                <w:rFonts w:ascii="Arial" w:hAnsi="Arial" w:cs="Arial"/>
                <w:b/>
                <w:lang w:val="es-AR"/>
              </w:rPr>
            </w:pPr>
            <w:r w:rsidRPr="00427C44">
              <w:rPr>
                <w:rFonts w:ascii="Arial" w:hAnsi="Arial" w:cs="Arial"/>
                <w:b/>
                <w:lang w:val="es-AR"/>
              </w:rPr>
              <w:t>Respuesta</w:t>
            </w:r>
          </w:p>
        </w:tc>
      </w:tr>
      <w:tr w:rsidR="00617284" w:rsidTr="00257B14">
        <w:tc>
          <w:tcPr>
            <w:tcW w:w="6629" w:type="dxa"/>
          </w:tcPr>
          <w:p w:rsidR="00617284" w:rsidRDefault="00617284" w:rsidP="00257B14">
            <w:pPr>
              <w:rPr>
                <w:rFonts w:ascii="Arial" w:hAnsi="Arial" w:cs="Arial"/>
              </w:rPr>
            </w:pPr>
            <w:r w:rsidRPr="00427C44">
              <w:rPr>
                <w:rFonts w:ascii="Arial" w:hAnsi="Arial" w:cs="Arial"/>
              </w:rPr>
              <w:t>1-</w:t>
            </w:r>
            <w:r w:rsidRPr="00427C44">
              <w:rPr>
                <w:rFonts w:ascii="Arial" w:eastAsia="Times New Roman" w:hAnsi="Arial" w:cs="Arial"/>
              </w:rPr>
              <w:t>¿</w:t>
            </w:r>
            <w:r w:rsidRPr="00427C44">
              <w:rPr>
                <w:rFonts w:ascii="Arial" w:hAnsi="Arial" w:cs="Arial"/>
              </w:rPr>
              <w:t xml:space="preserve"> En qué grado el sistema agiliza </w:t>
            </w:r>
            <w:r>
              <w:rPr>
                <w:rFonts w:ascii="Arial" w:hAnsi="Arial" w:cs="Arial"/>
              </w:rPr>
              <w:t>el</w:t>
            </w:r>
            <w:r w:rsidRPr="00427C44">
              <w:rPr>
                <w:rFonts w:ascii="Arial" w:hAnsi="Arial" w:cs="Arial"/>
              </w:rPr>
              <w:t xml:space="preserve"> trabajo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MEJORA BASTANTE</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2-</w:t>
            </w:r>
            <w:r w:rsidRPr="00427C44">
              <w:rPr>
                <w:rFonts w:ascii="Arial" w:eastAsia="Times New Roman" w:hAnsi="Arial" w:cs="Arial"/>
              </w:rPr>
              <w:t>¿</w:t>
            </w:r>
            <w:r w:rsidRPr="00427C44">
              <w:rPr>
                <w:rFonts w:ascii="Arial" w:hAnsi="Arial" w:cs="Arial"/>
              </w:rPr>
              <w:t xml:space="preserve"> El sistema produjo en algún momento resultados erróneos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SI</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3-</w:t>
            </w:r>
            <w:r w:rsidRPr="00427C44">
              <w:rPr>
                <w:rFonts w:ascii="Arial" w:hAnsi="Arial" w:cs="Arial"/>
              </w:rPr>
              <w:t xml:space="preserve">¿ En el caso que la información no haya sido almacenada, el sistema le informó esta situación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Pr>
                <w:b/>
                <w:color w:val="002060"/>
                <w:lang w:val="es-AR"/>
              </w:rPr>
              <w:t>NO</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 xml:space="preserve">4-  </w:t>
            </w:r>
            <w:r w:rsidRPr="00427C44">
              <w:rPr>
                <w:rFonts w:ascii="Arial" w:eastAsia="Times New Roman" w:hAnsi="Arial" w:cs="Arial"/>
              </w:rPr>
              <w:t>Ante el cierre de la aplicación en cualquier pantalla posible ¿considera que la información almacenada ha quedado de manera consistente</w:t>
            </w:r>
            <w:r w:rsidRPr="00427C44">
              <w:rPr>
                <w:rFonts w:ascii="Arial" w:hAnsi="Arial" w:cs="Arial"/>
              </w:rPr>
              <w:t xml:space="preserve"> </w:t>
            </w:r>
            <w:r w:rsidRPr="00427C44">
              <w:rPr>
                <w:rFonts w:ascii="Arial" w:eastAsia="Times New Roman" w:hAnsi="Arial" w:cs="Arial"/>
              </w:rPr>
              <w:t>?</w:t>
            </w:r>
          </w:p>
          <w:p w:rsidR="00617284" w:rsidRPr="00427C44" w:rsidRDefault="00617284" w:rsidP="00257B14">
            <w:pPr>
              <w:rPr>
                <w:rFonts w:ascii="Arial" w:hAnsi="Arial" w:cs="Arial"/>
                <w:lang w:val="es-AR"/>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Pr>
                <w:b/>
                <w:color w:val="002060"/>
                <w:lang w:val="es-AR"/>
              </w:rPr>
              <w:t>NO</w:t>
            </w:r>
          </w:p>
        </w:tc>
      </w:tr>
      <w:tr w:rsidR="00617284" w:rsidTr="00257B14">
        <w:tc>
          <w:tcPr>
            <w:tcW w:w="6629" w:type="dxa"/>
          </w:tcPr>
          <w:p w:rsidR="00617284" w:rsidRDefault="00617284" w:rsidP="00257B14">
            <w:pPr>
              <w:pStyle w:val="Prrafodelista"/>
              <w:ind w:left="0"/>
              <w:rPr>
                <w:rFonts w:ascii="Arial" w:hAnsi="Arial" w:cs="Arial"/>
              </w:rPr>
            </w:pPr>
            <w:r w:rsidRPr="00427C44">
              <w:rPr>
                <w:rFonts w:ascii="Arial" w:hAnsi="Arial" w:cs="Arial"/>
              </w:rPr>
              <w:t>5- ¿Ha perdido datos procesados frente a fallas del software?</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MAS DE UNA VEZ</w:t>
            </w:r>
          </w:p>
        </w:tc>
      </w:tr>
      <w:tr w:rsidR="00617284" w:rsidTr="00257B14">
        <w:tc>
          <w:tcPr>
            <w:tcW w:w="6629" w:type="dxa"/>
          </w:tcPr>
          <w:p w:rsidR="00617284" w:rsidRDefault="00617284" w:rsidP="00257B14">
            <w:pPr>
              <w:rPr>
                <w:rFonts w:ascii="Arial" w:hAnsi="Arial" w:cs="Arial"/>
              </w:rPr>
            </w:pPr>
            <w:r w:rsidRPr="00427C44">
              <w:rPr>
                <w:rFonts w:ascii="Arial" w:hAnsi="Arial" w:cs="Arial"/>
              </w:rPr>
              <w:t>6-</w:t>
            </w:r>
            <w:r w:rsidRPr="00427C44">
              <w:rPr>
                <w:rFonts w:ascii="Arial" w:eastAsia="Times New Roman" w:hAnsi="Arial" w:cs="Arial"/>
              </w:rPr>
              <w:t xml:space="preserve">¿Cuál es la velocidad con que se ejecuta el Software? </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LENTO</w:t>
            </w:r>
          </w:p>
        </w:tc>
      </w:tr>
      <w:tr w:rsidR="009C056F" w:rsidTr="00257B14">
        <w:tc>
          <w:tcPr>
            <w:tcW w:w="6629" w:type="dxa"/>
          </w:tcPr>
          <w:p w:rsidR="009C056F" w:rsidRPr="009C056F" w:rsidRDefault="009C056F" w:rsidP="009C056F">
            <w:pPr>
              <w:tabs>
                <w:tab w:val="num" w:pos="284"/>
              </w:tabs>
              <w:rPr>
                <w:rFonts w:ascii="Arial" w:hAnsi="Arial" w:cs="Arial"/>
                <w:sz w:val="24"/>
                <w:szCs w:val="24"/>
              </w:rPr>
            </w:pPr>
            <w:r w:rsidRPr="009C056F">
              <w:rPr>
                <w:rFonts w:ascii="Arial" w:hAnsi="Arial" w:cs="Arial"/>
                <w:sz w:val="24"/>
                <w:szCs w:val="24"/>
              </w:rPr>
              <w:t>7-¿Cuál es la velocidad con que instaló?</w:t>
            </w:r>
          </w:p>
        </w:tc>
        <w:tc>
          <w:tcPr>
            <w:tcW w:w="2015" w:type="dxa"/>
          </w:tcPr>
          <w:p w:rsidR="009C056F" w:rsidRDefault="009C056F" w:rsidP="00257B14">
            <w:pPr>
              <w:rPr>
                <w:b/>
                <w:color w:val="002060"/>
                <w:lang w:val="es-AR"/>
              </w:rPr>
            </w:pPr>
            <w:r>
              <w:rPr>
                <w:b/>
                <w:color w:val="002060"/>
                <w:lang w:val="es-AR"/>
              </w:rPr>
              <w:t>RAPIDA</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8</w:t>
            </w:r>
            <w:r w:rsidR="00617284" w:rsidRPr="00427C44">
              <w:rPr>
                <w:rFonts w:ascii="Arial" w:eastAsiaTheme="minorEastAsia" w:hAnsi="Arial" w:cs="Arial"/>
                <w:lang w:val="es-ES" w:eastAsia="es-ES"/>
              </w:rPr>
              <w:t>-</w:t>
            </w:r>
            <w:r w:rsidR="00617284" w:rsidRPr="00427C44">
              <w:rPr>
                <w:rFonts w:ascii="Arial" w:hAnsi="Arial" w:cs="Arial"/>
              </w:rPr>
              <w:t xml:space="preserve">¿Pudo utilizar el Software sin recurrir al manual de usuario? </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9</w:t>
            </w:r>
            <w:r w:rsidR="00617284" w:rsidRPr="00427C44">
              <w:rPr>
                <w:rFonts w:ascii="Arial" w:hAnsi="Arial" w:cs="Arial"/>
              </w:rPr>
              <w:t xml:space="preserve">-¿Cómo calificaría la ayuda? </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MALO</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10</w:t>
            </w:r>
            <w:r w:rsidR="00617284" w:rsidRPr="00427C44">
              <w:rPr>
                <w:rFonts w:ascii="Arial" w:eastAsiaTheme="minorEastAsia" w:hAnsi="Arial" w:cs="Arial"/>
                <w:lang w:val="es-ES" w:eastAsia="es-ES"/>
              </w:rPr>
              <w:t>-</w:t>
            </w:r>
            <w:r w:rsidR="00617284" w:rsidRPr="00427C44">
              <w:rPr>
                <w:rFonts w:ascii="Arial" w:hAnsi="Arial" w:cs="Arial"/>
              </w:rPr>
              <w:t>¿Le parece que el software es intuitivo?</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11</w:t>
            </w:r>
            <w:r w:rsidR="00617284" w:rsidRPr="00427C44">
              <w:rPr>
                <w:rFonts w:ascii="Arial" w:hAnsi="Arial" w:cs="Arial"/>
              </w:rPr>
              <w:t>-¿Le parece que el software ocupa demasiado espacio en disco con respecto a lo que ofrece?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sidRPr="008F27C9">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12</w:t>
            </w:r>
            <w:r w:rsidR="00617284" w:rsidRPr="00427C44">
              <w:rPr>
                <w:rFonts w:ascii="Arial" w:eastAsiaTheme="minorEastAsia" w:hAnsi="Arial" w:cs="Arial"/>
                <w:lang w:val="es-ES" w:eastAsia="es-ES"/>
              </w:rPr>
              <w:t>-</w:t>
            </w:r>
            <w:r w:rsidR="00617284" w:rsidRPr="00427C44">
              <w:rPr>
                <w:rFonts w:ascii="Arial" w:hAnsi="Arial" w:cs="Arial"/>
              </w:rPr>
              <w:t>¿Cambiaría pocas o muchas cosas del software?</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MUCHAS</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13</w:t>
            </w:r>
            <w:r w:rsidR="00617284" w:rsidRPr="00427C44">
              <w:rPr>
                <w:rFonts w:ascii="Arial" w:hAnsi="Arial" w:cs="Arial"/>
              </w:rPr>
              <w:t>-¿Cuántas fallas ha sufrido usted en promedio en cada sesión utilizada del software?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Pr>
                <w:b/>
                <w:color w:val="002060"/>
                <w:lang w:val="es-AR"/>
              </w:rPr>
              <w:t>MAS DE 3</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14</w:t>
            </w:r>
            <w:r w:rsidR="00617284" w:rsidRPr="00427C44">
              <w:rPr>
                <w:rFonts w:ascii="Arial" w:hAnsi="Arial" w:cs="Arial"/>
              </w:rPr>
              <w:t>-¿Le pareció precisa y correcta la cantidad de pasos que realizó para instalar el software?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lang w:val="es-AR"/>
              </w:rPr>
            </w:pPr>
          </w:p>
          <w:p w:rsidR="00617284" w:rsidRPr="008F27C9" w:rsidRDefault="00617284" w:rsidP="00257B14">
            <w:pPr>
              <w:rPr>
                <w:b/>
                <w:color w:val="002060"/>
                <w:lang w:val="es-AR"/>
              </w:rPr>
            </w:pPr>
            <w:r w:rsidRPr="008F27C9">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15</w:t>
            </w:r>
            <w:r w:rsidR="00617284" w:rsidRPr="00427C44">
              <w:rPr>
                <w:rFonts w:ascii="Arial" w:hAnsi="Arial" w:cs="Arial"/>
              </w:rPr>
              <w:t>-¿Logró instalar el software en distintos dispositivos?</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rFonts w:ascii="Calibri" w:eastAsia="Times New Roman" w:hAnsi="Calibri" w:cs="Arial"/>
                <w:b/>
                <w:color w:val="002060"/>
                <w:sz w:val="24"/>
                <w:szCs w:val="24"/>
              </w:rPr>
              <w:t>PUDO INSTALARSE SIN DIFICULTADES</w:t>
            </w:r>
          </w:p>
        </w:tc>
      </w:tr>
    </w:tbl>
    <w:p w:rsidR="00617284" w:rsidRDefault="00617284" w:rsidP="00617284">
      <w:pPr>
        <w:rPr>
          <w:rFonts w:ascii="Arial" w:hAnsi="Arial" w:cs="Arial"/>
          <w:b/>
        </w:rPr>
      </w:pPr>
    </w:p>
    <w:p w:rsidR="00C93567" w:rsidRDefault="00C93567" w:rsidP="00617284">
      <w:pPr>
        <w:rPr>
          <w:rFonts w:ascii="Arial" w:hAnsi="Arial" w:cs="Arial"/>
          <w:b/>
          <w:lang w:val="es-AR"/>
        </w:rPr>
      </w:pPr>
    </w:p>
    <w:p w:rsidR="00617284" w:rsidRPr="008F27C9" w:rsidRDefault="00617284" w:rsidP="00617284">
      <w:pPr>
        <w:rPr>
          <w:rFonts w:ascii="Arial" w:hAnsi="Arial" w:cs="Arial"/>
          <w:b/>
          <w:lang w:val="es-AR"/>
        </w:rPr>
      </w:pPr>
      <w:r w:rsidRPr="008F27C9">
        <w:rPr>
          <w:rFonts w:ascii="Arial" w:hAnsi="Arial" w:cs="Arial"/>
          <w:b/>
          <w:lang w:val="es-AR"/>
        </w:rPr>
        <w:lastRenderedPageBreak/>
        <w:t xml:space="preserve">Nombre: </w:t>
      </w:r>
      <w:r>
        <w:rPr>
          <w:rFonts w:ascii="Arial" w:hAnsi="Arial" w:cs="Arial"/>
          <w:b/>
          <w:lang w:val="es-AR"/>
        </w:rPr>
        <w:t>Carlos, Sanchez</w:t>
      </w:r>
    </w:p>
    <w:p w:rsidR="00617284" w:rsidRPr="008F27C9" w:rsidRDefault="00617284" w:rsidP="00617284">
      <w:pPr>
        <w:rPr>
          <w:rFonts w:ascii="Arial" w:hAnsi="Arial" w:cs="Arial"/>
          <w:b/>
          <w:lang w:val="es-AR"/>
        </w:rPr>
      </w:pPr>
      <w:r>
        <w:rPr>
          <w:rFonts w:ascii="Arial" w:hAnsi="Arial" w:cs="Arial"/>
          <w:b/>
          <w:lang w:val="es-AR"/>
        </w:rPr>
        <w:t>Edad: 36</w:t>
      </w:r>
    </w:p>
    <w:p w:rsidR="00617284" w:rsidRDefault="00617284" w:rsidP="00617284">
      <w:pPr>
        <w:rPr>
          <w:rFonts w:ascii="Arial" w:hAnsi="Arial" w:cs="Arial"/>
          <w:b/>
          <w:lang w:val="es-AR"/>
        </w:rPr>
      </w:pPr>
      <w:r w:rsidRPr="008F27C9">
        <w:rPr>
          <w:rFonts w:ascii="Arial" w:hAnsi="Arial" w:cs="Arial"/>
          <w:b/>
          <w:lang w:val="es-AR"/>
        </w:rPr>
        <w:t>Profesión</w:t>
      </w:r>
      <w:r>
        <w:rPr>
          <w:rFonts w:ascii="Arial" w:hAnsi="Arial" w:cs="Arial"/>
          <w:b/>
          <w:lang w:val="es-AR"/>
        </w:rPr>
        <w:t>: -</w:t>
      </w:r>
    </w:p>
    <w:p w:rsidR="00617284" w:rsidRPr="008F27C9" w:rsidRDefault="00617284" w:rsidP="00617284">
      <w:pPr>
        <w:rPr>
          <w:rFonts w:ascii="Arial" w:hAnsi="Arial" w:cs="Arial"/>
          <w:b/>
          <w:lang w:val="es-AR"/>
        </w:rPr>
      </w:pPr>
      <w:r>
        <w:rPr>
          <w:rFonts w:ascii="Arial" w:hAnsi="Arial" w:cs="Arial"/>
          <w:b/>
          <w:lang w:val="es-AR"/>
        </w:rPr>
        <w:t>Nivel de manejo de computadoras: Bajo</w:t>
      </w:r>
    </w:p>
    <w:p w:rsidR="00617284" w:rsidRDefault="00617284" w:rsidP="00617284">
      <w:pPr>
        <w:rPr>
          <w:lang w:val="es-AR"/>
        </w:rPr>
      </w:pPr>
    </w:p>
    <w:tbl>
      <w:tblPr>
        <w:tblStyle w:val="Tablaconcuadrcula"/>
        <w:tblW w:w="0" w:type="auto"/>
        <w:tblLook w:val="04A0"/>
      </w:tblPr>
      <w:tblGrid>
        <w:gridCol w:w="6629"/>
        <w:gridCol w:w="2015"/>
      </w:tblGrid>
      <w:tr w:rsidR="00617284" w:rsidTr="00257B14">
        <w:tc>
          <w:tcPr>
            <w:tcW w:w="6629" w:type="dxa"/>
            <w:shd w:val="clear" w:color="auto" w:fill="BFBFBF" w:themeFill="background1" w:themeFillShade="BF"/>
          </w:tcPr>
          <w:p w:rsidR="00617284" w:rsidRPr="00427C44" w:rsidRDefault="00617284" w:rsidP="00257B14">
            <w:pPr>
              <w:jc w:val="center"/>
              <w:rPr>
                <w:rFonts w:ascii="Arial" w:hAnsi="Arial" w:cs="Arial"/>
                <w:b/>
                <w:lang w:val="es-AR"/>
              </w:rPr>
            </w:pPr>
            <w:r w:rsidRPr="00427C44">
              <w:rPr>
                <w:rFonts w:ascii="Arial" w:hAnsi="Arial" w:cs="Arial"/>
                <w:b/>
                <w:lang w:val="es-AR"/>
              </w:rPr>
              <w:t>Pregunta</w:t>
            </w:r>
          </w:p>
        </w:tc>
        <w:tc>
          <w:tcPr>
            <w:tcW w:w="2015" w:type="dxa"/>
            <w:shd w:val="clear" w:color="auto" w:fill="BFBFBF" w:themeFill="background1" w:themeFillShade="BF"/>
          </w:tcPr>
          <w:p w:rsidR="00617284" w:rsidRPr="00427C44" w:rsidRDefault="00617284" w:rsidP="00257B14">
            <w:pPr>
              <w:jc w:val="center"/>
              <w:rPr>
                <w:rFonts w:ascii="Arial" w:hAnsi="Arial" w:cs="Arial"/>
                <w:b/>
                <w:lang w:val="es-AR"/>
              </w:rPr>
            </w:pPr>
            <w:r w:rsidRPr="00427C44">
              <w:rPr>
                <w:rFonts w:ascii="Arial" w:hAnsi="Arial" w:cs="Arial"/>
                <w:b/>
                <w:lang w:val="es-AR"/>
              </w:rPr>
              <w:t>Respuesta</w:t>
            </w:r>
          </w:p>
        </w:tc>
      </w:tr>
      <w:tr w:rsidR="00617284" w:rsidTr="00257B14">
        <w:tc>
          <w:tcPr>
            <w:tcW w:w="6629" w:type="dxa"/>
          </w:tcPr>
          <w:p w:rsidR="00617284" w:rsidRDefault="00617284" w:rsidP="00257B14">
            <w:pPr>
              <w:rPr>
                <w:rFonts w:ascii="Arial" w:hAnsi="Arial" w:cs="Arial"/>
              </w:rPr>
            </w:pPr>
            <w:r w:rsidRPr="00427C44">
              <w:rPr>
                <w:rFonts w:ascii="Arial" w:hAnsi="Arial" w:cs="Arial"/>
              </w:rPr>
              <w:t>1-</w:t>
            </w:r>
            <w:r w:rsidRPr="00427C44">
              <w:rPr>
                <w:rFonts w:ascii="Arial" w:eastAsia="Times New Roman" w:hAnsi="Arial" w:cs="Arial"/>
              </w:rPr>
              <w:t>¿</w:t>
            </w:r>
            <w:r w:rsidRPr="00427C44">
              <w:rPr>
                <w:rFonts w:ascii="Arial" w:hAnsi="Arial" w:cs="Arial"/>
              </w:rPr>
              <w:t xml:space="preserve"> En qué grado el sistema agiliza </w:t>
            </w:r>
            <w:r>
              <w:rPr>
                <w:rFonts w:ascii="Arial" w:hAnsi="Arial" w:cs="Arial"/>
              </w:rPr>
              <w:t>el</w:t>
            </w:r>
            <w:r w:rsidRPr="00427C44">
              <w:rPr>
                <w:rFonts w:ascii="Arial" w:hAnsi="Arial" w:cs="Arial"/>
              </w:rPr>
              <w:t xml:space="preserve"> trabajo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Pr="00C93567" w:rsidRDefault="00C93567" w:rsidP="00257B14">
            <w:pPr>
              <w:rPr>
                <w:b/>
                <w:color w:val="17365D" w:themeColor="text2" w:themeShade="BF"/>
                <w:lang w:val="es-AR"/>
              </w:rPr>
            </w:pPr>
            <w:r w:rsidRPr="00C93567">
              <w:rPr>
                <w:rFonts w:ascii="Arial" w:hAnsi="Arial" w:cs="Arial"/>
                <w:b/>
                <w:color w:val="17365D" w:themeColor="text2" w:themeShade="BF"/>
              </w:rPr>
              <w:t>MEJORA BASTATE</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2-</w:t>
            </w:r>
            <w:r w:rsidRPr="00427C44">
              <w:rPr>
                <w:rFonts w:ascii="Arial" w:eastAsia="Times New Roman" w:hAnsi="Arial" w:cs="Arial"/>
              </w:rPr>
              <w:t>¿</w:t>
            </w:r>
            <w:r w:rsidRPr="00427C44">
              <w:rPr>
                <w:rFonts w:ascii="Arial" w:hAnsi="Arial" w:cs="Arial"/>
              </w:rPr>
              <w:t xml:space="preserve"> El sistema produjo en algún momento resultados erróneos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SI</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3-</w:t>
            </w:r>
            <w:r w:rsidRPr="00427C44">
              <w:rPr>
                <w:rFonts w:ascii="Arial" w:hAnsi="Arial" w:cs="Arial"/>
              </w:rPr>
              <w:t xml:space="preserve">¿ En el caso que la información no haya sido almacenada, el sistema le informó esta situación </w:t>
            </w:r>
            <w:r w:rsidRPr="00427C44">
              <w:rPr>
                <w:rFonts w:ascii="Arial" w:eastAsia="Times New Roman" w:hAnsi="Arial" w:cs="Arial"/>
              </w:rPr>
              <w:t>?</w:t>
            </w:r>
          </w:p>
          <w:p w:rsidR="00617284" w:rsidRPr="00427C44" w:rsidRDefault="00617284" w:rsidP="00257B14">
            <w:pPr>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Pr>
                <w:b/>
                <w:color w:val="002060"/>
                <w:lang w:val="es-AR"/>
              </w:rPr>
              <w:t>NO</w:t>
            </w:r>
          </w:p>
        </w:tc>
      </w:tr>
      <w:tr w:rsidR="00617284" w:rsidTr="00257B14">
        <w:tc>
          <w:tcPr>
            <w:tcW w:w="6629" w:type="dxa"/>
          </w:tcPr>
          <w:p w:rsidR="00617284" w:rsidRDefault="00617284" w:rsidP="00257B14">
            <w:pPr>
              <w:rPr>
                <w:rFonts w:ascii="Arial" w:hAnsi="Arial" w:cs="Arial"/>
              </w:rPr>
            </w:pPr>
            <w:r w:rsidRPr="00427C44">
              <w:rPr>
                <w:rFonts w:ascii="Arial" w:hAnsi="Arial" w:cs="Arial"/>
                <w:lang w:val="es-AR"/>
              </w:rPr>
              <w:t xml:space="preserve">4-  </w:t>
            </w:r>
            <w:r w:rsidRPr="00427C44">
              <w:rPr>
                <w:rFonts w:ascii="Arial" w:eastAsia="Times New Roman" w:hAnsi="Arial" w:cs="Arial"/>
              </w:rPr>
              <w:t>Ante el cierre de la aplicación en cualquier pantalla posible ¿considera que la información almacenada ha quedado de manera consistente</w:t>
            </w:r>
            <w:r w:rsidRPr="00427C44">
              <w:rPr>
                <w:rFonts w:ascii="Arial" w:hAnsi="Arial" w:cs="Arial"/>
              </w:rPr>
              <w:t xml:space="preserve"> </w:t>
            </w:r>
            <w:r w:rsidRPr="00427C44">
              <w:rPr>
                <w:rFonts w:ascii="Arial" w:eastAsia="Times New Roman" w:hAnsi="Arial" w:cs="Arial"/>
              </w:rPr>
              <w:t>?</w:t>
            </w:r>
          </w:p>
          <w:p w:rsidR="00617284" w:rsidRPr="00427C44" w:rsidRDefault="00617284" w:rsidP="00257B14">
            <w:pPr>
              <w:rPr>
                <w:rFonts w:ascii="Arial" w:hAnsi="Arial" w:cs="Arial"/>
                <w:lang w:val="es-AR"/>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Pr>
                <w:b/>
                <w:color w:val="002060"/>
                <w:lang w:val="es-AR"/>
              </w:rPr>
              <w:t>NO</w:t>
            </w:r>
          </w:p>
        </w:tc>
      </w:tr>
      <w:tr w:rsidR="00617284" w:rsidTr="00257B14">
        <w:tc>
          <w:tcPr>
            <w:tcW w:w="6629" w:type="dxa"/>
          </w:tcPr>
          <w:p w:rsidR="00617284" w:rsidRDefault="00617284" w:rsidP="00257B14">
            <w:pPr>
              <w:pStyle w:val="Prrafodelista"/>
              <w:ind w:left="0"/>
              <w:rPr>
                <w:rFonts w:ascii="Arial" w:hAnsi="Arial" w:cs="Arial"/>
              </w:rPr>
            </w:pPr>
            <w:r w:rsidRPr="00427C44">
              <w:rPr>
                <w:rFonts w:ascii="Arial" w:hAnsi="Arial" w:cs="Arial"/>
              </w:rPr>
              <w:t>5- ¿Ha perdido datos procesados frente a fallas del software?</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MAS DE UNA VEZ</w:t>
            </w:r>
          </w:p>
        </w:tc>
      </w:tr>
      <w:tr w:rsidR="00617284" w:rsidTr="00257B14">
        <w:tc>
          <w:tcPr>
            <w:tcW w:w="6629" w:type="dxa"/>
          </w:tcPr>
          <w:p w:rsidR="00617284" w:rsidRDefault="00617284" w:rsidP="00257B14">
            <w:pPr>
              <w:rPr>
                <w:rFonts w:ascii="Arial" w:hAnsi="Arial" w:cs="Arial"/>
              </w:rPr>
            </w:pPr>
            <w:r w:rsidRPr="00427C44">
              <w:rPr>
                <w:rFonts w:ascii="Arial" w:hAnsi="Arial" w:cs="Arial"/>
              </w:rPr>
              <w:t>6-</w:t>
            </w:r>
            <w:r w:rsidRPr="00427C44">
              <w:rPr>
                <w:rFonts w:ascii="Arial" w:eastAsia="Times New Roman" w:hAnsi="Arial" w:cs="Arial"/>
              </w:rPr>
              <w:t xml:space="preserve">¿Cuál es la velocidad con que se ejecuta el Software? </w:t>
            </w:r>
          </w:p>
          <w:p w:rsidR="00617284" w:rsidRPr="00427C44" w:rsidRDefault="00617284" w:rsidP="00257B14">
            <w:pPr>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RAPIDA</w:t>
            </w:r>
          </w:p>
        </w:tc>
      </w:tr>
      <w:tr w:rsidR="009C056F" w:rsidTr="00257B14">
        <w:tc>
          <w:tcPr>
            <w:tcW w:w="6629" w:type="dxa"/>
          </w:tcPr>
          <w:p w:rsidR="009C056F" w:rsidRPr="009C056F" w:rsidRDefault="009C056F" w:rsidP="009C056F">
            <w:pPr>
              <w:tabs>
                <w:tab w:val="num" w:pos="284"/>
              </w:tabs>
              <w:rPr>
                <w:rFonts w:ascii="Arial" w:hAnsi="Arial" w:cs="Arial"/>
                <w:sz w:val="24"/>
                <w:szCs w:val="24"/>
              </w:rPr>
            </w:pPr>
            <w:r w:rsidRPr="009C056F">
              <w:rPr>
                <w:rFonts w:ascii="Arial" w:hAnsi="Arial" w:cs="Arial"/>
                <w:sz w:val="24"/>
                <w:szCs w:val="24"/>
              </w:rPr>
              <w:t>7-¿Cuál es la velocidad con que instaló?</w:t>
            </w:r>
          </w:p>
        </w:tc>
        <w:tc>
          <w:tcPr>
            <w:tcW w:w="2015" w:type="dxa"/>
          </w:tcPr>
          <w:p w:rsidR="009C056F" w:rsidRPr="008F27C9" w:rsidRDefault="009C056F" w:rsidP="00257B14">
            <w:pPr>
              <w:rPr>
                <w:b/>
                <w:color w:val="002060"/>
                <w:lang w:val="es-AR"/>
              </w:rPr>
            </w:pPr>
            <w:r>
              <w:rPr>
                <w:b/>
                <w:color w:val="002060"/>
                <w:lang w:val="es-AR"/>
              </w:rPr>
              <w:t>NORMAL</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8</w:t>
            </w:r>
            <w:r w:rsidR="00617284" w:rsidRPr="00427C44">
              <w:rPr>
                <w:rFonts w:ascii="Arial" w:eastAsiaTheme="minorEastAsia" w:hAnsi="Arial" w:cs="Arial"/>
                <w:lang w:val="es-ES" w:eastAsia="es-ES"/>
              </w:rPr>
              <w:t>-</w:t>
            </w:r>
            <w:r w:rsidR="00617284" w:rsidRPr="00427C44">
              <w:rPr>
                <w:rFonts w:ascii="Arial" w:hAnsi="Arial" w:cs="Arial"/>
              </w:rPr>
              <w:t xml:space="preserve">¿Pudo utilizar el Software sin recurrir al manual de usuario? </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9</w:t>
            </w:r>
            <w:r w:rsidR="00617284" w:rsidRPr="00427C44">
              <w:rPr>
                <w:rFonts w:ascii="Arial" w:hAnsi="Arial" w:cs="Arial"/>
              </w:rPr>
              <w:t xml:space="preserve">-¿Cómo calificaría la ayuda? </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sidRPr="008F27C9">
              <w:rPr>
                <w:b/>
                <w:color w:val="002060"/>
                <w:lang w:val="es-AR"/>
              </w:rPr>
              <w:t>MALO</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10</w:t>
            </w:r>
            <w:r w:rsidR="00617284" w:rsidRPr="00427C44">
              <w:rPr>
                <w:rFonts w:ascii="Arial" w:eastAsiaTheme="minorEastAsia" w:hAnsi="Arial" w:cs="Arial"/>
                <w:lang w:val="es-ES" w:eastAsia="es-ES"/>
              </w:rPr>
              <w:t>-</w:t>
            </w:r>
            <w:r w:rsidR="00617284" w:rsidRPr="00427C44">
              <w:rPr>
                <w:rFonts w:ascii="Arial" w:hAnsi="Arial" w:cs="Arial"/>
              </w:rPr>
              <w:t>¿Le parece que el software es intuitivo?</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11</w:t>
            </w:r>
            <w:r w:rsidR="00617284" w:rsidRPr="00427C44">
              <w:rPr>
                <w:rFonts w:ascii="Arial" w:hAnsi="Arial" w:cs="Arial"/>
              </w:rPr>
              <w:t>-¿Le parece que el software ocupa demasiado espacio en disco con respecto a lo que ofrece?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sidRPr="008F27C9">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eastAsiaTheme="minorEastAsia" w:hAnsi="Arial" w:cs="Arial"/>
                <w:lang w:val="es-ES" w:eastAsia="es-ES"/>
              </w:rPr>
              <w:t>12</w:t>
            </w:r>
            <w:r w:rsidR="00617284" w:rsidRPr="00427C44">
              <w:rPr>
                <w:rFonts w:ascii="Arial" w:eastAsiaTheme="minorEastAsia" w:hAnsi="Arial" w:cs="Arial"/>
                <w:lang w:val="es-ES" w:eastAsia="es-ES"/>
              </w:rPr>
              <w:t>-</w:t>
            </w:r>
            <w:r w:rsidR="00617284" w:rsidRPr="00427C44">
              <w:rPr>
                <w:rFonts w:ascii="Arial" w:hAnsi="Arial" w:cs="Arial"/>
              </w:rPr>
              <w:t>¿Cambiaría pocas o muchas cosas del software?</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b/>
                <w:color w:val="002060"/>
                <w:lang w:val="es-AR"/>
              </w:rPr>
              <w:t>MUCHAS</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13</w:t>
            </w:r>
            <w:r w:rsidR="00617284" w:rsidRPr="00427C44">
              <w:rPr>
                <w:rFonts w:ascii="Arial" w:hAnsi="Arial" w:cs="Arial"/>
              </w:rPr>
              <w:t>-¿Cuántas fallas ha sufrido usted en promedio en cada sesión utilizada del software?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b/>
                <w:color w:val="002060"/>
                <w:lang w:val="es-AR"/>
              </w:rPr>
            </w:pPr>
          </w:p>
          <w:p w:rsidR="00617284" w:rsidRPr="008F27C9" w:rsidRDefault="00617284" w:rsidP="00257B14">
            <w:pPr>
              <w:rPr>
                <w:b/>
                <w:color w:val="002060"/>
                <w:lang w:val="es-AR"/>
              </w:rPr>
            </w:pPr>
            <w:r>
              <w:rPr>
                <w:b/>
                <w:color w:val="002060"/>
                <w:lang w:val="es-AR"/>
              </w:rPr>
              <w:t>MAS DE 3</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14</w:t>
            </w:r>
            <w:r w:rsidR="00617284" w:rsidRPr="00427C44">
              <w:rPr>
                <w:rFonts w:ascii="Arial" w:hAnsi="Arial" w:cs="Arial"/>
              </w:rPr>
              <w:t>-¿Le pareció precisa y correcta la cantidad de pasos que realizó para instalar el software?</w:t>
            </w:r>
          </w:p>
          <w:p w:rsidR="00617284" w:rsidRPr="00427C44" w:rsidRDefault="00617284" w:rsidP="00257B14">
            <w:pPr>
              <w:pStyle w:val="Prrafodelista"/>
              <w:ind w:left="0"/>
              <w:rPr>
                <w:rFonts w:ascii="Arial" w:hAnsi="Arial" w:cs="Arial"/>
              </w:rPr>
            </w:pPr>
          </w:p>
        </w:tc>
        <w:tc>
          <w:tcPr>
            <w:tcW w:w="2015" w:type="dxa"/>
          </w:tcPr>
          <w:p w:rsidR="00617284" w:rsidRDefault="00617284" w:rsidP="00257B14">
            <w:pPr>
              <w:rPr>
                <w:lang w:val="es-AR"/>
              </w:rPr>
            </w:pPr>
          </w:p>
          <w:p w:rsidR="00617284" w:rsidRPr="008F27C9" w:rsidRDefault="00617284" w:rsidP="00257B14">
            <w:pPr>
              <w:rPr>
                <w:b/>
                <w:color w:val="002060"/>
                <w:lang w:val="es-AR"/>
              </w:rPr>
            </w:pPr>
            <w:r w:rsidRPr="008F27C9">
              <w:rPr>
                <w:b/>
                <w:color w:val="002060"/>
                <w:lang w:val="es-AR"/>
              </w:rPr>
              <w:t>NO</w:t>
            </w:r>
          </w:p>
        </w:tc>
      </w:tr>
      <w:tr w:rsidR="00617284" w:rsidTr="00257B14">
        <w:tc>
          <w:tcPr>
            <w:tcW w:w="6629" w:type="dxa"/>
          </w:tcPr>
          <w:p w:rsidR="00617284" w:rsidRDefault="009C056F" w:rsidP="00257B14">
            <w:pPr>
              <w:pStyle w:val="Prrafodelista"/>
              <w:ind w:left="0"/>
              <w:rPr>
                <w:rFonts w:ascii="Arial" w:hAnsi="Arial" w:cs="Arial"/>
              </w:rPr>
            </w:pPr>
            <w:r>
              <w:rPr>
                <w:rFonts w:ascii="Arial" w:hAnsi="Arial" w:cs="Arial"/>
              </w:rPr>
              <w:t>15</w:t>
            </w:r>
            <w:r w:rsidR="00617284" w:rsidRPr="00427C44">
              <w:rPr>
                <w:rFonts w:ascii="Arial" w:hAnsi="Arial" w:cs="Arial"/>
              </w:rPr>
              <w:t>-¿Logró instalar el software en distintos dispositivos?</w:t>
            </w:r>
          </w:p>
          <w:p w:rsidR="00617284" w:rsidRPr="00427C44" w:rsidRDefault="00617284" w:rsidP="00257B14">
            <w:pPr>
              <w:pStyle w:val="Prrafodelista"/>
              <w:ind w:left="0"/>
              <w:rPr>
                <w:rFonts w:ascii="Arial" w:hAnsi="Arial" w:cs="Arial"/>
              </w:rPr>
            </w:pPr>
          </w:p>
        </w:tc>
        <w:tc>
          <w:tcPr>
            <w:tcW w:w="2015" w:type="dxa"/>
          </w:tcPr>
          <w:p w:rsidR="00617284" w:rsidRPr="008F27C9" w:rsidRDefault="00617284" w:rsidP="00257B14">
            <w:pPr>
              <w:rPr>
                <w:b/>
                <w:color w:val="002060"/>
                <w:lang w:val="es-AR"/>
              </w:rPr>
            </w:pPr>
            <w:r>
              <w:rPr>
                <w:rFonts w:cs="Arial"/>
                <w:b/>
                <w:color w:val="002060"/>
                <w:sz w:val="24"/>
                <w:szCs w:val="24"/>
              </w:rPr>
              <w:t>NO</w:t>
            </w:r>
          </w:p>
        </w:tc>
      </w:tr>
    </w:tbl>
    <w:p w:rsidR="00617284" w:rsidRDefault="00617284" w:rsidP="00617284">
      <w:pPr>
        <w:rPr>
          <w:rFonts w:ascii="Arial" w:hAnsi="Arial" w:cs="Arial"/>
          <w:b/>
        </w:rPr>
      </w:pPr>
    </w:p>
    <w:p w:rsidR="00617284" w:rsidRDefault="00617284" w:rsidP="00617284">
      <w:pPr>
        <w:rPr>
          <w:rFonts w:ascii="Arial" w:hAnsi="Arial" w:cs="Arial"/>
          <w:b/>
        </w:rPr>
      </w:pPr>
    </w:p>
    <w:p w:rsidR="00617284" w:rsidRDefault="00617284" w:rsidP="00617284">
      <w:pPr>
        <w:rPr>
          <w:rFonts w:ascii="Arial" w:hAnsi="Arial" w:cs="Arial"/>
          <w:b/>
        </w:rPr>
      </w:pPr>
    </w:p>
    <w:p w:rsidR="00617284" w:rsidRDefault="00617284" w:rsidP="00617284">
      <w:pPr>
        <w:rPr>
          <w:rFonts w:ascii="Arial" w:hAnsi="Arial" w:cs="Arial"/>
          <w:b/>
        </w:rPr>
      </w:pPr>
    </w:p>
    <w:p w:rsidR="009C056F" w:rsidRPr="008F27C9" w:rsidRDefault="009C056F" w:rsidP="009C056F">
      <w:pPr>
        <w:rPr>
          <w:rFonts w:ascii="Arial" w:hAnsi="Arial" w:cs="Arial"/>
          <w:b/>
          <w:lang w:val="es-AR"/>
        </w:rPr>
      </w:pPr>
      <w:r w:rsidRPr="008F27C9">
        <w:rPr>
          <w:rFonts w:ascii="Arial" w:hAnsi="Arial" w:cs="Arial"/>
          <w:b/>
          <w:lang w:val="es-AR"/>
        </w:rPr>
        <w:lastRenderedPageBreak/>
        <w:t xml:space="preserve">Nombre: </w:t>
      </w:r>
      <w:r w:rsidR="00C93567">
        <w:rPr>
          <w:rFonts w:ascii="Arial" w:hAnsi="Arial" w:cs="Arial"/>
          <w:b/>
          <w:lang w:val="es-AR"/>
        </w:rPr>
        <w:t>Ugarte, Sofia</w:t>
      </w:r>
    </w:p>
    <w:p w:rsidR="009C056F" w:rsidRPr="008F27C9" w:rsidRDefault="00C93567" w:rsidP="009C056F">
      <w:pPr>
        <w:rPr>
          <w:rFonts w:ascii="Arial" w:hAnsi="Arial" w:cs="Arial"/>
          <w:b/>
          <w:lang w:val="es-AR"/>
        </w:rPr>
      </w:pPr>
      <w:r>
        <w:rPr>
          <w:rFonts w:ascii="Arial" w:hAnsi="Arial" w:cs="Arial"/>
          <w:b/>
          <w:lang w:val="es-AR"/>
        </w:rPr>
        <w:t>Edad: 24</w:t>
      </w:r>
    </w:p>
    <w:p w:rsidR="009C056F" w:rsidRDefault="009C056F" w:rsidP="009C056F">
      <w:pPr>
        <w:rPr>
          <w:rFonts w:ascii="Arial" w:hAnsi="Arial" w:cs="Arial"/>
          <w:b/>
          <w:lang w:val="es-AR"/>
        </w:rPr>
      </w:pPr>
      <w:r w:rsidRPr="008F27C9">
        <w:rPr>
          <w:rFonts w:ascii="Arial" w:hAnsi="Arial" w:cs="Arial"/>
          <w:b/>
          <w:lang w:val="es-AR"/>
        </w:rPr>
        <w:t>Profesión</w:t>
      </w:r>
      <w:r>
        <w:rPr>
          <w:rFonts w:ascii="Arial" w:hAnsi="Arial" w:cs="Arial"/>
          <w:b/>
          <w:lang w:val="es-AR"/>
        </w:rPr>
        <w:t>: -</w:t>
      </w:r>
    </w:p>
    <w:p w:rsidR="009C056F" w:rsidRPr="008F27C9" w:rsidRDefault="009C056F" w:rsidP="009C056F">
      <w:pPr>
        <w:rPr>
          <w:rFonts w:ascii="Arial" w:hAnsi="Arial" w:cs="Arial"/>
          <w:b/>
          <w:lang w:val="es-AR"/>
        </w:rPr>
      </w:pPr>
      <w:r>
        <w:rPr>
          <w:rFonts w:ascii="Arial" w:hAnsi="Arial" w:cs="Arial"/>
          <w:b/>
          <w:lang w:val="es-AR"/>
        </w:rPr>
        <w:t xml:space="preserve">Nivel de manejo de computadoras: </w:t>
      </w:r>
      <w:r w:rsidR="00C93567">
        <w:rPr>
          <w:rFonts w:ascii="Arial" w:hAnsi="Arial" w:cs="Arial"/>
          <w:b/>
          <w:lang w:val="es-AR"/>
        </w:rPr>
        <w:t>Medio</w:t>
      </w:r>
    </w:p>
    <w:p w:rsidR="009C056F" w:rsidRDefault="009C056F" w:rsidP="009C056F">
      <w:pPr>
        <w:rPr>
          <w:lang w:val="es-AR"/>
        </w:rPr>
      </w:pPr>
    </w:p>
    <w:tbl>
      <w:tblPr>
        <w:tblStyle w:val="Tablaconcuadrcula"/>
        <w:tblW w:w="0" w:type="auto"/>
        <w:tblLook w:val="04A0"/>
      </w:tblPr>
      <w:tblGrid>
        <w:gridCol w:w="6629"/>
        <w:gridCol w:w="2015"/>
      </w:tblGrid>
      <w:tr w:rsidR="009C056F" w:rsidTr="00600AE9">
        <w:tc>
          <w:tcPr>
            <w:tcW w:w="6629"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Pregunta</w:t>
            </w:r>
          </w:p>
        </w:tc>
        <w:tc>
          <w:tcPr>
            <w:tcW w:w="2015"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Respuesta</w:t>
            </w:r>
          </w:p>
        </w:tc>
      </w:tr>
      <w:tr w:rsidR="009C056F" w:rsidTr="00600AE9">
        <w:tc>
          <w:tcPr>
            <w:tcW w:w="6629" w:type="dxa"/>
          </w:tcPr>
          <w:p w:rsidR="009C056F" w:rsidRDefault="009C056F" w:rsidP="00600AE9">
            <w:pPr>
              <w:rPr>
                <w:rFonts w:ascii="Arial" w:hAnsi="Arial" w:cs="Arial"/>
              </w:rPr>
            </w:pPr>
            <w:r w:rsidRPr="00427C44">
              <w:rPr>
                <w:rFonts w:ascii="Arial" w:hAnsi="Arial" w:cs="Arial"/>
              </w:rPr>
              <w:t>1-</w:t>
            </w:r>
            <w:r w:rsidRPr="00427C44">
              <w:rPr>
                <w:rFonts w:ascii="Arial" w:eastAsia="Times New Roman" w:hAnsi="Arial" w:cs="Arial"/>
              </w:rPr>
              <w:t>¿</w:t>
            </w:r>
            <w:r w:rsidRPr="00427C44">
              <w:rPr>
                <w:rFonts w:ascii="Arial" w:hAnsi="Arial" w:cs="Arial"/>
              </w:rPr>
              <w:t xml:space="preserve"> En qué grado el sistema agiliza </w:t>
            </w:r>
            <w:r>
              <w:rPr>
                <w:rFonts w:ascii="Arial" w:hAnsi="Arial" w:cs="Arial"/>
              </w:rPr>
              <w:t>el</w:t>
            </w:r>
            <w:r w:rsidRPr="00427C44">
              <w:rPr>
                <w:rFonts w:ascii="Arial" w:hAnsi="Arial" w:cs="Arial"/>
              </w:rPr>
              <w:t xml:space="preserve"> trabajo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C93567" w:rsidP="00600AE9">
            <w:pPr>
              <w:rPr>
                <w:b/>
                <w:color w:val="002060"/>
                <w:lang w:val="es-AR"/>
              </w:rPr>
            </w:pPr>
            <w:r w:rsidRPr="00C93567">
              <w:rPr>
                <w:rFonts w:ascii="Arial" w:hAnsi="Arial" w:cs="Arial"/>
                <w:b/>
                <w:color w:val="17365D" w:themeColor="text2" w:themeShade="BF"/>
              </w:rPr>
              <w:t>MEJORA BASTATE</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2-</w:t>
            </w:r>
            <w:r w:rsidRPr="00427C44">
              <w:rPr>
                <w:rFonts w:ascii="Arial" w:eastAsia="Times New Roman" w:hAnsi="Arial" w:cs="Arial"/>
              </w:rPr>
              <w:t>¿</w:t>
            </w:r>
            <w:r w:rsidRPr="00427C44">
              <w:rPr>
                <w:rFonts w:ascii="Arial" w:hAnsi="Arial" w:cs="Arial"/>
              </w:rPr>
              <w:t xml:space="preserve"> El sistema produjo en algún momento resultados erróneos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SI</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3-</w:t>
            </w:r>
            <w:r w:rsidRPr="00427C44">
              <w:rPr>
                <w:rFonts w:ascii="Arial" w:hAnsi="Arial" w:cs="Arial"/>
              </w:rPr>
              <w:t xml:space="preserve">¿ En el caso que la información no haya sido almacenada, el sistema le informó esta situación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 xml:space="preserve">4-  </w:t>
            </w:r>
            <w:r w:rsidRPr="00427C44">
              <w:rPr>
                <w:rFonts w:ascii="Arial" w:eastAsia="Times New Roman" w:hAnsi="Arial" w:cs="Arial"/>
              </w:rPr>
              <w:t>Ante el cierre de la aplicación en cualquier pantalla posible ¿considera que la información almacenada ha quedado de manera consistente</w:t>
            </w:r>
            <w:r w:rsidRPr="00427C44">
              <w:rPr>
                <w:rFonts w:ascii="Arial" w:hAnsi="Arial" w:cs="Arial"/>
              </w:rPr>
              <w:t xml:space="preserve"> </w:t>
            </w:r>
            <w:r w:rsidRPr="00427C44">
              <w:rPr>
                <w:rFonts w:ascii="Arial" w:eastAsia="Times New Roman" w:hAnsi="Arial" w:cs="Arial"/>
              </w:rPr>
              <w:t>?</w:t>
            </w:r>
          </w:p>
          <w:p w:rsidR="009C056F" w:rsidRPr="00427C44" w:rsidRDefault="009C056F" w:rsidP="00600AE9">
            <w:pPr>
              <w:rPr>
                <w:rFonts w:ascii="Arial" w:hAnsi="Arial" w:cs="Arial"/>
                <w:lang w:val="es-AR"/>
              </w:rPr>
            </w:pPr>
          </w:p>
        </w:tc>
        <w:tc>
          <w:tcPr>
            <w:tcW w:w="2015" w:type="dxa"/>
          </w:tcPr>
          <w:p w:rsidR="009C056F" w:rsidRDefault="009C056F" w:rsidP="00600AE9">
            <w:pPr>
              <w:rPr>
                <w:b/>
                <w:color w:val="002060"/>
                <w:lang w:val="es-AR"/>
              </w:rPr>
            </w:pPr>
          </w:p>
          <w:p w:rsidR="009C056F" w:rsidRPr="008F27C9" w:rsidRDefault="00C93567" w:rsidP="00600AE9">
            <w:pPr>
              <w:rPr>
                <w:b/>
                <w:color w:val="002060"/>
                <w:lang w:val="es-AR"/>
              </w:rPr>
            </w:pPr>
            <w:r>
              <w:rPr>
                <w:b/>
                <w:color w:val="002060"/>
                <w:lang w:val="es-AR"/>
              </w:rPr>
              <w:t>SI</w:t>
            </w:r>
          </w:p>
        </w:tc>
      </w:tr>
      <w:tr w:rsidR="009C056F" w:rsidTr="00600AE9">
        <w:tc>
          <w:tcPr>
            <w:tcW w:w="6629" w:type="dxa"/>
          </w:tcPr>
          <w:p w:rsidR="009C056F" w:rsidRDefault="009C056F" w:rsidP="00600AE9">
            <w:pPr>
              <w:pStyle w:val="Prrafodelista"/>
              <w:ind w:left="0"/>
              <w:rPr>
                <w:rFonts w:ascii="Arial" w:hAnsi="Arial" w:cs="Arial"/>
              </w:rPr>
            </w:pPr>
            <w:r w:rsidRPr="00427C44">
              <w:rPr>
                <w:rFonts w:ascii="Arial" w:hAnsi="Arial" w:cs="Arial"/>
              </w:rPr>
              <w:t>5- ¿Ha perdido datos procesados frente a fallas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MAS DE UNA VEZ</w:t>
            </w:r>
          </w:p>
        </w:tc>
      </w:tr>
      <w:tr w:rsidR="009C056F" w:rsidTr="00600AE9">
        <w:tc>
          <w:tcPr>
            <w:tcW w:w="6629" w:type="dxa"/>
          </w:tcPr>
          <w:p w:rsidR="009C056F" w:rsidRDefault="009C056F" w:rsidP="00600AE9">
            <w:pPr>
              <w:rPr>
                <w:rFonts w:ascii="Arial" w:hAnsi="Arial" w:cs="Arial"/>
              </w:rPr>
            </w:pPr>
            <w:r w:rsidRPr="00427C44">
              <w:rPr>
                <w:rFonts w:ascii="Arial" w:hAnsi="Arial" w:cs="Arial"/>
              </w:rPr>
              <w:t>6-</w:t>
            </w:r>
            <w:r w:rsidRPr="00427C44">
              <w:rPr>
                <w:rFonts w:ascii="Arial" w:eastAsia="Times New Roman" w:hAnsi="Arial" w:cs="Arial"/>
              </w:rPr>
              <w:t xml:space="preserve">¿Cuál es la velocidad con que se ejecuta el Software? </w:t>
            </w:r>
          </w:p>
          <w:p w:rsidR="009C056F" w:rsidRPr="00427C44" w:rsidRDefault="009C056F" w:rsidP="00600AE9">
            <w:pPr>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RAPIDA</w:t>
            </w:r>
          </w:p>
        </w:tc>
      </w:tr>
      <w:tr w:rsidR="009C056F" w:rsidTr="00600AE9">
        <w:tc>
          <w:tcPr>
            <w:tcW w:w="6629" w:type="dxa"/>
          </w:tcPr>
          <w:p w:rsidR="009C056F" w:rsidRPr="009C056F" w:rsidRDefault="009C056F" w:rsidP="00600AE9">
            <w:pPr>
              <w:tabs>
                <w:tab w:val="num" w:pos="284"/>
              </w:tabs>
              <w:rPr>
                <w:rFonts w:ascii="Arial" w:hAnsi="Arial" w:cs="Arial"/>
                <w:sz w:val="24"/>
                <w:szCs w:val="24"/>
              </w:rPr>
            </w:pPr>
            <w:r w:rsidRPr="009C056F">
              <w:rPr>
                <w:rFonts w:ascii="Arial" w:hAnsi="Arial" w:cs="Arial"/>
                <w:sz w:val="24"/>
                <w:szCs w:val="24"/>
              </w:rPr>
              <w:t>7-¿Cuál es la velocidad con que instaló?</w:t>
            </w:r>
          </w:p>
        </w:tc>
        <w:tc>
          <w:tcPr>
            <w:tcW w:w="2015" w:type="dxa"/>
          </w:tcPr>
          <w:p w:rsidR="009C056F" w:rsidRPr="008F27C9" w:rsidRDefault="009C056F" w:rsidP="00600AE9">
            <w:pPr>
              <w:rPr>
                <w:b/>
                <w:color w:val="002060"/>
                <w:lang w:val="es-AR"/>
              </w:rPr>
            </w:pPr>
            <w:r>
              <w:rPr>
                <w:b/>
                <w:color w:val="002060"/>
                <w:lang w:val="es-AR"/>
              </w:rPr>
              <w:t>RAPIDA</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8</w:t>
            </w:r>
            <w:r w:rsidRPr="00427C44">
              <w:rPr>
                <w:rFonts w:ascii="Arial" w:eastAsiaTheme="minorEastAsia" w:hAnsi="Arial" w:cs="Arial"/>
                <w:lang w:val="es-ES" w:eastAsia="es-ES"/>
              </w:rPr>
              <w:t>-</w:t>
            </w:r>
            <w:r w:rsidRPr="00427C44">
              <w:rPr>
                <w:rFonts w:ascii="Arial" w:hAnsi="Arial" w:cs="Arial"/>
              </w:rPr>
              <w:t xml:space="preserve">¿Pudo utilizar el Software sin recurrir al manual de usuario?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9</w:t>
            </w:r>
            <w:r w:rsidRPr="00427C44">
              <w:rPr>
                <w:rFonts w:ascii="Arial" w:hAnsi="Arial" w:cs="Arial"/>
              </w:rPr>
              <w:t xml:space="preserve">-¿Cómo calificaría la ayuda?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MALO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10</w:t>
            </w:r>
            <w:r w:rsidRPr="00427C44">
              <w:rPr>
                <w:rFonts w:ascii="Arial" w:eastAsiaTheme="minorEastAsia" w:hAnsi="Arial" w:cs="Arial"/>
                <w:lang w:val="es-ES" w:eastAsia="es-ES"/>
              </w:rPr>
              <w:t>-</w:t>
            </w:r>
            <w:r w:rsidRPr="00427C44">
              <w:rPr>
                <w:rFonts w:ascii="Arial" w:hAnsi="Arial" w:cs="Arial"/>
              </w:rPr>
              <w:t>¿Le parece que el software es intuitivo?</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11</w:t>
            </w:r>
            <w:r w:rsidRPr="00427C44">
              <w:rPr>
                <w:rFonts w:ascii="Arial" w:hAnsi="Arial" w:cs="Arial"/>
              </w:rPr>
              <w:t>-¿Le parece que el software ocupa demasiado espacio en disco con respecto a lo que ofrece?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12</w:t>
            </w:r>
            <w:r w:rsidRPr="00427C44">
              <w:rPr>
                <w:rFonts w:ascii="Arial" w:eastAsiaTheme="minorEastAsia" w:hAnsi="Arial" w:cs="Arial"/>
                <w:lang w:val="es-ES" w:eastAsia="es-ES"/>
              </w:rPr>
              <w:t>-</w:t>
            </w:r>
            <w:r w:rsidRPr="00427C44">
              <w:rPr>
                <w:rFonts w:ascii="Arial" w:hAnsi="Arial" w:cs="Arial"/>
              </w:rPr>
              <w:t>¿Cambiaría pocas o muchas cosas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MUCHAS</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13</w:t>
            </w:r>
            <w:r w:rsidRPr="00427C44">
              <w:rPr>
                <w:rFonts w:ascii="Arial" w:hAnsi="Arial" w:cs="Arial"/>
              </w:rPr>
              <w:t>-¿Cuántas fallas ha sufrido usted en promedio en cada sesión utilizada del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MAS DE 3</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14</w:t>
            </w:r>
            <w:r w:rsidRPr="00427C44">
              <w:rPr>
                <w:rFonts w:ascii="Arial" w:hAnsi="Arial" w:cs="Arial"/>
              </w:rPr>
              <w:t>-¿Le pareció precisa y correcta la cantidad de pasos que realizó para instalar 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15</w:t>
            </w:r>
            <w:r w:rsidRPr="00427C44">
              <w:rPr>
                <w:rFonts w:ascii="Arial" w:hAnsi="Arial" w:cs="Arial"/>
              </w:rPr>
              <w:t>-¿Logró instalar el software en distintos dispositivos?</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rFonts w:cs="Arial"/>
                <w:b/>
                <w:color w:val="002060"/>
                <w:sz w:val="24"/>
                <w:szCs w:val="24"/>
              </w:rPr>
              <w:t>NO</w:t>
            </w:r>
          </w:p>
        </w:tc>
      </w:tr>
    </w:tbl>
    <w:p w:rsidR="00617284" w:rsidRDefault="00617284"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9C056F" w:rsidRPr="008F27C9" w:rsidRDefault="009C056F" w:rsidP="009C056F">
      <w:pPr>
        <w:rPr>
          <w:rFonts w:ascii="Arial" w:hAnsi="Arial" w:cs="Arial"/>
          <w:b/>
          <w:lang w:val="es-AR"/>
        </w:rPr>
      </w:pPr>
      <w:r w:rsidRPr="008F27C9">
        <w:rPr>
          <w:rFonts w:ascii="Arial" w:hAnsi="Arial" w:cs="Arial"/>
          <w:b/>
          <w:lang w:val="es-AR"/>
        </w:rPr>
        <w:lastRenderedPageBreak/>
        <w:t xml:space="preserve">Nombre: </w:t>
      </w:r>
      <w:r w:rsidR="00C93567">
        <w:rPr>
          <w:rFonts w:ascii="Arial" w:hAnsi="Arial" w:cs="Arial"/>
          <w:b/>
          <w:lang w:val="es-AR"/>
        </w:rPr>
        <w:t>García, Leonardo</w:t>
      </w:r>
    </w:p>
    <w:p w:rsidR="009C056F" w:rsidRPr="008F27C9" w:rsidRDefault="009C056F" w:rsidP="009C056F">
      <w:pPr>
        <w:rPr>
          <w:rFonts w:ascii="Arial" w:hAnsi="Arial" w:cs="Arial"/>
          <w:b/>
          <w:lang w:val="es-AR"/>
        </w:rPr>
      </w:pPr>
      <w:r>
        <w:rPr>
          <w:rFonts w:ascii="Arial" w:hAnsi="Arial" w:cs="Arial"/>
          <w:b/>
          <w:lang w:val="es-AR"/>
        </w:rPr>
        <w:t xml:space="preserve">Edad: </w:t>
      </w:r>
      <w:r w:rsidR="00C93567">
        <w:rPr>
          <w:rFonts w:ascii="Arial" w:hAnsi="Arial" w:cs="Arial"/>
          <w:b/>
          <w:lang w:val="es-AR"/>
        </w:rPr>
        <w:t>19</w:t>
      </w:r>
    </w:p>
    <w:p w:rsidR="009C056F" w:rsidRDefault="009C056F" w:rsidP="009C056F">
      <w:pPr>
        <w:rPr>
          <w:rFonts w:ascii="Arial" w:hAnsi="Arial" w:cs="Arial"/>
          <w:b/>
          <w:lang w:val="es-AR"/>
        </w:rPr>
      </w:pPr>
      <w:r w:rsidRPr="008F27C9">
        <w:rPr>
          <w:rFonts w:ascii="Arial" w:hAnsi="Arial" w:cs="Arial"/>
          <w:b/>
          <w:lang w:val="es-AR"/>
        </w:rPr>
        <w:t>Profesión</w:t>
      </w:r>
      <w:r>
        <w:rPr>
          <w:rFonts w:ascii="Arial" w:hAnsi="Arial" w:cs="Arial"/>
          <w:b/>
          <w:lang w:val="es-AR"/>
        </w:rPr>
        <w:t>: -</w:t>
      </w:r>
    </w:p>
    <w:p w:rsidR="009C056F" w:rsidRPr="008F27C9" w:rsidRDefault="009C056F" w:rsidP="009C056F">
      <w:pPr>
        <w:rPr>
          <w:rFonts w:ascii="Arial" w:hAnsi="Arial" w:cs="Arial"/>
          <w:b/>
          <w:lang w:val="es-AR"/>
        </w:rPr>
      </w:pPr>
      <w:r>
        <w:rPr>
          <w:rFonts w:ascii="Arial" w:hAnsi="Arial" w:cs="Arial"/>
          <w:b/>
          <w:lang w:val="es-AR"/>
        </w:rPr>
        <w:t xml:space="preserve">Nivel de manejo de computadoras: </w:t>
      </w:r>
      <w:r w:rsidR="00C93567">
        <w:rPr>
          <w:rFonts w:ascii="Arial" w:hAnsi="Arial" w:cs="Arial"/>
          <w:b/>
          <w:lang w:val="es-AR"/>
        </w:rPr>
        <w:t>ALTO</w:t>
      </w:r>
    </w:p>
    <w:p w:rsidR="009C056F" w:rsidRDefault="009C056F" w:rsidP="009C056F">
      <w:pPr>
        <w:rPr>
          <w:lang w:val="es-AR"/>
        </w:rPr>
      </w:pPr>
    </w:p>
    <w:tbl>
      <w:tblPr>
        <w:tblStyle w:val="Tablaconcuadrcula"/>
        <w:tblW w:w="0" w:type="auto"/>
        <w:tblLook w:val="04A0"/>
      </w:tblPr>
      <w:tblGrid>
        <w:gridCol w:w="6629"/>
        <w:gridCol w:w="2015"/>
      </w:tblGrid>
      <w:tr w:rsidR="009C056F" w:rsidTr="00600AE9">
        <w:tc>
          <w:tcPr>
            <w:tcW w:w="6629"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Pregunta</w:t>
            </w:r>
          </w:p>
        </w:tc>
        <w:tc>
          <w:tcPr>
            <w:tcW w:w="2015"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Respuesta</w:t>
            </w:r>
          </w:p>
        </w:tc>
      </w:tr>
      <w:tr w:rsidR="009C056F" w:rsidTr="00600AE9">
        <w:tc>
          <w:tcPr>
            <w:tcW w:w="6629" w:type="dxa"/>
          </w:tcPr>
          <w:p w:rsidR="009C056F" w:rsidRDefault="009C056F" w:rsidP="00600AE9">
            <w:pPr>
              <w:rPr>
                <w:rFonts w:ascii="Arial" w:hAnsi="Arial" w:cs="Arial"/>
              </w:rPr>
            </w:pPr>
            <w:r w:rsidRPr="00427C44">
              <w:rPr>
                <w:rFonts w:ascii="Arial" w:hAnsi="Arial" w:cs="Arial"/>
              </w:rPr>
              <w:t>1-</w:t>
            </w:r>
            <w:r w:rsidRPr="00427C44">
              <w:rPr>
                <w:rFonts w:ascii="Arial" w:eastAsia="Times New Roman" w:hAnsi="Arial" w:cs="Arial"/>
              </w:rPr>
              <w:t>¿</w:t>
            </w:r>
            <w:r w:rsidRPr="00427C44">
              <w:rPr>
                <w:rFonts w:ascii="Arial" w:hAnsi="Arial" w:cs="Arial"/>
              </w:rPr>
              <w:t xml:space="preserve"> En qué grado el sistema agiliza </w:t>
            </w:r>
            <w:r>
              <w:rPr>
                <w:rFonts w:ascii="Arial" w:hAnsi="Arial" w:cs="Arial"/>
              </w:rPr>
              <w:t>el</w:t>
            </w:r>
            <w:r w:rsidRPr="00427C44">
              <w:rPr>
                <w:rFonts w:ascii="Arial" w:hAnsi="Arial" w:cs="Arial"/>
              </w:rPr>
              <w:t xml:space="preserve"> trabajo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C93567" w:rsidP="00600AE9">
            <w:pPr>
              <w:rPr>
                <w:b/>
                <w:color w:val="002060"/>
                <w:lang w:val="es-AR"/>
              </w:rPr>
            </w:pPr>
            <w:r w:rsidRPr="00C93567">
              <w:rPr>
                <w:rFonts w:ascii="Arial" w:hAnsi="Arial" w:cs="Arial"/>
                <w:b/>
                <w:color w:val="17365D" w:themeColor="text2" w:themeShade="BF"/>
              </w:rPr>
              <w:t>MEJORA BASTATE</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2-</w:t>
            </w:r>
            <w:r w:rsidRPr="00427C44">
              <w:rPr>
                <w:rFonts w:ascii="Arial" w:eastAsia="Times New Roman" w:hAnsi="Arial" w:cs="Arial"/>
              </w:rPr>
              <w:t>¿</w:t>
            </w:r>
            <w:r w:rsidRPr="00427C44">
              <w:rPr>
                <w:rFonts w:ascii="Arial" w:hAnsi="Arial" w:cs="Arial"/>
              </w:rPr>
              <w:t xml:space="preserve"> El sistema produjo en algún momento resultados erróneos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SI</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3-</w:t>
            </w:r>
            <w:r w:rsidRPr="00427C44">
              <w:rPr>
                <w:rFonts w:ascii="Arial" w:hAnsi="Arial" w:cs="Arial"/>
              </w:rPr>
              <w:t xml:space="preserve">¿ En el caso que la información no haya sido almacenada, el sistema le informó esta situación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 xml:space="preserve">4-  </w:t>
            </w:r>
            <w:r w:rsidRPr="00427C44">
              <w:rPr>
                <w:rFonts w:ascii="Arial" w:eastAsia="Times New Roman" w:hAnsi="Arial" w:cs="Arial"/>
              </w:rPr>
              <w:t>Ante el cierre de la aplicación en cualquier pantalla posible ¿considera que la información almacenada ha quedado de manera consistente</w:t>
            </w:r>
            <w:r w:rsidRPr="00427C44">
              <w:rPr>
                <w:rFonts w:ascii="Arial" w:hAnsi="Arial" w:cs="Arial"/>
              </w:rPr>
              <w:t xml:space="preserve"> </w:t>
            </w:r>
            <w:r w:rsidRPr="00427C44">
              <w:rPr>
                <w:rFonts w:ascii="Arial" w:eastAsia="Times New Roman" w:hAnsi="Arial" w:cs="Arial"/>
              </w:rPr>
              <w:t>?</w:t>
            </w:r>
          </w:p>
          <w:p w:rsidR="009C056F" w:rsidRPr="00427C44" w:rsidRDefault="009C056F" w:rsidP="00600AE9">
            <w:pPr>
              <w:rPr>
                <w:rFonts w:ascii="Arial" w:hAnsi="Arial" w:cs="Arial"/>
                <w:lang w:val="es-AR"/>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sidRPr="00427C44">
              <w:rPr>
                <w:rFonts w:ascii="Arial" w:hAnsi="Arial" w:cs="Arial"/>
              </w:rPr>
              <w:t>5- ¿Ha perdido datos procesados frente a fallas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MAS DE UNA VEZ</w:t>
            </w:r>
          </w:p>
        </w:tc>
      </w:tr>
      <w:tr w:rsidR="009C056F" w:rsidTr="00600AE9">
        <w:tc>
          <w:tcPr>
            <w:tcW w:w="6629" w:type="dxa"/>
          </w:tcPr>
          <w:p w:rsidR="009C056F" w:rsidRDefault="009C056F" w:rsidP="00600AE9">
            <w:pPr>
              <w:rPr>
                <w:rFonts w:ascii="Arial" w:hAnsi="Arial" w:cs="Arial"/>
              </w:rPr>
            </w:pPr>
            <w:r w:rsidRPr="00427C44">
              <w:rPr>
                <w:rFonts w:ascii="Arial" w:hAnsi="Arial" w:cs="Arial"/>
              </w:rPr>
              <w:t>6-</w:t>
            </w:r>
            <w:r w:rsidRPr="00427C44">
              <w:rPr>
                <w:rFonts w:ascii="Arial" w:eastAsia="Times New Roman" w:hAnsi="Arial" w:cs="Arial"/>
              </w:rPr>
              <w:t xml:space="preserve">¿Cuál es la velocidad con que se ejecuta el Software? </w:t>
            </w:r>
          </w:p>
          <w:p w:rsidR="009C056F" w:rsidRPr="00427C44" w:rsidRDefault="009C056F" w:rsidP="00600AE9">
            <w:pPr>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RAPIDA</w:t>
            </w:r>
          </w:p>
        </w:tc>
      </w:tr>
      <w:tr w:rsidR="009C056F" w:rsidTr="00600AE9">
        <w:tc>
          <w:tcPr>
            <w:tcW w:w="6629" w:type="dxa"/>
          </w:tcPr>
          <w:p w:rsidR="009C056F" w:rsidRPr="009C056F" w:rsidRDefault="009C056F" w:rsidP="00600AE9">
            <w:pPr>
              <w:tabs>
                <w:tab w:val="num" w:pos="284"/>
              </w:tabs>
              <w:rPr>
                <w:rFonts w:ascii="Arial" w:hAnsi="Arial" w:cs="Arial"/>
                <w:sz w:val="24"/>
                <w:szCs w:val="24"/>
              </w:rPr>
            </w:pPr>
            <w:r w:rsidRPr="009C056F">
              <w:rPr>
                <w:rFonts w:ascii="Arial" w:hAnsi="Arial" w:cs="Arial"/>
                <w:sz w:val="24"/>
                <w:szCs w:val="24"/>
              </w:rPr>
              <w:t>7-¿Cuál es la velocidad con que instaló?</w:t>
            </w:r>
          </w:p>
        </w:tc>
        <w:tc>
          <w:tcPr>
            <w:tcW w:w="2015" w:type="dxa"/>
          </w:tcPr>
          <w:p w:rsidR="009C056F" w:rsidRPr="008F27C9" w:rsidRDefault="009C056F" w:rsidP="00600AE9">
            <w:pPr>
              <w:rPr>
                <w:b/>
                <w:color w:val="002060"/>
                <w:lang w:val="es-AR"/>
              </w:rPr>
            </w:pPr>
            <w:r>
              <w:rPr>
                <w:b/>
                <w:color w:val="002060"/>
                <w:lang w:val="es-AR"/>
              </w:rPr>
              <w:t>NORMAL</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8</w:t>
            </w:r>
            <w:r w:rsidRPr="00427C44">
              <w:rPr>
                <w:rFonts w:ascii="Arial" w:eastAsiaTheme="minorEastAsia" w:hAnsi="Arial" w:cs="Arial"/>
                <w:lang w:val="es-ES" w:eastAsia="es-ES"/>
              </w:rPr>
              <w:t>-</w:t>
            </w:r>
            <w:r w:rsidRPr="00427C44">
              <w:rPr>
                <w:rFonts w:ascii="Arial" w:hAnsi="Arial" w:cs="Arial"/>
              </w:rPr>
              <w:t xml:space="preserve">¿Pudo utilizar el Software sin recurrir al manual de usuario?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9</w:t>
            </w:r>
            <w:r w:rsidRPr="00427C44">
              <w:rPr>
                <w:rFonts w:ascii="Arial" w:hAnsi="Arial" w:cs="Arial"/>
              </w:rPr>
              <w:t xml:space="preserve">-¿Cómo calificaría la ayuda?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MALO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10</w:t>
            </w:r>
            <w:r w:rsidRPr="00427C44">
              <w:rPr>
                <w:rFonts w:ascii="Arial" w:eastAsiaTheme="minorEastAsia" w:hAnsi="Arial" w:cs="Arial"/>
                <w:lang w:val="es-ES" w:eastAsia="es-ES"/>
              </w:rPr>
              <w:t>-</w:t>
            </w:r>
            <w:r w:rsidRPr="00427C44">
              <w:rPr>
                <w:rFonts w:ascii="Arial" w:hAnsi="Arial" w:cs="Arial"/>
              </w:rPr>
              <w:t>¿Le parece que el software es intuitivo?</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11</w:t>
            </w:r>
            <w:r w:rsidRPr="00427C44">
              <w:rPr>
                <w:rFonts w:ascii="Arial" w:hAnsi="Arial" w:cs="Arial"/>
              </w:rPr>
              <w:t>-¿Le parece que el software ocupa demasiado espacio en disco con respecto a lo que ofrece?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12</w:t>
            </w:r>
            <w:r w:rsidRPr="00427C44">
              <w:rPr>
                <w:rFonts w:ascii="Arial" w:eastAsiaTheme="minorEastAsia" w:hAnsi="Arial" w:cs="Arial"/>
                <w:lang w:val="es-ES" w:eastAsia="es-ES"/>
              </w:rPr>
              <w:t>-</w:t>
            </w:r>
            <w:r w:rsidRPr="00427C44">
              <w:rPr>
                <w:rFonts w:ascii="Arial" w:hAnsi="Arial" w:cs="Arial"/>
              </w:rPr>
              <w:t>¿Cambiaría pocas o muchas cosas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C93567" w:rsidP="00600AE9">
            <w:pPr>
              <w:rPr>
                <w:b/>
                <w:color w:val="002060"/>
                <w:lang w:val="es-AR"/>
              </w:rPr>
            </w:pPr>
            <w:r>
              <w:rPr>
                <w:b/>
                <w:color w:val="002060"/>
                <w:lang w:val="es-AR"/>
              </w:rPr>
              <w:t>ALGUNAS</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13</w:t>
            </w:r>
            <w:r w:rsidRPr="00427C44">
              <w:rPr>
                <w:rFonts w:ascii="Arial" w:hAnsi="Arial" w:cs="Arial"/>
              </w:rPr>
              <w:t>-¿Cuántas fallas ha sufrido usted en promedio en cada sesión utilizada del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C93567" w:rsidP="00600AE9">
            <w:pPr>
              <w:rPr>
                <w:b/>
                <w:color w:val="002060"/>
                <w:lang w:val="es-AR"/>
              </w:rPr>
            </w:pPr>
            <w:r>
              <w:rPr>
                <w:b/>
                <w:color w:val="002060"/>
                <w:lang w:val="es-AR"/>
              </w:rPr>
              <w:t>ENTRE 1 Y 3</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14</w:t>
            </w:r>
            <w:r w:rsidRPr="00427C44">
              <w:rPr>
                <w:rFonts w:ascii="Arial" w:hAnsi="Arial" w:cs="Arial"/>
              </w:rPr>
              <w:t>-¿Le pareció precisa y correcta la cantidad de pasos que realizó para instalar 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15</w:t>
            </w:r>
            <w:r w:rsidRPr="00427C44">
              <w:rPr>
                <w:rFonts w:ascii="Arial" w:hAnsi="Arial" w:cs="Arial"/>
              </w:rPr>
              <w:t>-¿Logró instalar el software en distintos dispositivos?</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rFonts w:cs="Arial"/>
                <w:b/>
                <w:color w:val="002060"/>
                <w:sz w:val="24"/>
                <w:szCs w:val="24"/>
              </w:rPr>
              <w:t>NO</w:t>
            </w:r>
          </w:p>
        </w:tc>
      </w:tr>
    </w:tbl>
    <w:p w:rsidR="009C056F" w:rsidRDefault="009C056F"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9C056F" w:rsidRPr="008F27C9" w:rsidRDefault="009C056F" w:rsidP="009C056F">
      <w:pPr>
        <w:rPr>
          <w:rFonts w:ascii="Arial" w:hAnsi="Arial" w:cs="Arial"/>
          <w:b/>
          <w:lang w:val="es-AR"/>
        </w:rPr>
      </w:pPr>
      <w:r w:rsidRPr="008F27C9">
        <w:rPr>
          <w:rFonts w:ascii="Arial" w:hAnsi="Arial" w:cs="Arial"/>
          <w:b/>
          <w:lang w:val="es-AR"/>
        </w:rPr>
        <w:lastRenderedPageBreak/>
        <w:t xml:space="preserve">Nombre: </w:t>
      </w:r>
      <w:r w:rsidR="00C93567">
        <w:rPr>
          <w:rFonts w:ascii="Arial" w:hAnsi="Arial" w:cs="Arial"/>
          <w:b/>
          <w:lang w:val="es-AR"/>
        </w:rPr>
        <w:t>Luke, Pedro</w:t>
      </w:r>
    </w:p>
    <w:p w:rsidR="009C056F" w:rsidRPr="008F27C9" w:rsidRDefault="009C056F" w:rsidP="009C056F">
      <w:pPr>
        <w:rPr>
          <w:rFonts w:ascii="Arial" w:hAnsi="Arial" w:cs="Arial"/>
          <w:b/>
          <w:lang w:val="es-AR"/>
        </w:rPr>
      </w:pPr>
      <w:r>
        <w:rPr>
          <w:rFonts w:ascii="Arial" w:hAnsi="Arial" w:cs="Arial"/>
          <w:b/>
          <w:lang w:val="es-AR"/>
        </w:rPr>
        <w:t xml:space="preserve">Edad: </w:t>
      </w:r>
      <w:r w:rsidR="00C93567">
        <w:rPr>
          <w:rFonts w:ascii="Arial" w:hAnsi="Arial" w:cs="Arial"/>
          <w:b/>
          <w:lang w:val="es-AR"/>
        </w:rPr>
        <w:t>38</w:t>
      </w:r>
    </w:p>
    <w:p w:rsidR="009C056F" w:rsidRDefault="009C056F" w:rsidP="009C056F">
      <w:pPr>
        <w:rPr>
          <w:rFonts w:ascii="Arial" w:hAnsi="Arial" w:cs="Arial"/>
          <w:b/>
          <w:lang w:val="es-AR"/>
        </w:rPr>
      </w:pPr>
      <w:r w:rsidRPr="008F27C9">
        <w:rPr>
          <w:rFonts w:ascii="Arial" w:hAnsi="Arial" w:cs="Arial"/>
          <w:b/>
          <w:lang w:val="es-AR"/>
        </w:rPr>
        <w:t>Profesión</w:t>
      </w:r>
      <w:r>
        <w:rPr>
          <w:rFonts w:ascii="Arial" w:hAnsi="Arial" w:cs="Arial"/>
          <w:b/>
          <w:lang w:val="es-AR"/>
        </w:rPr>
        <w:t>: -</w:t>
      </w:r>
    </w:p>
    <w:p w:rsidR="009C056F" w:rsidRPr="008F27C9" w:rsidRDefault="009C056F" w:rsidP="009C056F">
      <w:pPr>
        <w:rPr>
          <w:rFonts w:ascii="Arial" w:hAnsi="Arial" w:cs="Arial"/>
          <w:b/>
          <w:lang w:val="es-AR"/>
        </w:rPr>
      </w:pPr>
      <w:r>
        <w:rPr>
          <w:rFonts w:ascii="Arial" w:hAnsi="Arial" w:cs="Arial"/>
          <w:b/>
          <w:lang w:val="es-AR"/>
        </w:rPr>
        <w:t>Nivel de manejo de computadoras: Bajo</w:t>
      </w:r>
    </w:p>
    <w:p w:rsidR="009C056F" w:rsidRDefault="009C056F" w:rsidP="009C056F">
      <w:pPr>
        <w:rPr>
          <w:lang w:val="es-AR"/>
        </w:rPr>
      </w:pPr>
    </w:p>
    <w:tbl>
      <w:tblPr>
        <w:tblStyle w:val="Tablaconcuadrcula"/>
        <w:tblW w:w="0" w:type="auto"/>
        <w:tblLook w:val="04A0"/>
      </w:tblPr>
      <w:tblGrid>
        <w:gridCol w:w="6629"/>
        <w:gridCol w:w="2015"/>
      </w:tblGrid>
      <w:tr w:rsidR="009C056F" w:rsidTr="00600AE9">
        <w:tc>
          <w:tcPr>
            <w:tcW w:w="6629"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Pregunta</w:t>
            </w:r>
          </w:p>
        </w:tc>
        <w:tc>
          <w:tcPr>
            <w:tcW w:w="2015"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Respuesta</w:t>
            </w:r>
          </w:p>
        </w:tc>
      </w:tr>
      <w:tr w:rsidR="009C056F" w:rsidTr="00600AE9">
        <w:tc>
          <w:tcPr>
            <w:tcW w:w="6629" w:type="dxa"/>
          </w:tcPr>
          <w:p w:rsidR="009C056F" w:rsidRDefault="009C056F" w:rsidP="00600AE9">
            <w:pPr>
              <w:rPr>
                <w:rFonts w:ascii="Arial" w:hAnsi="Arial" w:cs="Arial"/>
              </w:rPr>
            </w:pPr>
            <w:r w:rsidRPr="00427C44">
              <w:rPr>
                <w:rFonts w:ascii="Arial" w:hAnsi="Arial" w:cs="Arial"/>
              </w:rPr>
              <w:t>1-</w:t>
            </w:r>
            <w:r w:rsidRPr="00427C44">
              <w:rPr>
                <w:rFonts w:ascii="Arial" w:eastAsia="Times New Roman" w:hAnsi="Arial" w:cs="Arial"/>
              </w:rPr>
              <w:t>¿</w:t>
            </w:r>
            <w:r w:rsidRPr="00427C44">
              <w:rPr>
                <w:rFonts w:ascii="Arial" w:hAnsi="Arial" w:cs="Arial"/>
              </w:rPr>
              <w:t xml:space="preserve"> En qué grado el sistema agiliza </w:t>
            </w:r>
            <w:r>
              <w:rPr>
                <w:rFonts w:ascii="Arial" w:hAnsi="Arial" w:cs="Arial"/>
              </w:rPr>
              <w:t>el</w:t>
            </w:r>
            <w:r w:rsidRPr="00427C44">
              <w:rPr>
                <w:rFonts w:ascii="Arial" w:hAnsi="Arial" w:cs="Arial"/>
              </w:rPr>
              <w:t xml:space="preserve"> trabajo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C93567" w:rsidP="00600AE9">
            <w:pPr>
              <w:rPr>
                <w:b/>
                <w:color w:val="002060"/>
                <w:lang w:val="es-AR"/>
              </w:rPr>
            </w:pPr>
            <w:r w:rsidRPr="00C93567">
              <w:rPr>
                <w:rFonts w:ascii="Arial" w:hAnsi="Arial" w:cs="Arial"/>
                <w:b/>
                <w:color w:val="17365D" w:themeColor="text2" w:themeShade="BF"/>
              </w:rPr>
              <w:t>MEJORA BASTATE</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2-</w:t>
            </w:r>
            <w:r w:rsidRPr="00427C44">
              <w:rPr>
                <w:rFonts w:ascii="Arial" w:eastAsia="Times New Roman" w:hAnsi="Arial" w:cs="Arial"/>
              </w:rPr>
              <w:t>¿</w:t>
            </w:r>
            <w:r w:rsidRPr="00427C44">
              <w:rPr>
                <w:rFonts w:ascii="Arial" w:hAnsi="Arial" w:cs="Arial"/>
              </w:rPr>
              <w:t xml:space="preserve"> El sistema produjo en algún momento resultados erróneos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SI</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3-</w:t>
            </w:r>
            <w:r w:rsidRPr="00427C44">
              <w:rPr>
                <w:rFonts w:ascii="Arial" w:hAnsi="Arial" w:cs="Arial"/>
              </w:rPr>
              <w:t xml:space="preserve">¿ En el caso que la información no haya sido almacenada, el sistema le informó esta situación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 xml:space="preserve">4-  </w:t>
            </w:r>
            <w:r w:rsidRPr="00427C44">
              <w:rPr>
                <w:rFonts w:ascii="Arial" w:eastAsia="Times New Roman" w:hAnsi="Arial" w:cs="Arial"/>
              </w:rPr>
              <w:t>Ante el cierre de la aplicación en cualquier pantalla posible ¿considera que la información almacenada ha quedado de manera consistente</w:t>
            </w:r>
            <w:r w:rsidRPr="00427C44">
              <w:rPr>
                <w:rFonts w:ascii="Arial" w:hAnsi="Arial" w:cs="Arial"/>
              </w:rPr>
              <w:t xml:space="preserve"> </w:t>
            </w:r>
            <w:r w:rsidRPr="00427C44">
              <w:rPr>
                <w:rFonts w:ascii="Arial" w:eastAsia="Times New Roman" w:hAnsi="Arial" w:cs="Arial"/>
              </w:rPr>
              <w:t>?</w:t>
            </w:r>
          </w:p>
          <w:p w:rsidR="009C056F" w:rsidRPr="00427C44" w:rsidRDefault="009C056F" w:rsidP="00600AE9">
            <w:pPr>
              <w:rPr>
                <w:rFonts w:ascii="Arial" w:hAnsi="Arial" w:cs="Arial"/>
                <w:lang w:val="es-AR"/>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sidRPr="00427C44">
              <w:rPr>
                <w:rFonts w:ascii="Arial" w:hAnsi="Arial" w:cs="Arial"/>
              </w:rPr>
              <w:t>5- ¿Ha perdido datos procesados frente a fallas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MAS DE UNA VEZ</w:t>
            </w:r>
          </w:p>
        </w:tc>
      </w:tr>
      <w:tr w:rsidR="009C056F" w:rsidTr="00600AE9">
        <w:tc>
          <w:tcPr>
            <w:tcW w:w="6629" w:type="dxa"/>
          </w:tcPr>
          <w:p w:rsidR="009C056F" w:rsidRDefault="009C056F" w:rsidP="00600AE9">
            <w:pPr>
              <w:rPr>
                <w:rFonts w:ascii="Arial" w:hAnsi="Arial" w:cs="Arial"/>
              </w:rPr>
            </w:pPr>
            <w:r w:rsidRPr="00427C44">
              <w:rPr>
                <w:rFonts w:ascii="Arial" w:hAnsi="Arial" w:cs="Arial"/>
              </w:rPr>
              <w:t>6-</w:t>
            </w:r>
            <w:r w:rsidRPr="00427C44">
              <w:rPr>
                <w:rFonts w:ascii="Arial" w:eastAsia="Times New Roman" w:hAnsi="Arial" w:cs="Arial"/>
              </w:rPr>
              <w:t xml:space="preserve">¿Cuál es la velocidad con que se ejecuta el Software? </w:t>
            </w:r>
          </w:p>
          <w:p w:rsidR="009C056F" w:rsidRPr="00427C44" w:rsidRDefault="009C056F" w:rsidP="00600AE9">
            <w:pPr>
              <w:rPr>
                <w:rFonts w:ascii="Arial" w:hAnsi="Arial" w:cs="Arial"/>
              </w:rPr>
            </w:pPr>
          </w:p>
        </w:tc>
        <w:tc>
          <w:tcPr>
            <w:tcW w:w="2015" w:type="dxa"/>
          </w:tcPr>
          <w:p w:rsidR="009C056F" w:rsidRPr="008F27C9" w:rsidRDefault="00C93567" w:rsidP="00600AE9">
            <w:pPr>
              <w:rPr>
                <w:b/>
                <w:color w:val="002060"/>
                <w:lang w:val="es-AR"/>
              </w:rPr>
            </w:pPr>
            <w:r>
              <w:rPr>
                <w:b/>
                <w:color w:val="002060"/>
                <w:lang w:val="es-AR"/>
              </w:rPr>
              <w:t>NORMAL</w:t>
            </w:r>
          </w:p>
        </w:tc>
      </w:tr>
      <w:tr w:rsidR="009C056F" w:rsidTr="00600AE9">
        <w:tc>
          <w:tcPr>
            <w:tcW w:w="6629" w:type="dxa"/>
          </w:tcPr>
          <w:p w:rsidR="009C056F" w:rsidRPr="009C056F" w:rsidRDefault="009C056F" w:rsidP="00600AE9">
            <w:pPr>
              <w:tabs>
                <w:tab w:val="num" w:pos="284"/>
              </w:tabs>
              <w:rPr>
                <w:rFonts w:ascii="Arial" w:hAnsi="Arial" w:cs="Arial"/>
                <w:sz w:val="24"/>
                <w:szCs w:val="24"/>
              </w:rPr>
            </w:pPr>
            <w:r w:rsidRPr="009C056F">
              <w:rPr>
                <w:rFonts w:ascii="Arial" w:hAnsi="Arial" w:cs="Arial"/>
                <w:sz w:val="24"/>
                <w:szCs w:val="24"/>
              </w:rPr>
              <w:t>7-¿Cuál es la velocidad con que instaló?</w:t>
            </w:r>
          </w:p>
        </w:tc>
        <w:tc>
          <w:tcPr>
            <w:tcW w:w="2015" w:type="dxa"/>
          </w:tcPr>
          <w:p w:rsidR="009C056F" w:rsidRPr="008F27C9" w:rsidRDefault="00C93567" w:rsidP="00600AE9">
            <w:pPr>
              <w:rPr>
                <w:b/>
                <w:color w:val="002060"/>
                <w:lang w:val="es-AR"/>
              </w:rPr>
            </w:pPr>
            <w:r>
              <w:rPr>
                <w:b/>
                <w:color w:val="002060"/>
                <w:lang w:val="es-AR"/>
              </w:rPr>
              <w:t>LENTO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8</w:t>
            </w:r>
            <w:r w:rsidRPr="00427C44">
              <w:rPr>
                <w:rFonts w:ascii="Arial" w:eastAsiaTheme="minorEastAsia" w:hAnsi="Arial" w:cs="Arial"/>
                <w:lang w:val="es-ES" w:eastAsia="es-ES"/>
              </w:rPr>
              <w:t>-</w:t>
            </w:r>
            <w:r w:rsidRPr="00427C44">
              <w:rPr>
                <w:rFonts w:ascii="Arial" w:hAnsi="Arial" w:cs="Arial"/>
              </w:rPr>
              <w:t xml:space="preserve">¿Pudo utilizar el Software sin recurrir al manual de usuario?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9</w:t>
            </w:r>
            <w:r w:rsidRPr="00427C44">
              <w:rPr>
                <w:rFonts w:ascii="Arial" w:hAnsi="Arial" w:cs="Arial"/>
              </w:rPr>
              <w:t xml:space="preserve">-¿Cómo calificaría la ayuda?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MALO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10</w:t>
            </w:r>
            <w:r w:rsidRPr="00427C44">
              <w:rPr>
                <w:rFonts w:ascii="Arial" w:eastAsiaTheme="minorEastAsia" w:hAnsi="Arial" w:cs="Arial"/>
                <w:lang w:val="es-ES" w:eastAsia="es-ES"/>
              </w:rPr>
              <w:t>-</w:t>
            </w:r>
            <w:r w:rsidRPr="00427C44">
              <w:rPr>
                <w:rFonts w:ascii="Arial" w:hAnsi="Arial" w:cs="Arial"/>
              </w:rPr>
              <w:t>¿Le parece que el software es intuitivo?</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11</w:t>
            </w:r>
            <w:r w:rsidRPr="00427C44">
              <w:rPr>
                <w:rFonts w:ascii="Arial" w:hAnsi="Arial" w:cs="Arial"/>
              </w:rPr>
              <w:t>-¿Le parece que el software ocupa demasiado espacio en disco con respecto a lo que ofrece?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12</w:t>
            </w:r>
            <w:r w:rsidRPr="00427C44">
              <w:rPr>
                <w:rFonts w:ascii="Arial" w:eastAsiaTheme="minorEastAsia" w:hAnsi="Arial" w:cs="Arial"/>
                <w:lang w:val="es-ES" w:eastAsia="es-ES"/>
              </w:rPr>
              <w:t>-</w:t>
            </w:r>
            <w:r w:rsidRPr="00427C44">
              <w:rPr>
                <w:rFonts w:ascii="Arial" w:hAnsi="Arial" w:cs="Arial"/>
              </w:rPr>
              <w:t>¿Cambiaría pocas o muchas cosas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MUCHAS</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13</w:t>
            </w:r>
            <w:r w:rsidRPr="00427C44">
              <w:rPr>
                <w:rFonts w:ascii="Arial" w:hAnsi="Arial" w:cs="Arial"/>
              </w:rPr>
              <w:t>-¿Cuántas fallas ha sufrido usted en promedio en cada sesión utilizada del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MAS DE 3</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14</w:t>
            </w:r>
            <w:r w:rsidRPr="00427C44">
              <w:rPr>
                <w:rFonts w:ascii="Arial" w:hAnsi="Arial" w:cs="Arial"/>
              </w:rPr>
              <w:t>-¿Le pareció precisa y correcta la cantidad de pasos que realizó para instalar 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15</w:t>
            </w:r>
            <w:r w:rsidRPr="00427C44">
              <w:rPr>
                <w:rFonts w:ascii="Arial" w:hAnsi="Arial" w:cs="Arial"/>
              </w:rPr>
              <w:t>-¿Logró instalar el software en distintos dispositivos?</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rFonts w:cs="Arial"/>
                <w:b/>
                <w:color w:val="002060"/>
                <w:sz w:val="24"/>
                <w:szCs w:val="24"/>
              </w:rPr>
              <w:t>NO</w:t>
            </w:r>
          </w:p>
        </w:tc>
      </w:tr>
    </w:tbl>
    <w:p w:rsidR="009C056F" w:rsidRDefault="009C056F"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9C056F" w:rsidRPr="008F27C9" w:rsidRDefault="009C056F" w:rsidP="009C056F">
      <w:pPr>
        <w:rPr>
          <w:rFonts w:ascii="Arial" w:hAnsi="Arial" w:cs="Arial"/>
          <w:b/>
          <w:lang w:val="es-AR"/>
        </w:rPr>
      </w:pPr>
      <w:r w:rsidRPr="008F27C9">
        <w:rPr>
          <w:rFonts w:ascii="Arial" w:hAnsi="Arial" w:cs="Arial"/>
          <w:b/>
          <w:lang w:val="es-AR"/>
        </w:rPr>
        <w:lastRenderedPageBreak/>
        <w:t xml:space="preserve">Nombre: </w:t>
      </w:r>
      <w:r w:rsidR="00600AE9">
        <w:rPr>
          <w:rFonts w:ascii="Arial" w:hAnsi="Arial" w:cs="Arial"/>
          <w:b/>
          <w:lang w:val="es-AR"/>
        </w:rPr>
        <w:t>Marcos, Bora</w:t>
      </w:r>
    </w:p>
    <w:p w:rsidR="009C056F" w:rsidRPr="008F27C9" w:rsidRDefault="009C056F" w:rsidP="009C056F">
      <w:pPr>
        <w:rPr>
          <w:rFonts w:ascii="Arial" w:hAnsi="Arial" w:cs="Arial"/>
          <w:b/>
          <w:lang w:val="es-AR"/>
        </w:rPr>
      </w:pPr>
      <w:r>
        <w:rPr>
          <w:rFonts w:ascii="Arial" w:hAnsi="Arial" w:cs="Arial"/>
          <w:b/>
          <w:lang w:val="es-AR"/>
        </w:rPr>
        <w:t xml:space="preserve">Edad: </w:t>
      </w:r>
      <w:r w:rsidR="00600AE9">
        <w:rPr>
          <w:rFonts w:ascii="Arial" w:hAnsi="Arial" w:cs="Arial"/>
          <w:b/>
          <w:lang w:val="es-AR"/>
        </w:rPr>
        <w:t>22</w:t>
      </w:r>
    </w:p>
    <w:p w:rsidR="009C056F" w:rsidRDefault="009C056F" w:rsidP="009C056F">
      <w:pPr>
        <w:rPr>
          <w:rFonts w:ascii="Arial" w:hAnsi="Arial" w:cs="Arial"/>
          <w:b/>
          <w:lang w:val="es-AR"/>
        </w:rPr>
      </w:pPr>
      <w:r w:rsidRPr="008F27C9">
        <w:rPr>
          <w:rFonts w:ascii="Arial" w:hAnsi="Arial" w:cs="Arial"/>
          <w:b/>
          <w:lang w:val="es-AR"/>
        </w:rPr>
        <w:t>Profesión</w:t>
      </w:r>
      <w:r>
        <w:rPr>
          <w:rFonts w:ascii="Arial" w:hAnsi="Arial" w:cs="Arial"/>
          <w:b/>
          <w:lang w:val="es-AR"/>
        </w:rPr>
        <w:t xml:space="preserve">: </w:t>
      </w:r>
      <w:r w:rsidR="00C1352A">
        <w:rPr>
          <w:rFonts w:ascii="Arial" w:hAnsi="Arial" w:cs="Arial"/>
          <w:b/>
          <w:lang w:val="es-AR"/>
        </w:rPr>
        <w:t>Comerciante</w:t>
      </w:r>
    </w:p>
    <w:p w:rsidR="009C056F" w:rsidRPr="008F27C9" w:rsidRDefault="009C056F" w:rsidP="009C056F">
      <w:pPr>
        <w:rPr>
          <w:rFonts w:ascii="Arial" w:hAnsi="Arial" w:cs="Arial"/>
          <w:b/>
          <w:lang w:val="es-AR"/>
        </w:rPr>
      </w:pPr>
      <w:r>
        <w:rPr>
          <w:rFonts w:ascii="Arial" w:hAnsi="Arial" w:cs="Arial"/>
          <w:b/>
          <w:lang w:val="es-AR"/>
        </w:rPr>
        <w:t>Nivel de manejo de computadoras: Bajo</w:t>
      </w:r>
    </w:p>
    <w:p w:rsidR="009C056F" w:rsidRDefault="009C056F" w:rsidP="009C056F">
      <w:pPr>
        <w:rPr>
          <w:lang w:val="es-AR"/>
        </w:rPr>
      </w:pPr>
    </w:p>
    <w:tbl>
      <w:tblPr>
        <w:tblStyle w:val="Tablaconcuadrcula"/>
        <w:tblW w:w="0" w:type="auto"/>
        <w:tblLook w:val="04A0"/>
      </w:tblPr>
      <w:tblGrid>
        <w:gridCol w:w="6629"/>
        <w:gridCol w:w="2015"/>
      </w:tblGrid>
      <w:tr w:rsidR="009C056F" w:rsidTr="00600AE9">
        <w:tc>
          <w:tcPr>
            <w:tcW w:w="6629"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Pregunta</w:t>
            </w:r>
          </w:p>
        </w:tc>
        <w:tc>
          <w:tcPr>
            <w:tcW w:w="2015"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Respuesta</w:t>
            </w:r>
          </w:p>
        </w:tc>
      </w:tr>
      <w:tr w:rsidR="009C056F" w:rsidTr="00600AE9">
        <w:tc>
          <w:tcPr>
            <w:tcW w:w="6629" w:type="dxa"/>
          </w:tcPr>
          <w:p w:rsidR="009C056F" w:rsidRDefault="009C056F" w:rsidP="00600AE9">
            <w:pPr>
              <w:rPr>
                <w:rFonts w:ascii="Arial" w:hAnsi="Arial" w:cs="Arial"/>
              </w:rPr>
            </w:pPr>
            <w:r w:rsidRPr="00427C44">
              <w:rPr>
                <w:rFonts w:ascii="Arial" w:hAnsi="Arial" w:cs="Arial"/>
              </w:rPr>
              <w:t>1-</w:t>
            </w:r>
            <w:r w:rsidRPr="00427C44">
              <w:rPr>
                <w:rFonts w:ascii="Arial" w:eastAsia="Times New Roman" w:hAnsi="Arial" w:cs="Arial"/>
              </w:rPr>
              <w:t>¿</w:t>
            </w:r>
            <w:r w:rsidRPr="00427C44">
              <w:rPr>
                <w:rFonts w:ascii="Arial" w:hAnsi="Arial" w:cs="Arial"/>
              </w:rPr>
              <w:t xml:space="preserve"> En qué grado el sistema agiliza </w:t>
            </w:r>
            <w:r>
              <w:rPr>
                <w:rFonts w:ascii="Arial" w:hAnsi="Arial" w:cs="Arial"/>
              </w:rPr>
              <w:t>el</w:t>
            </w:r>
            <w:r w:rsidRPr="00427C44">
              <w:rPr>
                <w:rFonts w:ascii="Arial" w:hAnsi="Arial" w:cs="Arial"/>
              </w:rPr>
              <w:t xml:space="preserve"> trabajo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C93567" w:rsidP="00600AE9">
            <w:pPr>
              <w:rPr>
                <w:b/>
                <w:color w:val="002060"/>
                <w:lang w:val="es-AR"/>
              </w:rPr>
            </w:pPr>
            <w:r w:rsidRPr="00C93567">
              <w:rPr>
                <w:rFonts w:ascii="Arial" w:hAnsi="Arial" w:cs="Arial"/>
                <w:b/>
                <w:color w:val="17365D" w:themeColor="text2" w:themeShade="BF"/>
              </w:rPr>
              <w:t>MEJORA BASTATE</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2-</w:t>
            </w:r>
            <w:r w:rsidRPr="00427C44">
              <w:rPr>
                <w:rFonts w:ascii="Arial" w:eastAsia="Times New Roman" w:hAnsi="Arial" w:cs="Arial"/>
              </w:rPr>
              <w:t>¿</w:t>
            </w:r>
            <w:r w:rsidRPr="00427C44">
              <w:rPr>
                <w:rFonts w:ascii="Arial" w:hAnsi="Arial" w:cs="Arial"/>
              </w:rPr>
              <w:t xml:space="preserve"> El sistema produjo en algún momento resultados erróneos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SI</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3-</w:t>
            </w:r>
            <w:r w:rsidRPr="00427C44">
              <w:rPr>
                <w:rFonts w:ascii="Arial" w:hAnsi="Arial" w:cs="Arial"/>
              </w:rPr>
              <w:t xml:space="preserve">¿ En el caso que la información no haya sido almacenada, el sistema le informó esta situación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 xml:space="preserve">4-  </w:t>
            </w:r>
            <w:r w:rsidRPr="00427C44">
              <w:rPr>
                <w:rFonts w:ascii="Arial" w:eastAsia="Times New Roman" w:hAnsi="Arial" w:cs="Arial"/>
              </w:rPr>
              <w:t>Ante el cierre de la aplicación en cualquier pantalla posible ¿considera que la información almacenada ha quedado de manera consistente</w:t>
            </w:r>
            <w:r w:rsidRPr="00427C44">
              <w:rPr>
                <w:rFonts w:ascii="Arial" w:hAnsi="Arial" w:cs="Arial"/>
              </w:rPr>
              <w:t xml:space="preserve"> </w:t>
            </w:r>
            <w:r w:rsidRPr="00427C44">
              <w:rPr>
                <w:rFonts w:ascii="Arial" w:eastAsia="Times New Roman" w:hAnsi="Arial" w:cs="Arial"/>
              </w:rPr>
              <w:t>?</w:t>
            </w:r>
          </w:p>
          <w:p w:rsidR="009C056F" w:rsidRPr="00427C44" w:rsidRDefault="009C056F" w:rsidP="00600AE9">
            <w:pPr>
              <w:rPr>
                <w:rFonts w:ascii="Arial" w:hAnsi="Arial" w:cs="Arial"/>
                <w:lang w:val="es-AR"/>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sidRPr="00427C44">
              <w:rPr>
                <w:rFonts w:ascii="Arial" w:hAnsi="Arial" w:cs="Arial"/>
              </w:rPr>
              <w:t>5- ¿Ha perdido datos procesados frente a fallas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MAS DE UNA VEZ</w:t>
            </w:r>
          </w:p>
        </w:tc>
      </w:tr>
      <w:tr w:rsidR="009C056F" w:rsidTr="00600AE9">
        <w:tc>
          <w:tcPr>
            <w:tcW w:w="6629" w:type="dxa"/>
          </w:tcPr>
          <w:p w:rsidR="009C056F" w:rsidRDefault="009C056F" w:rsidP="00600AE9">
            <w:pPr>
              <w:rPr>
                <w:rFonts w:ascii="Arial" w:hAnsi="Arial" w:cs="Arial"/>
              </w:rPr>
            </w:pPr>
            <w:r w:rsidRPr="00427C44">
              <w:rPr>
                <w:rFonts w:ascii="Arial" w:hAnsi="Arial" w:cs="Arial"/>
              </w:rPr>
              <w:t>6-</w:t>
            </w:r>
            <w:r w:rsidRPr="00427C44">
              <w:rPr>
                <w:rFonts w:ascii="Arial" w:eastAsia="Times New Roman" w:hAnsi="Arial" w:cs="Arial"/>
              </w:rPr>
              <w:t xml:space="preserve">¿Cuál es la velocidad con que se ejecuta el Software? </w:t>
            </w:r>
          </w:p>
          <w:p w:rsidR="009C056F" w:rsidRPr="00427C44" w:rsidRDefault="009C056F" w:rsidP="00600AE9">
            <w:pPr>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RAPIDA</w:t>
            </w:r>
          </w:p>
        </w:tc>
      </w:tr>
      <w:tr w:rsidR="009C056F" w:rsidTr="00600AE9">
        <w:tc>
          <w:tcPr>
            <w:tcW w:w="6629" w:type="dxa"/>
          </w:tcPr>
          <w:p w:rsidR="009C056F" w:rsidRPr="009C056F" w:rsidRDefault="009C056F" w:rsidP="00600AE9">
            <w:pPr>
              <w:tabs>
                <w:tab w:val="num" w:pos="284"/>
              </w:tabs>
              <w:rPr>
                <w:rFonts w:ascii="Arial" w:hAnsi="Arial" w:cs="Arial"/>
                <w:sz w:val="24"/>
                <w:szCs w:val="24"/>
              </w:rPr>
            </w:pPr>
            <w:r w:rsidRPr="009C056F">
              <w:rPr>
                <w:rFonts w:ascii="Arial" w:hAnsi="Arial" w:cs="Arial"/>
                <w:sz w:val="24"/>
                <w:szCs w:val="24"/>
              </w:rPr>
              <w:t>7-¿Cuál es la velocidad con que instaló?</w:t>
            </w:r>
          </w:p>
        </w:tc>
        <w:tc>
          <w:tcPr>
            <w:tcW w:w="2015" w:type="dxa"/>
          </w:tcPr>
          <w:p w:rsidR="009C056F" w:rsidRPr="008F27C9" w:rsidRDefault="009C056F" w:rsidP="00600AE9">
            <w:pPr>
              <w:rPr>
                <w:b/>
                <w:color w:val="002060"/>
                <w:lang w:val="es-AR"/>
              </w:rPr>
            </w:pPr>
            <w:r>
              <w:rPr>
                <w:b/>
                <w:color w:val="002060"/>
                <w:lang w:val="es-AR"/>
              </w:rPr>
              <w:t>RAPIDA</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8</w:t>
            </w:r>
            <w:r w:rsidRPr="00427C44">
              <w:rPr>
                <w:rFonts w:ascii="Arial" w:eastAsiaTheme="minorEastAsia" w:hAnsi="Arial" w:cs="Arial"/>
                <w:lang w:val="es-ES" w:eastAsia="es-ES"/>
              </w:rPr>
              <w:t>-</w:t>
            </w:r>
            <w:r w:rsidRPr="00427C44">
              <w:rPr>
                <w:rFonts w:ascii="Arial" w:hAnsi="Arial" w:cs="Arial"/>
              </w:rPr>
              <w:t xml:space="preserve">¿Pudo utilizar el Software sin recurrir al manual de usuario?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9</w:t>
            </w:r>
            <w:r w:rsidRPr="00427C44">
              <w:rPr>
                <w:rFonts w:ascii="Arial" w:hAnsi="Arial" w:cs="Arial"/>
              </w:rPr>
              <w:t xml:space="preserve">-¿Cómo calificaría la ayuda?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MALO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10</w:t>
            </w:r>
            <w:r w:rsidRPr="00427C44">
              <w:rPr>
                <w:rFonts w:ascii="Arial" w:eastAsiaTheme="minorEastAsia" w:hAnsi="Arial" w:cs="Arial"/>
                <w:lang w:val="es-ES" w:eastAsia="es-ES"/>
              </w:rPr>
              <w:t>-</w:t>
            </w:r>
            <w:r w:rsidRPr="00427C44">
              <w:rPr>
                <w:rFonts w:ascii="Arial" w:hAnsi="Arial" w:cs="Arial"/>
              </w:rPr>
              <w:t>¿Le parece que el software es intuitivo?</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11</w:t>
            </w:r>
            <w:r w:rsidRPr="00427C44">
              <w:rPr>
                <w:rFonts w:ascii="Arial" w:hAnsi="Arial" w:cs="Arial"/>
              </w:rPr>
              <w:t>-¿Le parece que el software ocupa demasiado espacio en disco con respecto a lo que ofrece?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12</w:t>
            </w:r>
            <w:r w:rsidRPr="00427C44">
              <w:rPr>
                <w:rFonts w:ascii="Arial" w:eastAsiaTheme="minorEastAsia" w:hAnsi="Arial" w:cs="Arial"/>
                <w:lang w:val="es-ES" w:eastAsia="es-ES"/>
              </w:rPr>
              <w:t>-</w:t>
            </w:r>
            <w:r w:rsidRPr="00427C44">
              <w:rPr>
                <w:rFonts w:ascii="Arial" w:hAnsi="Arial" w:cs="Arial"/>
              </w:rPr>
              <w:t>¿Cambiaría pocas o muchas cosas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MUCHAS</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13</w:t>
            </w:r>
            <w:r w:rsidRPr="00427C44">
              <w:rPr>
                <w:rFonts w:ascii="Arial" w:hAnsi="Arial" w:cs="Arial"/>
              </w:rPr>
              <w:t>-¿Cuántas fallas ha sufrido usted en promedio en cada sesión utilizada del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MAS DE 3</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14</w:t>
            </w:r>
            <w:r w:rsidRPr="00427C44">
              <w:rPr>
                <w:rFonts w:ascii="Arial" w:hAnsi="Arial" w:cs="Arial"/>
              </w:rPr>
              <w:t>-¿Le pareció precisa y correcta la cantidad de pasos que realizó para instalar 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15</w:t>
            </w:r>
            <w:r w:rsidRPr="00427C44">
              <w:rPr>
                <w:rFonts w:ascii="Arial" w:hAnsi="Arial" w:cs="Arial"/>
              </w:rPr>
              <w:t>-¿Logró instalar el software en distintos dispositivos?</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rFonts w:cs="Arial"/>
                <w:b/>
                <w:color w:val="002060"/>
                <w:sz w:val="24"/>
                <w:szCs w:val="24"/>
              </w:rPr>
              <w:t>NO</w:t>
            </w:r>
          </w:p>
        </w:tc>
      </w:tr>
    </w:tbl>
    <w:p w:rsidR="009C056F" w:rsidRDefault="009C056F"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9C056F" w:rsidRPr="008F27C9" w:rsidRDefault="009C056F" w:rsidP="009C056F">
      <w:pPr>
        <w:rPr>
          <w:rFonts w:ascii="Arial" w:hAnsi="Arial" w:cs="Arial"/>
          <w:b/>
          <w:lang w:val="es-AR"/>
        </w:rPr>
      </w:pPr>
      <w:r w:rsidRPr="008F27C9">
        <w:rPr>
          <w:rFonts w:ascii="Arial" w:hAnsi="Arial" w:cs="Arial"/>
          <w:b/>
          <w:lang w:val="es-AR"/>
        </w:rPr>
        <w:lastRenderedPageBreak/>
        <w:t xml:space="preserve">Nombre: </w:t>
      </w:r>
      <w:r w:rsidR="00C1352A">
        <w:rPr>
          <w:rFonts w:ascii="Arial" w:hAnsi="Arial" w:cs="Arial"/>
          <w:b/>
          <w:lang w:val="es-AR"/>
        </w:rPr>
        <w:t>Horacio, López</w:t>
      </w:r>
    </w:p>
    <w:p w:rsidR="009C056F" w:rsidRPr="008F27C9" w:rsidRDefault="00C1352A" w:rsidP="009C056F">
      <w:pPr>
        <w:rPr>
          <w:rFonts w:ascii="Arial" w:hAnsi="Arial" w:cs="Arial"/>
          <w:b/>
          <w:lang w:val="es-AR"/>
        </w:rPr>
      </w:pPr>
      <w:r>
        <w:rPr>
          <w:rFonts w:ascii="Arial" w:hAnsi="Arial" w:cs="Arial"/>
          <w:b/>
          <w:lang w:val="es-AR"/>
        </w:rPr>
        <w:t>Edad: 29</w:t>
      </w:r>
    </w:p>
    <w:p w:rsidR="009C056F" w:rsidRDefault="009C056F" w:rsidP="009C056F">
      <w:pPr>
        <w:rPr>
          <w:rFonts w:ascii="Arial" w:hAnsi="Arial" w:cs="Arial"/>
          <w:b/>
          <w:lang w:val="es-AR"/>
        </w:rPr>
      </w:pPr>
      <w:r w:rsidRPr="008F27C9">
        <w:rPr>
          <w:rFonts w:ascii="Arial" w:hAnsi="Arial" w:cs="Arial"/>
          <w:b/>
          <w:lang w:val="es-AR"/>
        </w:rPr>
        <w:t>Profesión</w:t>
      </w:r>
      <w:r w:rsidR="00C1352A">
        <w:rPr>
          <w:rFonts w:ascii="Arial" w:hAnsi="Arial" w:cs="Arial"/>
          <w:b/>
          <w:lang w:val="es-AR"/>
        </w:rPr>
        <w:t>: Administrador de empresas</w:t>
      </w:r>
    </w:p>
    <w:p w:rsidR="009C056F" w:rsidRPr="008F27C9" w:rsidRDefault="009C056F" w:rsidP="009C056F">
      <w:pPr>
        <w:rPr>
          <w:rFonts w:ascii="Arial" w:hAnsi="Arial" w:cs="Arial"/>
          <w:b/>
          <w:lang w:val="es-AR"/>
        </w:rPr>
      </w:pPr>
      <w:r>
        <w:rPr>
          <w:rFonts w:ascii="Arial" w:hAnsi="Arial" w:cs="Arial"/>
          <w:b/>
          <w:lang w:val="es-AR"/>
        </w:rPr>
        <w:t xml:space="preserve">Nivel de manejo de computadoras: </w:t>
      </w:r>
      <w:r w:rsidR="00C1352A">
        <w:rPr>
          <w:rFonts w:ascii="Arial" w:hAnsi="Arial" w:cs="Arial"/>
          <w:b/>
          <w:lang w:val="es-AR"/>
        </w:rPr>
        <w:t>ALTO</w:t>
      </w:r>
    </w:p>
    <w:p w:rsidR="009C056F" w:rsidRDefault="009C056F" w:rsidP="009C056F">
      <w:pPr>
        <w:rPr>
          <w:lang w:val="es-AR"/>
        </w:rPr>
      </w:pPr>
    </w:p>
    <w:tbl>
      <w:tblPr>
        <w:tblStyle w:val="Tablaconcuadrcula"/>
        <w:tblW w:w="0" w:type="auto"/>
        <w:tblLook w:val="04A0"/>
      </w:tblPr>
      <w:tblGrid>
        <w:gridCol w:w="6629"/>
        <w:gridCol w:w="2015"/>
      </w:tblGrid>
      <w:tr w:rsidR="009C056F" w:rsidTr="00600AE9">
        <w:tc>
          <w:tcPr>
            <w:tcW w:w="6629"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Pregunta</w:t>
            </w:r>
          </w:p>
        </w:tc>
        <w:tc>
          <w:tcPr>
            <w:tcW w:w="2015" w:type="dxa"/>
            <w:shd w:val="clear" w:color="auto" w:fill="BFBFBF" w:themeFill="background1" w:themeFillShade="BF"/>
          </w:tcPr>
          <w:p w:rsidR="009C056F" w:rsidRPr="00427C44" w:rsidRDefault="009C056F" w:rsidP="00600AE9">
            <w:pPr>
              <w:jc w:val="center"/>
              <w:rPr>
                <w:rFonts w:ascii="Arial" w:hAnsi="Arial" w:cs="Arial"/>
                <w:b/>
                <w:lang w:val="es-AR"/>
              </w:rPr>
            </w:pPr>
            <w:r w:rsidRPr="00427C44">
              <w:rPr>
                <w:rFonts w:ascii="Arial" w:hAnsi="Arial" w:cs="Arial"/>
                <w:b/>
                <w:lang w:val="es-AR"/>
              </w:rPr>
              <w:t>Respuesta</w:t>
            </w:r>
          </w:p>
        </w:tc>
      </w:tr>
      <w:tr w:rsidR="009C056F" w:rsidTr="00600AE9">
        <w:tc>
          <w:tcPr>
            <w:tcW w:w="6629" w:type="dxa"/>
          </w:tcPr>
          <w:p w:rsidR="009C056F" w:rsidRDefault="009C056F" w:rsidP="00600AE9">
            <w:pPr>
              <w:rPr>
                <w:rFonts w:ascii="Arial" w:hAnsi="Arial" w:cs="Arial"/>
              </w:rPr>
            </w:pPr>
            <w:r w:rsidRPr="00427C44">
              <w:rPr>
                <w:rFonts w:ascii="Arial" w:hAnsi="Arial" w:cs="Arial"/>
              </w:rPr>
              <w:t>1-</w:t>
            </w:r>
            <w:r w:rsidRPr="00427C44">
              <w:rPr>
                <w:rFonts w:ascii="Arial" w:eastAsia="Times New Roman" w:hAnsi="Arial" w:cs="Arial"/>
              </w:rPr>
              <w:t>¿</w:t>
            </w:r>
            <w:r w:rsidRPr="00427C44">
              <w:rPr>
                <w:rFonts w:ascii="Arial" w:hAnsi="Arial" w:cs="Arial"/>
              </w:rPr>
              <w:t xml:space="preserve"> En qué grado el sistema agiliza </w:t>
            </w:r>
            <w:r>
              <w:rPr>
                <w:rFonts w:ascii="Arial" w:hAnsi="Arial" w:cs="Arial"/>
              </w:rPr>
              <w:t>el</w:t>
            </w:r>
            <w:r w:rsidRPr="00427C44">
              <w:rPr>
                <w:rFonts w:ascii="Arial" w:hAnsi="Arial" w:cs="Arial"/>
              </w:rPr>
              <w:t xml:space="preserve"> trabajo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C93567" w:rsidP="00600AE9">
            <w:pPr>
              <w:rPr>
                <w:b/>
                <w:color w:val="002060"/>
                <w:lang w:val="es-AR"/>
              </w:rPr>
            </w:pPr>
            <w:r w:rsidRPr="00C93567">
              <w:rPr>
                <w:rFonts w:ascii="Arial" w:hAnsi="Arial" w:cs="Arial"/>
                <w:b/>
                <w:color w:val="17365D" w:themeColor="text2" w:themeShade="BF"/>
              </w:rPr>
              <w:t>MEJORA BASTATE</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2-</w:t>
            </w:r>
            <w:r w:rsidRPr="00427C44">
              <w:rPr>
                <w:rFonts w:ascii="Arial" w:eastAsia="Times New Roman" w:hAnsi="Arial" w:cs="Arial"/>
              </w:rPr>
              <w:t>¿</w:t>
            </w:r>
            <w:r w:rsidRPr="00427C44">
              <w:rPr>
                <w:rFonts w:ascii="Arial" w:hAnsi="Arial" w:cs="Arial"/>
              </w:rPr>
              <w:t xml:space="preserve"> El sistema produjo en algún momento resultados erróneos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SI</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3-</w:t>
            </w:r>
            <w:r w:rsidRPr="00427C44">
              <w:rPr>
                <w:rFonts w:ascii="Arial" w:hAnsi="Arial" w:cs="Arial"/>
              </w:rPr>
              <w:t xml:space="preserve">¿ En el caso que la información no haya sido almacenada, el sistema le informó esta situación </w:t>
            </w:r>
            <w:r w:rsidRPr="00427C44">
              <w:rPr>
                <w:rFonts w:ascii="Arial" w:eastAsia="Times New Roman" w:hAnsi="Arial" w:cs="Arial"/>
              </w:rPr>
              <w:t>?</w:t>
            </w:r>
          </w:p>
          <w:p w:rsidR="009C056F" w:rsidRPr="00427C44" w:rsidRDefault="009C056F" w:rsidP="00600AE9">
            <w:pPr>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rPr>
                <w:rFonts w:ascii="Arial" w:hAnsi="Arial" w:cs="Arial"/>
              </w:rPr>
            </w:pPr>
            <w:r w:rsidRPr="00427C44">
              <w:rPr>
                <w:rFonts w:ascii="Arial" w:hAnsi="Arial" w:cs="Arial"/>
                <w:lang w:val="es-AR"/>
              </w:rPr>
              <w:t xml:space="preserve">4-  </w:t>
            </w:r>
            <w:r w:rsidRPr="00427C44">
              <w:rPr>
                <w:rFonts w:ascii="Arial" w:eastAsia="Times New Roman" w:hAnsi="Arial" w:cs="Arial"/>
              </w:rPr>
              <w:t>Ante el cierre de la aplicación en cualquier pantalla posible ¿considera que la información almacenada ha quedado de manera consistente</w:t>
            </w:r>
            <w:r w:rsidRPr="00427C44">
              <w:rPr>
                <w:rFonts w:ascii="Arial" w:hAnsi="Arial" w:cs="Arial"/>
              </w:rPr>
              <w:t xml:space="preserve"> </w:t>
            </w:r>
            <w:r w:rsidRPr="00427C44">
              <w:rPr>
                <w:rFonts w:ascii="Arial" w:eastAsia="Times New Roman" w:hAnsi="Arial" w:cs="Arial"/>
              </w:rPr>
              <w:t>?</w:t>
            </w:r>
          </w:p>
          <w:p w:rsidR="009C056F" w:rsidRPr="00427C44" w:rsidRDefault="009C056F" w:rsidP="00600AE9">
            <w:pPr>
              <w:rPr>
                <w:rFonts w:ascii="Arial" w:hAnsi="Arial" w:cs="Arial"/>
                <w:lang w:val="es-AR"/>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sidRPr="00427C44">
              <w:rPr>
                <w:rFonts w:ascii="Arial" w:hAnsi="Arial" w:cs="Arial"/>
              </w:rPr>
              <w:t>5- ¿Ha perdido datos procesados frente a fallas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MAS DE UNA VEZ</w:t>
            </w:r>
          </w:p>
        </w:tc>
      </w:tr>
      <w:tr w:rsidR="009C056F" w:rsidTr="00600AE9">
        <w:tc>
          <w:tcPr>
            <w:tcW w:w="6629" w:type="dxa"/>
          </w:tcPr>
          <w:p w:rsidR="009C056F" w:rsidRDefault="009C056F" w:rsidP="00600AE9">
            <w:pPr>
              <w:rPr>
                <w:rFonts w:ascii="Arial" w:hAnsi="Arial" w:cs="Arial"/>
              </w:rPr>
            </w:pPr>
            <w:r w:rsidRPr="00427C44">
              <w:rPr>
                <w:rFonts w:ascii="Arial" w:hAnsi="Arial" w:cs="Arial"/>
              </w:rPr>
              <w:t>6-</w:t>
            </w:r>
            <w:r w:rsidRPr="00427C44">
              <w:rPr>
                <w:rFonts w:ascii="Arial" w:eastAsia="Times New Roman" w:hAnsi="Arial" w:cs="Arial"/>
              </w:rPr>
              <w:t xml:space="preserve">¿Cuál es la velocidad con que se ejecuta el Software? </w:t>
            </w:r>
          </w:p>
          <w:p w:rsidR="009C056F" w:rsidRPr="00427C44" w:rsidRDefault="009C056F" w:rsidP="00600AE9">
            <w:pPr>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RAPIDA</w:t>
            </w:r>
          </w:p>
        </w:tc>
      </w:tr>
      <w:tr w:rsidR="009C056F" w:rsidTr="00600AE9">
        <w:tc>
          <w:tcPr>
            <w:tcW w:w="6629" w:type="dxa"/>
          </w:tcPr>
          <w:p w:rsidR="009C056F" w:rsidRPr="009C056F" w:rsidRDefault="009C056F" w:rsidP="00600AE9">
            <w:pPr>
              <w:tabs>
                <w:tab w:val="num" w:pos="284"/>
              </w:tabs>
              <w:rPr>
                <w:rFonts w:ascii="Arial" w:hAnsi="Arial" w:cs="Arial"/>
                <w:sz w:val="24"/>
                <w:szCs w:val="24"/>
              </w:rPr>
            </w:pPr>
            <w:r w:rsidRPr="009C056F">
              <w:rPr>
                <w:rFonts w:ascii="Arial" w:hAnsi="Arial" w:cs="Arial"/>
                <w:sz w:val="24"/>
                <w:szCs w:val="24"/>
              </w:rPr>
              <w:t>7-¿Cuál es la velocidad con que instaló?</w:t>
            </w:r>
          </w:p>
        </w:tc>
        <w:tc>
          <w:tcPr>
            <w:tcW w:w="2015" w:type="dxa"/>
          </w:tcPr>
          <w:p w:rsidR="009C056F" w:rsidRPr="008F27C9" w:rsidRDefault="009C056F" w:rsidP="00600AE9">
            <w:pPr>
              <w:rPr>
                <w:b/>
                <w:color w:val="002060"/>
                <w:lang w:val="es-AR"/>
              </w:rPr>
            </w:pPr>
            <w:r>
              <w:rPr>
                <w:b/>
                <w:color w:val="002060"/>
                <w:lang w:val="es-AR"/>
              </w:rPr>
              <w:t>NORMAL</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8</w:t>
            </w:r>
            <w:r w:rsidRPr="00427C44">
              <w:rPr>
                <w:rFonts w:ascii="Arial" w:eastAsiaTheme="minorEastAsia" w:hAnsi="Arial" w:cs="Arial"/>
                <w:lang w:val="es-ES" w:eastAsia="es-ES"/>
              </w:rPr>
              <w:t>-</w:t>
            </w:r>
            <w:r w:rsidRPr="00427C44">
              <w:rPr>
                <w:rFonts w:ascii="Arial" w:hAnsi="Arial" w:cs="Arial"/>
              </w:rPr>
              <w:t xml:space="preserve">¿Pudo utilizar el Software sin recurrir al manual de usuario?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9</w:t>
            </w:r>
            <w:r w:rsidRPr="00427C44">
              <w:rPr>
                <w:rFonts w:ascii="Arial" w:hAnsi="Arial" w:cs="Arial"/>
              </w:rPr>
              <w:t xml:space="preserve">-¿Cómo calificaría la ayuda? </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sidRPr="008F27C9">
              <w:rPr>
                <w:b/>
                <w:color w:val="002060"/>
                <w:lang w:val="es-AR"/>
              </w:rPr>
              <w:t>MALO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10</w:t>
            </w:r>
            <w:r w:rsidRPr="00427C44">
              <w:rPr>
                <w:rFonts w:ascii="Arial" w:eastAsiaTheme="minorEastAsia" w:hAnsi="Arial" w:cs="Arial"/>
                <w:lang w:val="es-ES" w:eastAsia="es-ES"/>
              </w:rPr>
              <w:t>-</w:t>
            </w:r>
            <w:r w:rsidRPr="00427C44">
              <w:rPr>
                <w:rFonts w:ascii="Arial" w:hAnsi="Arial" w:cs="Arial"/>
              </w:rPr>
              <w:t>¿Le parece que el software es intuitivo?</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11</w:t>
            </w:r>
            <w:r w:rsidRPr="00427C44">
              <w:rPr>
                <w:rFonts w:ascii="Arial" w:hAnsi="Arial" w:cs="Arial"/>
              </w:rPr>
              <w:t>-¿Le parece que el software ocupa demasiado espacio en disco con respecto a lo que ofrece?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eastAsiaTheme="minorEastAsia" w:hAnsi="Arial" w:cs="Arial"/>
                <w:lang w:val="es-ES" w:eastAsia="es-ES"/>
              </w:rPr>
              <w:t>12</w:t>
            </w:r>
            <w:r w:rsidRPr="00427C44">
              <w:rPr>
                <w:rFonts w:ascii="Arial" w:eastAsiaTheme="minorEastAsia" w:hAnsi="Arial" w:cs="Arial"/>
                <w:lang w:val="es-ES" w:eastAsia="es-ES"/>
              </w:rPr>
              <w:t>-</w:t>
            </w:r>
            <w:r w:rsidRPr="00427C44">
              <w:rPr>
                <w:rFonts w:ascii="Arial" w:hAnsi="Arial" w:cs="Arial"/>
              </w:rPr>
              <w:t>¿Cambiaría pocas o muchas cosas del software?</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b/>
                <w:color w:val="002060"/>
                <w:lang w:val="es-AR"/>
              </w:rPr>
              <w:t>MUCHAS</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13</w:t>
            </w:r>
            <w:r w:rsidRPr="00427C44">
              <w:rPr>
                <w:rFonts w:ascii="Arial" w:hAnsi="Arial" w:cs="Arial"/>
              </w:rPr>
              <w:t>-¿Cuántas fallas ha sufrido usted en promedio en cada sesión utilizada del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b/>
                <w:color w:val="002060"/>
                <w:lang w:val="es-AR"/>
              </w:rPr>
            </w:pPr>
          </w:p>
          <w:p w:rsidR="009C056F" w:rsidRPr="008F27C9" w:rsidRDefault="009C056F" w:rsidP="00600AE9">
            <w:pPr>
              <w:rPr>
                <w:b/>
                <w:color w:val="002060"/>
                <w:lang w:val="es-AR"/>
              </w:rPr>
            </w:pPr>
            <w:r>
              <w:rPr>
                <w:b/>
                <w:color w:val="002060"/>
                <w:lang w:val="es-AR"/>
              </w:rPr>
              <w:t>MAS DE 3</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14</w:t>
            </w:r>
            <w:r w:rsidRPr="00427C44">
              <w:rPr>
                <w:rFonts w:ascii="Arial" w:hAnsi="Arial" w:cs="Arial"/>
              </w:rPr>
              <w:t>-¿Le pareció precisa y correcta la cantidad de pasos que realizó para instalar el software?</w:t>
            </w:r>
          </w:p>
          <w:p w:rsidR="009C056F" w:rsidRPr="00427C44" w:rsidRDefault="009C056F" w:rsidP="00600AE9">
            <w:pPr>
              <w:pStyle w:val="Prrafodelista"/>
              <w:ind w:left="0"/>
              <w:rPr>
                <w:rFonts w:ascii="Arial" w:hAnsi="Arial" w:cs="Arial"/>
              </w:rPr>
            </w:pPr>
          </w:p>
        </w:tc>
        <w:tc>
          <w:tcPr>
            <w:tcW w:w="2015" w:type="dxa"/>
          </w:tcPr>
          <w:p w:rsidR="009C056F" w:rsidRDefault="009C056F" w:rsidP="00600AE9">
            <w:pPr>
              <w:rPr>
                <w:lang w:val="es-AR"/>
              </w:rPr>
            </w:pPr>
          </w:p>
          <w:p w:rsidR="009C056F" w:rsidRPr="008F27C9" w:rsidRDefault="009C056F" w:rsidP="00600AE9">
            <w:pPr>
              <w:rPr>
                <w:b/>
                <w:color w:val="002060"/>
                <w:lang w:val="es-AR"/>
              </w:rPr>
            </w:pPr>
            <w:r w:rsidRPr="008F27C9">
              <w:rPr>
                <w:b/>
                <w:color w:val="002060"/>
                <w:lang w:val="es-AR"/>
              </w:rPr>
              <w:t>NO</w:t>
            </w:r>
          </w:p>
        </w:tc>
      </w:tr>
      <w:tr w:rsidR="009C056F" w:rsidTr="00600AE9">
        <w:tc>
          <w:tcPr>
            <w:tcW w:w="6629" w:type="dxa"/>
          </w:tcPr>
          <w:p w:rsidR="009C056F" w:rsidRDefault="009C056F" w:rsidP="00600AE9">
            <w:pPr>
              <w:pStyle w:val="Prrafodelista"/>
              <w:ind w:left="0"/>
              <w:rPr>
                <w:rFonts w:ascii="Arial" w:hAnsi="Arial" w:cs="Arial"/>
              </w:rPr>
            </w:pPr>
            <w:r>
              <w:rPr>
                <w:rFonts w:ascii="Arial" w:hAnsi="Arial" w:cs="Arial"/>
              </w:rPr>
              <w:t>15</w:t>
            </w:r>
            <w:r w:rsidRPr="00427C44">
              <w:rPr>
                <w:rFonts w:ascii="Arial" w:hAnsi="Arial" w:cs="Arial"/>
              </w:rPr>
              <w:t>-¿Logró instalar el software en distintos dispositivos?</w:t>
            </w:r>
          </w:p>
          <w:p w:rsidR="009C056F" w:rsidRPr="00427C44" w:rsidRDefault="009C056F" w:rsidP="00600AE9">
            <w:pPr>
              <w:pStyle w:val="Prrafodelista"/>
              <w:ind w:left="0"/>
              <w:rPr>
                <w:rFonts w:ascii="Arial" w:hAnsi="Arial" w:cs="Arial"/>
              </w:rPr>
            </w:pPr>
          </w:p>
        </w:tc>
        <w:tc>
          <w:tcPr>
            <w:tcW w:w="2015" w:type="dxa"/>
          </w:tcPr>
          <w:p w:rsidR="009C056F" w:rsidRPr="008F27C9" w:rsidRDefault="009C056F" w:rsidP="00600AE9">
            <w:pPr>
              <w:rPr>
                <w:b/>
                <w:color w:val="002060"/>
                <w:lang w:val="es-AR"/>
              </w:rPr>
            </w:pPr>
            <w:r>
              <w:rPr>
                <w:rFonts w:cs="Arial"/>
                <w:b/>
                <w:color w:val="002060"/>
                <w:sz w:val="24"/>
                <w:szCs w:val="24"/>
              </w:rPr>
              <w:t>NO</w:t>
            </w:r>
          </w:p>
        </w:tc>
      </w:tr>
    </w:tbl>
    <w:p w:rsidR="009C056F" w:rsidRDefault="009C056F"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9C056F" w:rsidRDefault="009C056F" w:rsidP="00617284">
      <w:pPr>
        <w:rPr>
          <w:rFonts w:ascii="Arial" w:hAnsi="Arial" w:cs="Arial"/>
          <w:b/>
        </w:rPr>
      </w:pPr>
    </w:p>
    <w:p w:rsidR="00617284" w:rsidRPr="00617284" w:rsidRDefault="00617284" w:rsidP="00617284">
      <w:pPr>
        <w:pStyle w:val="Ttulo2"/>
        <w:rPr>
          <w:rFonts w:ascii="Arial" w:hAnsi="Arial" w:cs="Arial"/>
        </w:rPr>
      </w:pPr>
      <w:bookmarkStart w:id="71" w:name="_Toc518544051"/>
      <w:r w:rsidRPr="00617284">
        <w:rPr>
          <w:rFonts w:ascii="Arial" w:hAnsi="Arial" w:cs="Arial"/>
        </w:rPr>
        <w:lastRenderedPageBreak/>
        <w:t>Resultados</w:t>
      </w:r>
      <w:bookmarkEnd w:id="71"/>
    </w:p>
    <w:p w:rsidR="00617284" w:rsidRDefault="00617284" w:rsidP="00617284"/>
    <w:tbl>
      <w:tblPr>
        <w:tblStyle w:val="Tablaconcuadrcula"/>
        <w:tblW w:w="0" w:type="auto"/>
        <w:tblLook w:val="04A0"/>
      </w:tblPr>
      <w:tblGrid>
        <w:gridCol w:w="2881"/>
        <w:gridCol w:w="2881"/>
        <w:gridCol w:w="2882"/>
      </w:tblGrid>
      <w:tr w:rsidR="00617284" w:rsidTr="00257B14">
        <w:tc>
          <w:tcPr>
            <w:tcW w:w="2881" w:type="dxa"/>
            <w:shd w:val="clear" w:color="auto" w:fill="BFBFBF" w:themeFill="background1" w:themeFillShade="BF"/>
          </w:tcPr>
          <w:p w:rsidR="00617284" w:rsidRPr="00954C64" w:rsidRDefault="00617284" w:rsidP="00257B14">
            <w:pPr>
              <w:rPr>
                <w:b/>
              </w:rPr>
            </w:pPr>
          </w:p>
        </w:tc>
        <w:tc>
          <w:tcPr>
            <w:tcW w:w="2881" w:type="dxa"/>
            <w:shd w:val="clear" w:color="auto" w:fill="BFBFBF" w:themeFill="background1" w:themeFillShade="BF"/>
          </w:tcPr>
          <w:p w:rsidR="00617284" w:rsidRPr="00954C64" w:rsidRDefault="00617284" w:rsidP="00257B14">
            <w:pPr>
              <w:rPr>
                <w:b/>
              </w:rPr>
            </w:pPr>
            <w:r w:rsidRPr="00954C64">
              <w:rPr>
                <w:b/>
              </w:rPr>
              <w:t>Algoritmo</w:t>
            </w:r>
          </w:p>
        </w:tc>
        <w:tc>
          <w:tcPr>
            <w:tcW w:w="2882" w:type="dxa"/>
            <w:shd w:val="clear" w:color="auto" w:fill="BFBFBF" w:themeFill="background1" w:themeFillShade="BF"/>
          </w:tcPr>
          <w:p w:rsidR="00617284" w:rsidRPr="00954C64" w:rsidRDefault="00617284" w:rsidP="00257B14">
            <w:pPr>
              <w:rPr>
                <w:b/>
              </w:rPr>
            </w:pPr>
            <w:r w:rsidRPr="00954C64">
              <w:rPr>
                <w:b/>
              </w:rPr>
              <w:t>Encuesta</w:t>
            </w:r>
          </w:p>
        </w:tc>
      </w:tr>
      <w:tr w:rsidR="00617284" w:rsidTr="00257B14">
        <w:tc>
          <w:tcPr>
            <w:tcW w:w="2881" w:type="dxa"/>
            <w:shd w:val="clear" w:color="auto" w:fill="BFBFBF" w:themeFill="background1" w:themeFillShade="BF"/>
          </w:tcPr>
          <w:p w:rsidR="00617284" w:rsidRPr="00954C64" w:rsidRDefault="00617284" w:rsidP="00257B14">
            <w:pPr>
              <w:rPr>
                <w:b/>
              </w:rPr>
            </w:pPr>
            <w:r w:rsidRPr="00954C64">
              <w:rPr>
                <w:b/>
              </w:rPr>
              <w:t>Funcionalidad</w:t>
            </w:r>
          </w:p>
        </w:tc>
        <w:tc>
          <w:tcPr>
            <w:tcW w:w="2881" w:type="dxa"/>
          </w:tcPr>
          <w:p w:rsidR="00617284" w:rsidRDefault="00617284" w:rsidP="00257B14">
            <w:r>
              <w:t>0</w:t>
            </w:r>
          </w:p>
        </w:tc>
        <w:tc>
          <w:tcPr>
            <w:tcW w:w="2882" w:type="dxa"/>
          </w:tcPr>
          <w:p w:rsidR="00617284" w:rsidRDefault="00C93567" w:rsidP="00257B14">
            <w:r>
              <w:t>1.0</w:t>
            </w:r>
          </w:p>
        </w:tc>
      </w:tr>
      <w:tr w:rsidR="00617284" w:rsidTr="00257B14">
        <w:tc>
          <w:tcPr>
            <w:tcW w:w="2881" w:type="dxa"/>
            <w:shd w:val="clear" w:color="auto" w:fill="BFBFBF" w:themeFill="background1" w:themeFillShade="BF"/>
          </w:tcPr>
          <w:p w:rsidR="00617284" w:rsidRPr="00954C64" w:rsidRDefault="00617284" w:rsidP="00257B14">
            <w:pPr>
              <w:rPr>
                <w:b/>
              </w:rPr>
            </w:pPr>
            <w:r w:rsidRPr="00954C64">
              <w:rPr>
                <w:b/>
              </w:rPr>
              <w:t>Fiabilidad</w:t>
            </w:r>
          </w:p>
        </w:tc>
        <w:tc>
          <w:tcPr>
            <w:tcW w:w="2881" w:type="dxa"/>
          </w:tcPr>
          <w:p w:rsidR="00617284" w:rsidRDefault="00617284" w:rsidP="00257B14">
            <w:r>
              <w:t>0.5</w:t>
            </w:r>
          </w:p>
        </w:tc>
        <w:tc>
          <w:tcPr>
            <w:tcW w:w="2882" w:type="dxa"/>
          </w:tcPr>
          <w:p w:rsidR="00617284" w:rsidRDefault="00600AE9" w:rsidP="00257B14">
            <w:r>
              <w:t>0.35</w:t>
            </w:r>
          </w:p>
        </w:tc>
      </w:tr>
      <w:tr w:rsidR="00617284" w:rsidTr="00257B14">
        <w:tc>
          <w:tcPr>
            <w:tcW w:w="2881" w:type="dxa"/>
            <w:shd w:val="clear" w:color="auto" w:fill="BFBFBF" w:themeFill="background1" w:themeFillShade="BF"/>
          </w:tcPr>
          <w:p w:rsidR="00617284" w:rsidRPr="00954C64" w:rsidRDefault="00617284" w:rsidP="00257B14">
            <w:pPr>
              <w:rPr>
                <w:b/>
              </w:rPr>
            </w:pPr>
            <w:r w:rsidRPr="00954C64">
              <w:rPr>
                <w:b/>
              </w:rPr>
              <w:t>Eficiencia</w:t>
            </w:r>
          </w:p>
        </w:tc>
        <w:tc>
          <w:tcPr>
            <w:tcW w:w="2881" w:type="dxa"/>
          </w:tcPr>
          <w:p w:rsidR="00617284" w:rsidRDefault="00617284" w:rsidP="00257B14">
            <w:r>
              <w:t>1.0</w:t>
            </w:r>
          </w:p>
        </w:tc>
        <w:tc>
          <w:tcPr>
            <w:tcW w:w="2882" w:type="dxa"/>
          </w:tcPr>
          <w:p w:rsidR="00617284" w:rsidRDefault="00617284" w:rsidP="00257B14">
            <w:r>
              <w:t>1.0</w:t>
            </w:r>
          </w:p>
        </w:tc>
      </w:tr>
      <w:tr w:rsidR="00617284" w:rsidTr="00257B14">
        <w:tc>
          <w:tcPr>
            <w:tcW w:w="2881" w:type="dxa"/>
            <w:shd w:val="clear" w:color="auto" w:fill="BFBFBF" w:themeFill="background1" w:themeFillShade="BF"/>
          </w:tcPr>
          <w:p w:rsidR="00617284" w:rsidRPr="00954C64" w:rsidRDefault="00617284" w:rsidP="00257B14">
            <w:pPr>
              <w:rPr>
                <w:b/>
              </w:rPr>
            </w:pPr>
            <w:r w:rsidRPr="00954C64">
              <w:rPr>
                <w:b/>
              </w:rPr>
              <w:t>Usabilidad</w:t>
            </w:r>
          </w:p>
        </w:tc>
        <w:tc>
          <w:tcPr>
            <w:tcW w:w="2881" w:type="dxa"/>
          </w:tcPr>
          <w:p w:rsidR="00617284" w:rsidRDefault="00617284" w:rsidP="00257B14">
            <w:r>
              <w:t>1.0</w:t>
            </w:r>
          </w:p>
        </w:tc>
        <w:tc>
          <w:tcPr>
            <w:tcW w:w="2882" w:type="dxa"/>
          </w:tcPr>
          <w:p w:rsidR="00617284" w:rsidRDefault="00617284" w:rsidP="00257B14">
            <w:r>
              <w:t>0.78</w:t>
            </w:r>
          </w:p>
        </w:tc>
      </w:tr>
      <w:tr w:rsidR="00617284" w:rsidTr="00257B14">
        <w:tc>
          <w:tcPr>
            <w:tcW w:w="2881" w:type="dxa"/>
            <w:shd w:val="clear" w:color="auto" w:fill="BFBFBF" w:themeFill="background1" w:themeFillShade="BF"/>
          </w:tcPr>
          <w:p w:rsidR="00617284" w:rsidRPr="00954C64" w:rsidRDefault="00617284" w:rsidP="00257B14">
            <w:pPr>
              <w:rPr>
                <w:b/>
              </w:rPr>
            </w:pPr>
            <w:r w:rsidRPr="00954C64">
              <w:rPr>
                <w:b/>
              </w:rPr>
              <w:t>Mantenibilidad</w:t>
            </w:r>
          </w:p>
        </w:tc>
        <w:tc>
          <w:tcPr>
            <w:tcW w:w="2881" w:type="dxa"/>
          </w:tcPr>
          <w:p w:rsidR="00617284" w:rsidRDefault="00617284" w:rsidP="00257B14">
            <w:r>
              <w:t>0.66</w:t>
            </w:r>
          </w:p>
        </w:tc>
        <w:tc>
          <w:tcPr>
            <w:tcW w:w="2882" w:type="dxa"/>
          </w:tcPr>
          <w:p w:rsidR="00617284" w:rsidRDefault="00617284" w:rsidP="00257B14">
            <w:r>
              <w:t>0.83</w:t>
            </w:r>
          </w:p>
        </w:tc>
      </w:tr>
      <w:tr w:rsidR="00617284" w:rsidTr="00257B14">
        <w:tc>
          <w:tcPr>
            <w:tcW w:w="2881" w:type="dxa"/>
            <w:shd w:val="clear" w:color="auto" w:fill="BFBFBF" w:themeFill="background1" w:themeFillShade="BF"/>
          </w:tcPr>
          <w:p w:rsidR="00617284" w:rsidRPr="00954C64" w:rsidRDefault="00617284" w:rsidP="00257B14">
            <w:pPr>
              <w:rPr>
                <w:b/>
              </w:rPr>
            </w:pPr>
            <w:r w:rsidRPr="00954C64">
              <w:rPr>
                <w:b/>
              </w:rPr>
              <w:t>Portabilidad</w:t>
            </w:r>
          </w:p>
        </w:tc>
        <w:tc>
          <w:tcPr>
            <w:tcW w:w="2881" w:type="dxa"/>
          </w:tcPr>
          <w:p w:rsidR="00617284" w:rsidRDefault="00617284" w:rsidP="00257B14">
            <w:r>
              <w:t>1.5</w:t>
            </w:r>
          </w:p>
        </w:tc>
        <w:tc>
          <w:tcPr>
            <w:tcW w:w="2882" w:type="dxa"/>
          </w:tcPr>
          <w:p w:rsidR="00617284" w:rsidRDefault="00600AE9" w:rsidP="00257B14">
            <w:r>
              <w:t>1</w:t>
            </w:r>
          </w:p>
        </w:tc>
      </w:tr>
    </w:tbl>
    <w:p w:rsidR="00617284" w:rsidRDefault="00617284" w:rsidP="00617284"/>
    <w:p w:rsidR="00DF74F0" w:rsidRDefault="00530EED" w:rsidP="00530EED">
      <w:pPr>
        <w:pStyle w:val="Ttulo2"/>
        <w:rPr>
          <w:rFonts w:ascii="Arial" w:hAnsi="Arial" w:cs="Arial"/>
        </w:rPr>
      </w:pPr>
      <w:bookmarkStart w:id="72" w:name="_Toc518544052"/>
      <w:r w:rsidRPr="00530EED">
        <w:rPr>
          <w:rFonts w:ascii="Arial" w:hAnsi="Arial" w:cs="Arial"/>
        </w:rPr>
        <w:t>Grafico</w:t>
      </w:r>
      <w:bookmarkEnd w:id="72"/>
    </w:p>
    <w:p w:rsidR="00530EED" w:rsidRDefault="00600AE9" w:rsidP="00530EED">
      <w:r>
        <w:rPr>
          <w:noProof/>
        </w:rPr>
        <w:drawing>
          <wp:inline distT="0" distB="0" distL="0" distR="0">
            <wp:extent cx="5400040" cy="3150235"/>
            <wp:effectExtent l="19050" t="0" r="1016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30EED" w:rsidRDefault="00530EED" w:rsidP="00530EED">
      <w:pPr>
        <w:rPr>
          <w:noProof/>
        </w:rPr>
      </w:pPr>
    </w:p>
    <w:p w:rsidR="00600AE9" w:rsidRDefault="00600AE9" w:rsidP="00530EED">
      <w:pPr>
        <w:rPr>
          <w:noProof/>
        </w:rPr>
      </w:pPr>
    </w:p>
    <w:p w:rsidR="00600AE9" w:rsidRDefault="00600AE9" w:rsidP="00530EED">
      <w:pPr>
        <w:rPr>
          <w:noProof/>
        </w:rPr>
      </w:pPr>
    </w:p>
    <w:p w:rsidR="00600AE9" w:rsidRDefault="00600AE9" w:rsidP="00530EED">
      <w:pPr>
        <w:rPr>
          <w:noProof/>
        </w:rPr>
      </w:pPr>
    </w:p>
    <w:p w:rsidR="00600AE9" w:rsidRDefault="00600AE9" w:rsidP="00530EED">
      <w:pPr>
        <w:rPr>
          <w:noProof/>
        </w:rPr>
      </w:pPr>
    </w:p>
    <w:p w:rsidR="00600AE9" w:rsidRDefault="00600AE9" w:rsidP="00530EED">
      <w:pPr>
        <w:rPr>
          <w:noProof/>
        </w:rPr>
      </w:pPr>
    </w:p>
    <w:p w:rsidR="00600AE9" w:rsidRDefault="00600AE9" w:rsidP="00530EED">
      <w:pPr>
        <w:rPr>
          <w:noProof/>
        </w:rPr>
      </w:pPr>
    </w:p>
    <w:p w:rsidR="00600AE9" w:rsidRDefault="00600AE9" w:rsidP="00530EED">
      <w:pPr>
        <w:rPr>
          <w:noProof/>
        </w:rPr>
      </w:pPr>
    </w:p>
    <w:p w:rsidR="00600AE9" w:rsidRDefault="00600AE9" w:rsidP="00530EED">
      <w:pPr>
        <w:rPr>
          <w:noProof/>
        </w:rPr>
      </w:pPr>
    </w:p>
    <w:p w:rsidR="00600AE9" w:rsidRDefault="00600AE9" w:rsidP="00530EED"/>
    <w:p w:rsidR="00257B14" w:rsidRDefault="00257B14" w:rsidP="00257B14">
      <w:pPr>
        <w:pStyle w:val="Ttulo1"/>
        <w:rPr>
          <w:rFonts w:ascii="Arial" w:hAnsi="Arial" w:cs="Arial"/>
        </w:rPr>
      </w:pPr>
      <w:bookmarkStart w:id="73" w:name="_Toc518544053"/>
      <w:r w:rsidRPr="00257B14">
        <w:rPr>
          <w:rFonts w:ascii="Arial" w:hAnsi="Arial" w:cs="Arial"/>
        </w:rPr>
        <w:lastRenderedPageBreak/>
        <w:t>Manual de Usuario</w:t>
      </w:r>
      <w:bookmarkEnd w:id="73"/>
    </w:p>
    <w:p w:rsidR="006E466A" w:rsidRDefault="006E466A" w:rsidP="006E466A">
      <w:pPr>
        <w:pStyle w:val="Ttulo2"/>
        <w:rPr>
          <w:rFonts w:ascii="Arial" w:hAnsi="Arial" w:cs="Arial"/>
        </w:rPr>
      </w:pPr>
      <w:bookmarkStart w:id="74" w:name="_Toc518544054"/>
      <w:r w:rsidRPr="006E466A">
        <w:rPr>
          <w:rFonts w:ascii="Arial" w:hAnsi="Arial" w:cs="Arial"/>
        </w:rPr>
        <w:t>INSTALACIÓN</w:t>
      </w:r>
      <w:bookmarkEnd w:id="74"/>
    </w:p>
    <w:p w:rsidR="006E466A" w:rsidRPr="006E466A" w:rsidRDefault="006E466A" w:rsidP="006E466A">
      <w:pPr>
        <w:rPr>
          <w:rFonts w:ascii="Arial" w:hAnsi="Arial" w:cs="Arial"/>
          <w:sz w:val="26"/>
          <w:szCs w:val="26"/>
        </w:rPr>
      </w:pPr>
      <w:r w:rsidRPr="006E466A">
        <w:rPr>
          <w:rFonts w:ascii="Arial" w:hAnsi="Arial" w:cs="Arial"/>
        </w:rPr>
        <w:t>El siguiente software es de carácter portable. Por lo tanto solo debemos seguir estos simples pasos:</w:t>
      </w:r>
    </w:p>
    <w:p w:rsidR="006E466A" w:rsidRDefault="006E466A" w:rsidP="006E466A">
      <w:pPr>
        <w:pStyle w:val="Prrafodelista"/>
        <w:rPr>
          <w:rFonts w:ascii="Abadi Extra Light" w:hAnsi="Abadi Extra Light"/>
          <w:sz w:val="24"/>
          <w:szCs w:val="24"/>
        </w:rPr>
      </w:pPr>
    </w:p>
    <w:p w:rsidR="006E466A" w:rsidRPr="006E466A" w:rsidRDefault="006E466A" w:rsidP="006E466A">
      <w:pPr>
        <w:pStyle w:val="Prrafodelista"/>
        <w:numPr>
          <w:ilvl w:val="1"/>
          <w:numId w:val="37"/>
        </w:numPr>
        <w:spacing w:after="160" w:line="259" w:lineRule="auto"/>
        <w:rPr>
          <w:rFonts w:ascii="Arial" w:hAnsi="Arial" w:cs="Arial"/>
        </w:rPr>
      </w:pPr>
      <w:r w:rsidRPr="006E466A">
        <w:rPr>
          <w:rFonts w:ascii="Arial" w:hAnsi="Arial" w:cs="Arial"/>
        </w:rPr>
        <w:t xml:space="preserve">Descargar e instalar el siguiente componente de Java </w:t>
      </w:r>
      <w:hyperlink r:id="rId12" w:history="1">
        <w:r w:rsidRPr="006E466A">
          <w:rPr>
            <w:rStyle w:val="Hipervnculo"/>
            <w:rFonts w:ascii="Arial" w:hAnsi="Arial" w:cs="Arial"/>
          </w:rPr>
          <w:t>https://www.java.com/es/download/</w:t>
        </w:r>
      </w:hyperlink>
    </w:p>
    <w:p w:rsidR="006E466A" w:rsidRPr="006E466A" w:rsidRDefault="006E466A" w:rsidP="006E466A">
      <w:pPr>
        <w:pStyle w:val="Prrafodelista"/>
        <w:numPr>
          <w:ilvl w:val="1"/>
          <w:numId w:val="37"/>
        </w:numPr>
        <w:spacing w:after="160" w:line="259" w:lineRule="auto"/>
        <w:rPr>
          <w:rFonts w:ascii="Arial" w:hAnsi="Arial" w:cs="Arial"/>
        </w:rPr>
      </w:pPr>
      <w:r w:rsidRPr="006E466A">
        <w:rPr>
          <w:rFonts w:ascii="Arial" w:hAnsi="Arial" w:cs="Arial"/>
        </w:rPr>
        <w:t>Insertar CD de instalación en la lectora.</w:t>
      </w:r>
    </w:p>
    <w:p w:rsidR="006E466A" w:rsidRPr="006E466A" w:rsidRDefault="006E466A" w:rsidP="006E466A">
      <w:pPr>
        <w:pStyle w:val="Prrafodelista"/>
        <w:numPr>
          <w:ilvl w:val="1"/>
          <w:numId w:val="37"/>
        </w:numPr>
        <w:spacing w:after="160" w:line="259" w:lineRule="auto"/>
        <w:rPr>
          <w:rFonts w:ascii="Arial" w:hAnsi="Arial" w:cs="Arial"/>
        </w:rPr>
      </w:pPr>
      <w:r w:rsidRPr="006E466A">
        <w:rPr>
          <w:rFonts w:ascii="Arial" w:hAnsi="Arial" w:cs="Arial"/>
        </w:rPr>
        <w:t>Abrir carpeta “Gestion Medica Los Laureles”</w:t>
      </w:r>
    </w:p>
    <w:p w:rsidR="006E466A" w:rsidRPr="006E466A" w:rsidRDefault="006E466A" w:rsidP="006E466A">
      <w:pPr>
        <w:pStyle w:val="Prrafodelista"/>
        <w:numPr>
          <w:ilvl w:val="1"/>
          <w:numId w:val="37"/>
        </w:numPr>
        <w:spacing w:after="160" w:line="259" w:lineRule="auto"/>
        <w:rPr>
          <w:rFonts w:ascii="Arial" w:hAnsi="Arial" w:cs="Arial"/>
        </w:rPr>
      </w:pPr>
      <w:r w:rsidRPr="006E466A">
        <w:rPr>
          <w:rFonts w:ascii="Arial" w:hAnsi="Arial" w:cs="Arial"/>
        </w:rPr>
        <w:t>Hacer doble click sobre el archivo SoftwareCentroMedicoLosLaureles.jar</w:t>
      </w:r>
    </w:p>
    <w:p w:rsidR="006E466A" w:rsidRPr="00B463E2" w:rsidRDefault="006E466A" w:rsidP="006E466A">
      <w:pPr>
        <w:rPr>
          <w:rFonts w:ascii="Abadi Extra Light" w:hAnsi="Abadi Extra Light"/>
          <w:sz w:val="24"/>
          <w:szCs w:val="24"/>
        </w:rPr>
      </w:pPr>
      <w:r>
        <w:rPr>
          <w:rFonts w:ascii="Abadi Extra Light" w:hAnsi="Abadi Extra Light"/>
          <w:sz w:val="24"/>
          <w:szCs w:val="24"/>
        </w:rPr>
        <w:t xml:space="preserve">¡Listo! Se iniciará el sistema de gestión, mostrando la pantalla de Login. </w:t>
      </w:r>
    </w:p>
    <w:p w:rsidR="006E466A" w:rsidRDefault="006E466A" w:rsidP="006E466A">
      <w:pPr>
        <w:rPr>
          <w:rFonts w:ascii="Abadi Extra Light" w:hAnsi="Abadi Extra Light"/>
          <w:sz w:val="24"/>
          <w:szCs w:val="24"/>
        </w:rPr>
      </w:pPr>
      <w:r>
        <w:rPr>
          <w:rFonts w:ascii="Abadi Extra Light" w:hAnsi="Abadi Extra Light"/>
          <w:sz w:val="24"/>
          <w:szCs w:val="24"/>
        </w:rPr>
        <w:t>Nota: Es de suma importancia NO eliminar la carpeta BD. Ya que la misma contiene toda la información de dicho software, y almacenará todos los datos de los pacientes cargados.</w:t>
      </w:r>
    </w:p>
    <w:p w:rsidR="006E466A" w:rsidRDefault="006E466A" w:rsidP="006E466A">
      <w:pPr>
        <w:rPr>
          <w:rFonts w:ascii="Abadi Extra Light" w:hAnsi="Abadi Extra Light"/>
          <w:sz w:val="24"/>
          <w:szCs w:val="24"/>
        </w:rPr>
      </w:pPr>
    </w:p>
    <w:p w:rsidR="006E466A" w:rsidRPr="006E466A" w:rsidRDefault="006E466A" w:rsidP="006E466A">
      <w:pPr>
        <w:pStyle w:val="Ttulo2"/>
        <w:rPr>
          <w:rFonts w:ascii="Arial" w:hAnsi="Arial" w:cs="Arial"/>
          <w:sz w:val="22"/>
          <w:szCs w:val="22"/>
        </w:rPr>
      </w:pPr>
      <w:bookmarkStart w:id="75" w:name="_Toc518544055"/>
      <w:r w:rsidRPr="006E466A">
        <w:rPr>
          <w:rFonts w:ascii="Arial" w:hAnsi="Arial" w:cs="Arial"/>
        </w:rPr>
        <w:t>MODO DE USO</w:t>
      </w:r>
      <w:bookmarkEnd w:id="75"/>
      <w:r w:rsidRPr="006E466A">
        <w:rPr>
          <w:rFonts w:ascii="Arial" w:hAnsi="Arial" w:cs="Arial"/>
        </w:rPr>
        <w:br/>
      </w:r>
    </w:p>
    <w:p w:rsidR="006E466A" w:rsidRPr="006E466A" w:rsidRDefault="006E466A" w:rsidP="006E466A">
      <w:pPr>
        <w:pStyle w:val="Prrafodelista"/>
        <w:numPr>
          <w:ilvl w:val="1"/>
          <w:numId w:val="37"/>
        </w:numPr>
        <w:spacing w:after="160" w:line="259" w:lineRule="auto"/>
        <w:ind w:left="0" w:firstLine="0"/>
        <w:rPr>
          <w:rFonts w:ascii="Arial" w:hAnsi="Arial" w:cs="Arial"/>
        </w:rPr>
      </w:pPr>
      <w:r w:rsidRPr="006E466A">
        <w:rPr>
          <w:rFonts w:ascii="Arial" w:hAnsi="Arial" w:cs="Arial"/>
        </w:rPr>
        <w:t>Como primera medida debemos crear un usuario. Clickeamos en la opción “Registrar”.</w:t>
      </w:r>
    </w:p>
    <w:p w:rsidR="006E466A" w:rsidRPr="00D205CE" w:rsidRDefault="006E466A" w:rsidP="006E466A">
      <w:pPr>
        <w:ind w:left="360"/>
        <w:rPr>
          <w:rFonts w:ascii="Abadi Extra Light" w:hAnsi="Abadi Extra Light"/>
          <w:b/>
          <w:sz w:val="24"/>
          <w:szCs w:val="24"/>
        </w:rPr>
      </w:pPr>
      <w:r>
        <w:rPr>
          <w:rFonts w:ascii="Abadi Extra Light" w:hAnsi="Abadi Extra Light"/>
          <w:b/>
          <w:noProof/>
          <w:sz w:val="24"/>
          <w:szCs w:val="24"/>
        </w:rPr>
        <w:drawing>
          <wp:anchor distT="0" distB="0" distL="114300" distR="114300" simplePos="0" relativeHeight="251700224" behindDoc="1" locked="0" layoutInCell="1" allowOverlap="1">
            <wp:simplePos x="0" y="0"/>
            <wp:positionH relativeFrom="margin">
              <wp:posOffset>610235</wp:posOffset>
            </wp:positionH>
            <wp:positionV relativeFrom="paragraph">
              <wp:posOffset>201295</wp:posOffset>
            </wp:positionV>
            <wp:extent cx="4234815" cy="2861945"/>
            <wp:effectExtent l="19050" t="0" r="0" b="0"/>
            <wp:wrapTight wrapText="bothSides">
              <wp:wrapPolygon edited="0">
                <wp:start x="-97" y="0"/>
                <wp:lineTo x="-97" y="21423"/>
                <wp:lineTo x="21571" y="21423"/>
                <wp:lineTo x="21571" y="0"/>
                <wp:lineTo x="-97"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4815" cy="2861945"/>
                    </a:xfrm>
                    <a:prstGeom prst="rect">
                      <a:avLst/>
                    </a:prstGeom>
                    <a:noFill/>
                    <a:ln>
                      <a:noFill/>
                    </a:ln>
                  </pic:spPr>
                </pic:pic>
              </a:graphicData>
            </a:graphic>
          </wp:anchor>
        </w:drawing>
      </w:r>
    </w:p>
    <w:p w:rsidR="006E466A" w:rsidRDefault="006E466A" w:rsidP="006E466A">
      <w:pPr>
        <w:rPr>
          <w:rFonts w:ascii="Abadi Extra Light" w:hAnsi="Abadi Extra Light"/>
          <w:sz w:val="24"/>
          <w:szCs w:val="24"/>
        </w:rPr>
      </w:pPr>
      <w:r>
        <w:rPr>
          <w:rFonts w:ascii="Abadi Extra Light" w:hAnsi="Abadi Extra Light"/>
          <w:sz w:val="24"/>
          <w:szCs w:val="24"/>
        </w:rPr>
        <w:tab/>
      </w:r>
    </w:p>
    <w:p w:rsidR="006E466A" w:rsidRDefault="006E466A" w:rsidP="006E466A">
      <w:pPr>
        <w:ind w:firstLine="360"/>
        <w:rPr>
          <w:rFonts w:ascii="Abadi Extra Light" w:hAnsi="Abadi Extra Light"/>
          <w:sz w:val="24"/>
          <w:szCs w:val="24"/>
        </w:rPr>
      </w:pPr>
    </w:p>
    <w:p w:rsidR="006E466A" w:rsidRDefault="006E466A" w:rsidP="006E466A">
      <w:pPr>
        <w:ind w:firstLine="360"/>
        <w:rPr>
          <w:rFonts w:ascii="Abadi Extra Light" w:hAnsi="Abadi Extra Light"/>
          <w:sz w:val="24"/>
          <w:szCs w:val="24"/>
        </w:rPr>
      </w:pPr>
    </w:p>
    <w:p w:rsidR="006E466A" w:rsidRDefault="006E466A" w:rsidP="006E466A">
      <w:pPr>
        <w:ind w:firstLine="360"/>
        <w:rPr>
          <w:rFonts w:ascii="Abadi Extra Light" w:hAnsi="Abadi Extra Light"/>
          <w:sz w:val="24"/>
          <w:szCs w:val="24"/>
        </w:rPr>
      </w:pPr>
    </w:p>
    <w:p w:rsidR="006E466A" w:rsidRDefault="006E466A" w:rsidP="006E466A">
      <w:pPr>
        <w:ind w:firstLine="360"/>
        <w:rPr>
          <w:rFonts w:ascii="Abadi Extra Light" w:hAnsi="Abadi Extra Light"/>
          <w:sz w:val="24"/>
          <w:szCs w:val="24"/>
        </w:rPr>
      </w:pPr>
    </w:p>
    <w:p w:rsidR="006E466A" w:rsidRDefault="006E466A" w:rsidP="006E466A">
      <w:pPr>
        <w:ind w:firstLine="360"/>
        <w:rPr>
          <w:rFonts w:ascii="Abadi Extra Light" w:hAnsi="Abadi Extra Light"/>
          <w:sz w:val="24"/>
          <w:szCs w:val="24"/>
        </w:rPr>
      </w:pPr>
    </w:p>
    <w:p w:rsidR="006E466A" w:rsidRDefault="006E466A" w:rsidP="006E466A">
      <w:pPr>
        <w:ind w:firstLine="360"/>
        <w:rPr>
          <w:rFonts w:ascii="Abadi Extra Light" w:hAnsi="Abadi Extra Light"/>
          <w:sz w:val="24"/>
          <w:szCs w:val="24"/>
        </w:rPr>
      </w:pPr>
    </w:p>
    <w:p w:rsidR="006E466A" w:rsidRDefault="006E466A" w:rsidP="006E466A">
      <w:pPr>
        <w:ind w:firstLine="360"/>
        <w:rPr>
          <w:rFonts w:ascii="Abadi Extra Light" w:hAnsi="Abadi Extra Light"/>
          <w:sz w:val="24"/>
          <w:szCs w:val="24"/>
        </w:rPr>
      </w:pPr>
    </w:p>
    <w:p w:rsidR="006E466A" w:rsidRDefault="006E466A" w:rsidP="006E466A">
      <w:pPr>
        <w:ind w:firstLine="360"/>
        <w:rPr>
          <w:rFonts w:ascii="Abadi Extra Light" w:hAnsi="Abadi Extra Light"/>
          <w:sz w:val="24"/>
          <w:szCs w:val="24"/>
        </w:rPr>
      </w:pPr>
    </w:p>
    <w:p w:rsidR="006E466A" w:rsidRPr="006E466A" w:rsidRDefault="006E466A" w:rsidP="006E466A">
      <w:pPr>
        <w:ind w:firstLine="360"/>
        <w:rPr>
          <w:rFonts w:ascii="Abadi Extra Light" w:hAnsi="Abadi Extra Light"/>
          <w:sz w:val="24"/>
          <w:szCs w:val="24"/>
        </w:rPr>
      </w:pPr>
    </w:p>
    <w:p w:rsidR="006E466A" w:rsidRPr="006E466A" w:rsidRDefault="006E466A" w:rsidP="006E466A">
      <w:pPr>
        <w:pStyle w:val="Prrafodelista"/>
        <w:numPr>
          <w:ilvl w:val="1"/>
          <w:numId w:val="37"/>
        </w:numPr>
        <w:spacing w:after="160" w:line="259" w:lineRule="auto"/>
        <w:ind w:left="709"/>
        <w:rPr>
          <w:rFonts w:ascii="Abadi Extra Light" w:hAnsi="Abadi Extra Light"/>
          <w:sz w:val="24"/>
          <w:szCs w:val="24"/>
        </w:rPr>
      </w:pPr>
      <w:r w:rsidRPr="006E466A">
        <w:rPr>
          <w:rFonts w:ascii="Abadi Extra Light" w:hAnsi="Abadi Extra Light"/>
          <w:sz w:val="24"/>
          <w:szCs w:val="24"/>
        </w:rPr>
        <w:t>Nos aparecerá el siguiente cuadro de diálogo. Procedemos a ingresar Nombre, Apellido, Nombre de usuario (de 4 a 25 caracteres) y contraseña(de 4 a 25 caracteres).</w:t>
      </w:r>
    </w:p>
    <w:p w:rsidR="006E466A" w:rsidRDefault="006E466A" w:rsidP="006E466A">
      <w:pPr>
        <w:rPr>
          <w:rFonts w:ascii="Abadi Extra Light" w:hAnsi="Abadi Extra Light"/>
          <w:sz w:val="24"/>
          <w:szCs w:val="24"/>
        </w:rPr>
      </w:pPr>
      <w:r>
        <w:rPr>
          <w:rFonts w:ascii="Abadi Extra Light" w:hAnsi="Abadi Extra Light"/>
          <w:noProof/>
          <w:sz w:val="24"/>
          <w:szCs w:val="24"/>
        </w:rPr>
        <w:lastRenderedPageBreak/>
        <w:drawing>
          <wp:anchor distT="0" distB="0" distL="114300" distR="114300" simplePos="0" relativeHeight="251701248" behindDoc="1" locked="0" layoutInCell="1" allowOverlap="1">
            <wp:simplePos x="0" y="0"/>
            <wp:positionH relativeFrom="margin">
              <wp:posOffset>589280</wp:posOffset>
            </wp:positionH>
            <wp:positionV relativeFrom="paragraph">
              <wp:posOffset>113030</wp:posOffset>
            </wp:positionV>
            <wp:extent cx="4254500" cy="2872105"/>
            <wp:effectExtent l="19050" t="0" r="0" b="0"/>
            <wp:wrapTight wrapText="bothSides">
              <wp:wrapPolygon edited="0">
                <wp:start x="-97" y="0"/>
                <wp:lineTo x="-97" y="21490"/>
                <wp:lineTo x="21568" y="21490"/>
                <wp:lineTo x="21568" y="0"/>
                <wp:lineTo x="-97"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4500" cy="2872105"/>
                    </a:xfrm>
                    <a:prstGeom prst="rect">
                      <a:avLst/>
                    </a:prstGeom>
                    <a:noFill/>
                    <a:ln>
                      <a:noFill/>
                    </a:ln>
                  </pic:spPr>
                </pic:pic>
              </a:graphicData>
            </a:graphic>
          </wp:anchor>
        </w:drawing>
      </w:r>
    </w:p>
    <w:p w:rsidR="006E466A" w:rsidRDefault="006E466A" w:rsidP="006E466A">
      <w:pPr>
        <w:rPr>
          <w:rFonts w:ascii="Abadi Extra Light" w:hAnsi="Abadi Extra Light"/>
          <w:sz w:val="24"/>
          <w:szCs w:val="24"/>
        </w:rPr>
      </w:pPr>
    </w:p>
    <w:p w:rsidR="006E466A" w:rsidRPr="00B463E2" w:rsidRDefault="006E466A" w:rsidP="006E466A">
      <w:pPr>
        <w:rPr>
          <w:rFonts w:ascii="Abadi Extra Light" w:hAnsi="Abadi Extra Light"/>
          <w:sz w:val="24"/>
          <w:szCs w:val="24"/>
        </w:rPr>
      </w:pPr>
    </w:p>
    <w:p w:rsidR="006E466A" w:rsidRDefault="006E466A" w:rsidP="006E466A">
      <w:pPr>
        <w:pStyle w:val="Prrafodelista"/>
        <w:rPr>
          <w:rFonts w:ascii="Abadi Extra Light" w:hAnsi="Abadi Extra Light"/>
          <w:sz w:val="24"/>
          <w:szCs w:val="24"/>
        </w:rPr>
      </w:pPr>
    </w:p>
    <w:p w:rsidR="006E466A" w:rsidRDefault="006E466A" w:rsidP="006E466A">
      <w:pPr>
        <w:pStyle w:val="Prrafodelista"/>
        <w:rPr>
          <w:rFonts w:ascii="Abadi Extra Light" w:hAnsi="Abadi Extra Light"/>
          <w:sz w:val="24"/>
          <w:szCs w:val="24"/>
        </w:rPr>
      </w:pPr>
    </w:p>
    <w:p w:rsidR="006E466A" w:rsidRDefault="006E466A" w:rsidP="006E466A">
      <w:pPr>
        <w:pStyle w:val="Prrafodelista"/>
        <w:rPr>
          <w:rFonts w:ascii="Abadi Extra Light" w:hAnsi="Abadi Extra Light"/>
          <w:sz w:val="24"/>
          <w:szCs w:val="24"/>
        </w:rPr>
      </w:pPr>
    </w:p>
    <w:p w:rsidR="006E466A" w:rsidRDefault="006E466A" w:rsidP="006E466A">
      <w:pPr>
        <w:pStyle w:val="Prrafodelista"/>
        <w:rPr>
          <w:rFonts w:ascii="Abadi Extra Light" w:hAnsi="Abadi Extra Light"/>
          <w:sz w:val="24"/>
          <w:szCs w:val="24"/>
        </w:rPr>
      </w:pPr>
    </w:p>
    <w:p w:rsidR="006E466A" w:rsidRDefault="006E466A" w:rsidP="006E466A">
      <w:pPr>
        <w:pStyle w:val="Prrafodelista"/>
        <w:rPr>
          <w:rFonts w:ascii="Abadi Extra Light" w:hAnsi="Abadi Extra Light"/>
          <w:sz w:val="24"/>
          <w:szCs w:val="24"/>
        </w:rPr>
      </w:pPr>
    </w:p>
    <w:p w:rsidR="006E466A" w:rsidRDefault="006E466A" w:rsidP="006E466A">
      <w:pPr>
        <w:pStyle w:val="Prrafodelista"/>
        <w:rPr>
          <w:rFonts w:ascii="Abadi Extra Light" w:hAnsi="Abadi Extra Light"/>
          <w:sz w:val="24"/>
          <w:szCs w:val="24"/>
        </w:rPr>
      </w:pPr>
    </w:p>
    <w:p w:rsidR="006E466A" w:rsidRDefault="006E466A" w:rsidP="006E466A">
      <w:pPr>
        <w:pStyle w:val="Prrafodelista"/>
        <w:rPr>
          <w:rFonts w:ascii="Abadi Extra Light" w:hAnsi="Abadi Extra Light"/>
          <w:sz w:val="24"/>
          <w:szCs w:val="24"/>
        </w:rPr>
      </w:pPr>
    </w:p>
    <w:p w:rsidR="006E466A" w:rsidRPr="006E466A" w:rsidRDefault="006E466A" w:rsidP="006E466A">
      <w:pPr>
        <w:pStyle w:val="Prrafodelista"/>
        <w:numPr>
          <w:ilvl w:val="1"/>
          <w:numId w:val="37"/>
        </w:numPr>
        <w:spacing w:after="160" w:line="259" w:lineRule="auto"/>
        <w:rPr>
          <w:rFonts w:ascii="Arial" w:hAnsi="Arial" w:cs="Arial"/>
        </w:rPr>
      </w:pPr>
      <w:r w:rsidRPr="006E466A">
        <w:rPr>
          <w:rFonts w:ascii="Arial" w:hAnsi="Arial" w:cs="Arial"/>
        </w:rPr>
        <w:t>Una vez que registramos nuestro usuario, iniciamos sesión. Nos mostrará el siguiente menú.</w:t>
      </w:r>
    </w:p>
    <w:p w:rsidR="006E466A" w:rsidRDefault="006E466A" w:rsidP="006E466A">
      <w:pPr>
        <w:pStyle w:val="Prrafodelista"/>
        <w:ind w:left="1800"/>
        <w:rPr>
          <w:rFonts w:ascii="Abadi Extra Light" w:hAnsi="Abadi Extra Light"/>
          <w:sz w:val="24"/>
          <w:szCs w:val="24"/>
        </w:rPr>
      </w:pPr>
    </w:p>
    <w:p w:rsidR="006E466A" w:rsidRDefault="006E466A" w:rsidP="006E466A">
      <w:pPr>
        <w:pStyle w:val="Prrafodelista"/>
        <w:ind w:left="142"/>
        <w:jc w:val="center"/>
        <w:rPr>
          <w:rFonts w:ascii="Abadi Extra Light" w:hAnsi="Abadi Extra Light"/>
          <w:sz w:val="24"/>
          <w:szCs w:val="24"/>
        </w:rPr>
      </w:pPr>
      <w:r>
        <w:rPr>
          <w:rFonts w:ascii="Abadi Extra Light" w:hAnsi="Abadi Extra Light"/>
          <w:noProof/>
          <w:sz w:val="24"/>
          <w:szCs w:val="24"/>
          <w:lang w:val="es-ES" w:eastAsia="es-ES"/>
        </w:rPr>
        <w:drawing>
          <wp:inline distT="0" distB="0" distL="0" distR="0">
            <wp:extent cx="4238625" cy="2847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8625" cy="2847975"/>
                    </a:xfrm>
                    <a:prstGeom prst="rect">
                      <a:avLst/>
                    </a:prstGeom>
                    <a:noFill/>
                    <a:ln>
                      <a:noFill/>
                    </a:ln>
                  </pic:spPr>
                </pic:pic>
              </a:graphicData>
            </a:graphic>
          </wp:inline>
        </w:drawing>
      </w:r>
    </w:p>
    <w:p w:rsidR="006E466A" w:rsidRDefault="006E466A" w:rsidP="006E466A">
      <w:pPr>
        <w:pStyle w:val="Prrafodelista"/>
        <w:ind w:left="1800"/>
        <w:rPr>
          <w:rFonts w:ascii="Abadi Extra Light" w:hAnsi="Abadi Extra Light"/>
          <w:sz w:val="24"/>
          <w:szCs w:val="24"/>
        </w:rPr>
      </w:pPr>
    </w:p>
    <w:p w:rsidR="006E466A" w:rsidRDefault="006E466A" w:rsidP="006E466A">
      <w:pPr>
        <w:pStyle w:val="Prrafodelista"/>
        <w:ind w:left="1800"/>
        <w:rPr>
          <w:rFonts w:ascii="Abadi Extra Light" w:hAnsi="Abadi Extra Light"/>
          <w:sz w:val="24"/>
          <w:szCs w:val="24"/>
        </w:rPr>
      </w:pPr>
    </w:p>
    <w:p w:rsidR="006E466A" w:rsidRPr="00A67BBD" w:rsidRDefault="006E466A" w:rsidP="00A67BBD">
      <w:pPr>
        <w:pStyle w:val="Ttulo2"/>
        <w:rPr>
          <w:rFonts w:ascii="Arial" w:hAnsi="Arial" w:cs="Arial"/>
        </w:rPr>
      </w:pPr>
      <w:bookmarkStart w:id="76" w:name="_Toc518544056"/>
      <w:r w:rsidRPr="00A67BBD">
        <w:rPr>
          <w:rFonts w:ascii="Arial" w:hAnsi="Arial" w:cs="Arial"/>
        </w:rPr>
        <w:t>INGRESO DE DATOS</w:t>
      </w:r>
      <w:bookmarkEnd w:id="76"/>
    </w:p>
    <w:p w:rsidR="006E466A" w:rsidRPr="006E466A" w:rsidRDefault="006E466A" w:rsidP="006E466A">
      <w:pPr>
        <w:pStyle w:val="Prrafodelista"/>
        <w:ind w:left="1800"/>
        <w:rPr>
          <w:rFonts w:ascii="Arial" w:hAnsi="Arial" w:cs="Arial"/>
          <w:u w:val="single"/>
        </w:rPr>
      </w:pPr>
    </w:p>
    <w:p w:rsidR="006E466A" w:rsidRDefault="006E466A" w:rsidP="006E466A">
      <w:pPr>
        <w:pStyle w:val="Prrafodelista"/>
        <w:ind w:left="0"/>
        <w:rPr>
          <w:rFonts w:ascii="Arial" w:hAnsi="Arial" w:cs="Arial"/>
        </w:rPr>
      </w:pPr>
      <w:r w:rsidRPr="006E466A">
        <w:rPr>
          <w:rFonts w:ascii="Arial" w:hAnsi="Arial" w:cs="Arial"/>
        </w:rPr>
        <w:t>Mediante esta opción podremos cargar tanto los datos del paciente y sus diagnósticos, como los datos de los médicos. De esta forma podremos actualizar la base de datos e ir cargando nueva información.</w:t>
      </w:r>
    </w:p>
    <w:p w:rsidR="006E466A" w:rsidRPr="006E466A" w:rsidRDefault="006E466A" w:rsidP="006E466A">
      <w:pPr>
        <w:pStyle w:val="Prrafodelista"/>
        <w:ind w:left="0"/>
        <w:rPr>
          <w:rFonts w:ascii="Arial" w:hAnsi="Arial" w:cs="Arial"/>
        </w:rPr>
      </w:pPr>
    </w:p>
    <w:p w:rsidR="006E466A" w:rsidRDefault="006E466A" w:rsidP="006E466A">
      <w:pPr>
        <w:pStyle w:val="Prrafodelista"/>
        <w:ind w:left="993"/>
        <w:jc w:val="both"/>
        <w:rPr>
          <w:rFonts w:ascii="Abadi Extra Light" w:hAnsi="Abadi Extra Light"/>
          <w:sz w:val="24"/>
          <w:szCs w:val="24"/>
          <w:u w:val="single"/>
        </w:rPr>
      </w:pPr>
      <w:r w:rsidRPr="00586D9D">
        <w:rPr>
          <w:rFonts w:ascii="Abadi Extra Light" w:hAnsi="Abadi Extra Light"/>
          <w:noProof/>
          <w:sz w:val="24"/>
          <w:szCs w:val="24"/>
          <w:lang w:val="es-ES" w:eastAsia="es-ES"/>
        </w:rPr>
        <w:lastRenderedPageBreak/>
        <w:drawing>
          <wp:inline distT="0" distB="0" distL="0" distR="0">
            <wp:extent cx="4219575" cy="2857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2857500"/>
                    </a:xfrm>
                    <a:prstGeom prst="rect">
                      <a:avLst/>
                    </a:prstGeom>
                    <a:noFill/>
                    <a:ln>
                      <a:noFill/>
                    </a:ln>
                  </pic:spPr>
                </pic:pic>
              </a:graphicData>
            </a:graphic>
          </wp:inline>
        </w:drawing>
      </w:r>
    </w:p>
    <w:p w:rsidR="006E466A" w:rsidRDefault="006E466A" w:rsidP="006E466A">
      <w:pPr>
        <w:pStyle w:val="Prrafodelista"/>
        <w:ind w:left="1800"/>
        <w:rPr>
          <w:rFonts w:ascii="Abadi Extra Light" w:hAnsi="Abadi Extra Light"/>
          <w:sz w:val="24"/>
          <w:szCs w:val="24"/>
          <w:u w:val="single"/>
        </w:rPr>
      </w:pPr>
    </w:p>
    <w:p w:rsidR="006E466A" w:rsidRDefault="006E466A" w:rsidP="006E466A">
      <w:pPr>
        <w:pStyle w:val="Prrafodelista"/>
        <w:ind w:left="1800"/>
        <w:rPr>
          <w:rFonts w:ascii="Abadi Extra Light" w:hAnsi="Abadi Extra Light"/>
          <w:sz w:val="24"/>
          <w:szCs w:val="24"/>
          <w:u w:val="single"/>
        </w:rPr>
      </w:pPr>
    </w:p>
    <w:p w:rsidR="006E466A" w:rsidRDefault="006E466A" w:rsidP="006E466A">
      <w:pPr>
        <w:pStyle w:val="Prrafodelista"/>
        <w:ind w:left="1800"/>
        <w:rPr>
          <w:rFonts w:ascii="Abadi Extra Light" w:hAnsi="Abadi Extra Light"/>
          <w:sz w:val="24"/>
          <w:szCs w:val="24"/>
          <w:u w:val="single"/>
        </w:rPr>
      </w:pPr>
    </w:p>
    <w:p w:rsidR="006E466A" w:rsidRDefault="006E466A" w:rsidP="006E466A">
      <w:pPr>
        <w:pStyle w:val="Prrafodelista"/>
        <w:ind w:left="1800"/>
        <w:rPr>
          <w:rFonts w:ascii="Abadi Extra Light" w:hAnsi="Abadi Extra Light"/>
          <w:sz w:val="24"/>
          <w:szCs w:val="24"/>
          <w:u w:val="single"/>
        </w:rPr>
      </w:pPr>
    </w:p>
    <w:p w:rsidR="006E466A" w:rsidRDefault="006E466A" w:rsidP="006E466A">
      <w:pPr>
        <w:pStyle w:val="Prrafodelista"/>
        <w:ind w:left="1800"/>
        <w:rPr>
          <w:rFonts w:ascii="Abadi Extra Light" w:hAnsi="Abadi Extra Light"/>
          <w:sz w:val="24"/>
          <w:szCs w:val="24"/>
          <w:u w:val="single"/>
        </w:rPr>
      </w:pPr>
    </w:p>
    <w:p w:rsidR="006E466A" w:rsidRPr="00A67BBD" w:rsidRDefault="006E466A" w:rsidP="00A67BBD">
      <w:pPr>
        <w:pStyle w:val="Ttulo2"/>
        <w:rPr>
          <w:rFonts w:ascii="Arial" w:hAnsi="Arial" w:cs="Arial"/>
        </w:rPr>
      </w:pPr>
      <w:bookmarkStart w:id="77" w:name="_Toc518544057"/>
      <w:r w:rsidRPr="00A67BBD">
        <w:rPr>
          <w:rFonts w:ascii="Arial" w:hAnsi="Arial" w:cs="Arial"/>
        </w:rPr>
        <w:t>INFORMES</w:t>
      </w:r>
      <w:bookmarkEnd w:id="77"/>
    </w:p>
    <w:p w:rsidR="006E466A" w:rsidRDefault="006E466A" w:rsidP="006E466A">
      <w:pPr>
        <w:pStyle w:val="Prrafodelista"/>
        <w:ind w:left="1800"/>
        <w:rPr>
          <w:rFonts w:ascii="Abadi Extra Light" w:hAnsi="Abadi Extra Light"/>
          <w:sz w:val="24"/>
          <w:szCs w:val="24"/>
          <w:u w:val="single"/>
        </w:rPr>
      </w:pPr>
    </w:p>
    <w:p w:rsidR="006E466A" w:rsidRPr="00586D9D" w:rsidRDefault="006E466A" w:rsidP="006E466A">
      <w:pPr>
        <w:pStyle w:val="Prrafodelista"/>
        <w:ind w:left="993"/>
        <w:jc w:val="both"/>
        <w:rPr>
          <w:rFonts w:ascii="Abadi Extra Light" w:hAnsi="Abadi Extra Light"/>
          <w:sz w:val="24"/>
          <w:szCs w:val="24"/>
        </w:rPr>
      </w:pPr>
      <w:r w:rsidRPr="00586D9D">
        <w:rPr>
          <w:rFonts w:ascii="Abadi Extra Light" w:hAnsi="Abadi Extra Light"/>
          <w:noProof/>
          <w:sz w:val="24"/>
          <w:szCs w:val="24"/>
          <w:lang w:val="es-ES" w:eastAsia="es-ES"/>
        </w:rPr>
        <w:drawing>
          <wp:inline distT="0" distB="0" distL="0" distR="0">
            <wp:extent cx="4229100" cy="2838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100" cy="2838450"/>
                    </a:xfrm>
                    <a:prstGeom prst="rect">
                      <a:avLst/>
                    </a:prstGeom>
                    <a:noFill/>
                    <a:ln>
                      <a:noFill/>
                    </a:ln>
                  </pic:spPr>
                </pic:pic>
              </a:graphicData>
            </a:graphic>
          </wp:inline>
        </w:drawing>
      </w:r>
    </w:p>
    <w:p w:rsidR="006E466A" w:rsidRDefault="006E466A" w:rsidP="006E466A">
      <w:pPr>
        <w:pStyle w:val="Prrafodelista"/>
        <w:ind w:left="1800"/>
        <w:rPr>
          <w:rFonts w:ascii="Abadi Extra Light" w:hAnsi="Abadi Extra Light"/>
          <w:sz w:val="24"/>
          <w:szCs w:val="24"/>
        </w:rPr>
      </w:pPr>
    </w:p>
    <w:p w:rsidR="006E466A" w:rsidRDefault="006E466A" w:rsidP="006E466A">
      <w:pPr>
        <w:pStyle w:val="Prrafodelista"/>
        <w:ind w:left="1800"/>
        <w:rPr>
          <w:rFonts w:ascii="Abadi Extra Light" w:hAnsi="Abadi Extra Light"/>
          <w:sz w:val="24"/>
          <w:szCs w:val="24"/>
        </w:rPr>
      </w:pPr>
    </w:p>
    <w:p w:rsidR="006E466A" w:rsidRDefault="006E466A" w:rsidP="006E466A">
      <w:pPr>
        <w:pStyle w:val="Prrafodelista"/>
        <w:ind w:left="1800" w:hanging="1800"/>
        <w:rPr>
          <w:rFonts w:ascii="Abadi Extra Light" w:hAnsi="Abadi Extra Light"/>
          <w:sz w:val="24"/>
          <w:szCs w:val="24"/>
        </w:rPr>
      </w:pPr>
      <w:r>
        <w:rPr>
          <w:rFonts w:ascii="Abadi Extra Light" w:hAnsi="Abadi Extra Light"/>
          <w:sz w:val="24"/>
          <w:szCs w:val="24"/>
        </w:rPr>
        <w:t>Aquí encontraremos los pacientes de cada médico, buscando por el código de</w:t>
      </w:r>
    </w:p>
    <w:p w:rsidR="006E466A" w:rsidRDefault="006E466A" w:rsidP="006E466A">
      <w:pPr>
        <w:pStyle w:val="Prrafodelista"/>
        <w:ind w:left="1800" w:hanging="1800"/>
        <w:rPr>
          <w:rFonts w:ascii="Abadi Extra Light" w:hAnsi="Abadi Extra Light"/>
          <w:sz w:val="24"/>
          <w:szCs w:val="24"/>
        </w:rPr>
      </w:pPr>
      <w:r>
        <w:rPr>
          <w:rFonts w:ascii="Abadi Extra Light" w:hAnsi="Abadi Extra Light"/>
          <w:sz w:val="24"/>
          <w:szCs w:val="24"/>
        </w:rPr>
        <w:t>profesional.</w:t>
      </w:r>
    </w:p>
    <w:p w:rsidR="006E466A" w:rsidRDefault="006E466A" w:rsidP="006E466A">
      <w:pPr>
        <w:pStyle w:val="Prrafodelista"/>
        <w:ind w:left="1800"/>
        <w:rPr>
          <w:rFonts w:ascii="Abadi Extra Light" w:hAnsi="Abadi Extra Light"/>
          <w:sz w:val="24"/>
          <w:szCs w:val="24"/>
        </w:rPr>
      </w:pPr>
    </w:p>
    <w:p w:rsidR="006E466A" w:rsidRDefault="006E466A" w:rsidP="006E466A">
      <w:pPr>
        <w:pStyle w:val="Prrafodelista"/>
        <w:ind w:left="1800" w:hanging="807"/>
        <w:rPr>
          <w:rFonts w:ascii="Abadi Extra Light" w:hAnsi="Abadi Extra Light"/>
          <w:sz w:val="24"/>
          <w:szCs w:val="24"/>
        </w:rPr>
      </w:pPr>
      <w:r>
        <w:rPr>
          <w:rFonts w:ascii="Abadi Extra Light" w:hAnsi="Abadi Extra Light"/>
          <w:noProof/>
          <w:sz w:val="24"/>
          <w:szCs w:val="24"/>
          <w:lang w:val="es-ES" w:eastAsia="es-ES"/>
        </w:rPr>
        <w:lastRenderedPageBreak/>
        <w:drawing>
          <wp:inline distT="0" distB="0" distL="0" distR="0">
            <wp:extent cx="4229100" cy="2847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100" cy="2847975"/>
                    </a:xfrm>
                    <a:prstGeom prst="rect">
                      <a:avLst/>
                    </a:prstGeom>
                    <a:noFill/>
                    <a:ln>
                      <a:noFill/>
                    </a:ln>
                  </pic:spPr>
                </pic:pic>
              </a:graphicData>
            </a:graphic>
          </wp:inline>
        </w:drawing>
      </w:r>
    </w:p>
    <w:p w:rsidR="006E466A" w:rsidRDefault="006E466A" w:rsidP="006E466A">
      <w:pPr>
        <w:pStyle w:val="Prrafodelista"/>
        <w:ind w:left="1800"/>
        <w:rPr>
          <w:rFonts w:ascii="Abadi Extra Light" w:hAnsi="Abadi Extra Light"/>
          <w:sz w:val="24"/>
          <w:szCs w:val="24"/>
        </w:rPr>
      </w:pPr>
    </w:p>
    <w:p w:rsidR="006E466A" w:rsidRDefault="006E466A" w:rsidP="006E466A">
      <w:pPr>
        <w:pStyle w:val="Prrafodelista"/>
        <w:ind w:left="0"/>
        <w:rPr>
          <w:rFonts w:ascii="Abadi Extra Light" w:hAnsi="Abadi Extra Light"/>
          <w:sz w:val="24"/>
          <w:szCs w:val="24"/>
        </w:rPr>
      </w:pPr>
      <w:r>
        <w:rPr>
          <w:rFonts w:ascii="Abadi Extra Light" w:hAnsi="Abadi Extra Light"/>
          <w:sz w:val="24"/>
          <w:szCs w:val="24"/>
        </w:rPr>
        <w:t>Y las enfermedades que atiende cada médico.</w:t>
      </w:r>
    </w:p>
    <w:p w:rsidR="006E466A" w:rsidRDefault="006E466A" w:rsidP="006E466A">
      <w:pPr>
        <w:pStyle w:val="Prrafodelista"/>
        <w:ind w:left="1800"/>
        <w:rPr>
          <w:rFonts w:ascii="Abadi Extra Light" w:hAnsi="Abadi Extra Light"/>
          <w:sz w:val="24"/>
          <w:szCs w:val="24"/>
        </w:rPr>
      </w:pPr>
    </w:p>
    <w:p w:rsidR="006E466A" w:rsidRDefault="006E466A" w:rsidP="006E466A">
      <w:pPr>
        <w:pStyle w:val="Prrafodelista"/>
        <w:ind w:left="1134"/>
        <w:rPr>
          <w:rFonts w:ascii="Abadi Extra Light" w:hAnsi="Abadi Extra Light"/>
          <w:sz w:val="24"/>
          <w:szCs w:val="24"/>
        </w:rPr>
      </w:pPr>
      <w:r>
        <w:rPr>
          <w:rFonts w:ascii="Abadi Extra Light" w:hAnsi="Abadi Extra Light"/>
          <w:noProof/>
          <w:sz w:val="24"/>
          <w:szCs w:val="24"/>
          <w:lang w:val="es-ES" w:eastAsia="es-ES"/>
        </w:rPr>
        <w:drawing>
          <wp:inline distT="0" distB="0" distL="0" distR="0">
            <wp:extent cx="4210050" cy="2876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0050" cy="2876550"/>
                    </a:xfrm>
                    <a:prstGeom prst="rect">
                      <a:avLst/>
                    </a:prstGeom>
                    <a:noFill/>
                    <a:ln>
                      <a:noFill/>
                    </a:ln>
                  </pic:spPr>
                </pic:pic>
              </a:graphicData>
            </a:graphic>
          </wp:inline>
        </w:drawing>
      </w:r>
    </w:p>
    <w:p w:rsidR="006E466A" w:rsidRDefault="006E466A" w:rsidP="006E466A">
      <w:pPr>
        <w:pStyle w:val="Prrafodelista"/>
        <w:ind w:left="1800"/>
        <w:rPr>
          <w:rFonts w:ascii="Abadi Extra Light" w:hAnsi="Abadi Extra Light"/>
          <w:sz w:val="24"/>
          <w:szCs w:val="24"/>
        </w:rPr>
      </w:pPr>
    </w:p>
    <w:p w:rsidR="006E466A" w:rsidRDefault="006E466A" w:rsidP="006E466A">
      <w:pPr>
        <w:pStyle w:val="Prrafodelista"/>
        <w:ind w:left="1800"/>
        <w:rPr>
          <w:rFonts w:ascii="Abadi Extra Light" w:hAnsi="Abadi Extra Light"/>
          <w:sz w:val="24"/>
          <w:szCs w:val="24"/>
        </w:rPr>
      </w:pPr>
    </w:p>
    <w:p w:rsidR="006E466A" w:rsidRPr="00A67BBD" w:rsidRDefault="006E466A" w:rsidP="00A67BBD">
      <w:pPr>
        <w:pStyle w:val="Ttulo2"/>
        <w:rPr>
          <w:rFonts w:ascii="Arial" w:hAnsi="Arial" w:cs="Arial"/>
        </w:rPr>
      </w:pPr>
      <w:bookmarkStart w:id="78" w:name="_Toc518544058"/>
      <w:r w:rsidRPr="00A67BBD">
        <w:rPr>
          <w:rFonts w:ascii="Arial" w:hAnsi="Arial" w:cs="Arial"/>
        </w:rPr>
        <w:t>SALIR</w:t>
      </w:r>
      <w:bookmarkEnd w:id="78"/>
    </w:p>
    <w:p w:rsidR="006E466A" w:rsidRDefault="006E466A" w:rsidP="006E466A">
      <w:pPr>
        <w:pStyle w:val="Prrafodelista"/>
        <w:ind w:left="1800"/>
        <w:rPr>
          <w:rFonts w:ascii="Abadi Extra Light" w:hAnsi="Abadi Extra Light"/>
          <w:sz w:val="24"/>
          <w:szCs w:val="24"/>
          <w:u w:val="single"/>
        </w:rPr>
      </w:pPr>
    </w:p>
    <w:p w:rsidR="006E466A" w:rsidRPr="00586D9D" w:rsidRDefault="006E466A" w:rsidP="006E466A">
      <w:pPr>
        <w:pStyle w:val="Prrafodelista"/>
        <w:ind w:left="0"/>
        <w:rPr>
          <w:rFonts w:ascii="Abadi Extra Light" w:hAnsi="Abadi Extra Light"/>
          <w:sz w:val="24"/>
          <w:szCs w:val="24"/>
          <w:u w:val="single"/>
        </w:rPr>
      </w:pPr>
      <w:r>
        <w:rPr>
          <w:rFonts w:ascii="Abadi Extra Light" w:hAnsi="Abadi Extra Light"/>
          <w:sz w:val="24"/>
          <w:szCs w:val="24"/>
        </w:rPr>
        <w:t>Opción que finaliza la ejecución del programa.</w:t>
      </w:r>
    </w:p>
    <w:p w:rsidR="00257B14" w:rsidRDefault="007E3A57" w:rsidP="007E3A57">
      <w:pPr>
        <w:pStyle w:val="Ttulo1"/>
        <w:rPr>
          <w:rFonts w:ascii="Arial" w:hAnsi="Arial" w:cs="Arial"/>
          <w:lang w:val="es-AR"/>
        </w:rPr>
      </w:pPr>
      <w:bookmarkStart w:id="79" w:name="_Toc518544059"/>
      <w:r w:rsidRPr="007E3A57">
        <w:rPr>
          <w:rFonts w:ascii="Arial" w:hAnsi="Arial" w:cs="Arial"/>
          <w:lang w:val="es-AR"/>
        </w:rPr>
        <w:lastRenderedPageBreak/>
        <w:t xml:space="preserve">Tapa </w:t>
      </w:r>
      <w:r w:rsidR="00257555">
        <w:rPr>
          <w:rFonts w:ascii="Arial" w:hAnsi="Arial" w:cs="Arial"/>
          <w:lang w:val="es-AR"/>
        </w:rPr>
        <w:t xml:space="preserve">y contratapa </w:t>
      </w:r>
      <w:r w:rsidRPr="007E3A57">
        <w:rPr>
          <w:rFonts w:ascii="Arial" w:hAnsi="Arial" w:cs="Arial"/>
          <w:lang w:val="es-AR"/>
        </w:rPr>
        <w:t>del CD</w:t>
      </w:r>
      <w:bookmarkEnd w:id="79"/>
    </w:p>
    <w:p w:rsidR="007E3A57" w:rsidRDefault="007E3A57" w:rsidP="007E3A57">
      <w:pPr>
        <w:rPr>
          <w:lang w:val="es-AR"/>
        </w:rPr>
      </w:pPr>
      <w:r>
        <w:rPr>
          <w:noProof/>
        </w:rPr>
        <w:drawing>
          <wp:inline distT="0" distB="0" distL="0" distR="0">
            <wp:extent cx="5386705" cy="6977380"/>
            <wp:effectExtent l="19050" t="0" r="4445" b="0"/>
            <wp:docPr id="2" name="Imagen 1" descr="C:\Users\Federico\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erico\Desktop\descarga.png"/>
                    <pic:cNvPicPr>
                      <a:picLocks noChangeAspect="1" noChangeArrowheads="1"/>
                    </pic:cNvPicPr>
                  </pic:nvPicPr>
                  <pic:blipFill>
                    <a:blip r:embed="rId20" cstate="print"/>
                    <a:srcRect/>
                    <a:stretch>
                      <a:fillRect/>
                    </a:stretch>
                  </pic:blipFill>
                  <pic:spPr bwMode="auto">
                    <a:xfrm>
                      <a:off x="0" y="0"/>
                      <a:ext cx="5386705" cy="6977380"/>
                    </a:xfrm>
                    <a:prstGeom prst="rect">
                      <a:avLst/>
                    </a:prstGeom>
                    <a:noFill/>
                    <a:ln w="9525">
                      <a:noFill/>
                      <a:miter lim="800000"/>
                      <a:headEnd/>
                      <a:tailEnd/>
                    </a:ln>
                  </pic:spPr>
                </pic:pic>
              </a:graphicData>
            </a:graphic>
          </wp:inline>
        </w:drawing>
      </w:r>
    </w:p>
    <w:p w:rsidR="00D11F0F" w:rsidRPr="00D11F0F" w:rsidRDefault="00D11F0F" w:rsidP="00D11F0F">
      <w:pPr>
        <w:pStyle w:val="Ttulo1"/>
        <w:rPr>
          <w:rFonts w:ascii="Arial" w:hAnsi="Arial" w:cs="Arial"/>
          <w:lang w:val="es-AR"/>
        </w:rPr>
      </w:pPr>
      <w:r>
        <w:rPr>
          <w:rFonts w:ascii="Arial" w:hAnsi="Arial" w:cs="Arial"/>
          <w:noProof/>
        </w:rPr>
        <w:lastRenderedPageBreak/>
        <w:drawing>
          <wp:inline distT="0" distB="0" distL="0" distR="0">
            <wp:extent cx="5377898" cy="8378686"/>
            <wp:effectExtent l="19050" t="0" r="0" b="0"/>
            <wp:docPr id="4" name="Imagen 2" descr="C:\Users\Federico\Desktop\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derico\Desktop\descarga (1).png"/>
                    <pic:cNvPicPr>
                      <a:picLocks noChangeAspect="1" noChangeArrowheads="1"/>
                    </pic:cNvPicPr>
                  </pic:nvPicPr>
                  <pic:blipFill>
                    <a:blip r:embed="rId21" cstate="print"/>
                    <a:srcRect/>
                    <a:stretch>
                      <a:fillRect/>
                    </a:stretch>
                  </pic:blipFill>
                  <pic:spPr bwMode="auto">
                    <a:xfrm>
                      <a:off x="0" y="0"/>
                      <a:ext cx="5386705" cy="8392407"/>
                    </a:xfrm>
                    <a:prstGeom prst="rect">
                      <a:avLst/>
                    </a:prstGeom>
                    <a:noFill/>
                    <a:ln w="9525">
                      <a:noFill/>
                      <a:miter lim="800000"/>
                      <a:headEnd/>
                      <a:tailEnd/>
                    </a:ln>
                  </pic:spPr>
                </pic:pic>
              </a:graphicData>
            </a:graphic>
          </wp:inline>
        </w:drawing>
      </w:r>
    </w:p>
    <w:sectPr w:rsidR="00D11F0F" w:rsidRPr="00D11F0F" w:rsidSect="009D4624">
      <w:headerReference w:type="default" r:id="rId22"/>
      <w:footerReference w:type="default" r:id="rId23"/>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321A" w:rsidRDefault="00FF321A" w:rsidP="002E61A3">
      <w:pPr>
        <w:spacing w:after="0" w:line="240" w:lineRule="auto"/>
      </w:pPr>
      <w:r>
        <w:separator/>
      </w:r>
    </w:p>
  </w:endnote>
  <w:endnote w:type="continuationSeparator" w:id="1">
    <w:p w:rsidR="00FF321A" w:rsidRDefault="00FF321A" w:rsidP="002E61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badi">
    <w:charset w:val="00"/>
    <w:family w:val="swiss"/>
    <w:pitch w:val="variable"/>
    <w:sig w:usb0="80000003" w:usb1="00000000" w:usb2="00000000" w:usb3="00000000" w:csb0="00000001" w:csb1="00000000"/>
  </w:font>
  <w:font w:name="Abadi Extra Light">
    <w:charset w:val="00"/>
    <w:family w:val="swiss"/>
    <w:pitch w:val="variable"/>
    <w:sig w:usb0="8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27456"/>
      <w:docPartObj>
        <w:docPartGallery w:val="Page Numbers (Bottom of Page)"/>
        <w:docPartUnique/>
      </w:docPartObj>
    </w:sdtPr>
    <w:sdtContent>
      <w:p w:rsidR="00600AE9" w:rsidRDefault="00600AE9">
        <w:pPr>
          <w:pStyle w:val="Piedepgina"/>
          <w:jc w:val="right"/>
        </w:pPr>
        <w:fldSimple w:instr=" PAGE   \* MERGEFORMAT ">
          <w:r w:rsidR="00C1352A">
            <w:rPr>
              <w:noProof/>
            </w:rPr>
            <w:t>22</w:t>
          </w:r>
        </w:fldSimple>
      </w:p>
    </w:sdtContent>
  </w:sdt>
  <w:p w:rsidR="00600AE9" w:rsidRDefault="00600AE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321A" w:rsidRDefault="00FF321A" w:rsidP="002E61A3">
      <w:pPr>
        <w:spacing w:after="0" w:line="240" w:lineRule="auto"/>
      </w:pPr>
      <w:r>
        <w:separator/>
      </w:r>
    </w:p>
  </w:footnote>
  <w:footnote w:type="continuationSeparator" w:id="1">
    <w:p w:rsidR="00FF321A" w:rsidRDefault="00FF321A" w:rsidP="002E61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29"/>
      <w:gridCol w:w="1105"/>
    </w:tblGrid>
    <w:tr w:rsidR="00600AE9">
      <w:trPr>
        <w:trHeight w:val="288"/>
      </w:trPr>
      <w:sdt>
        <w:sdtPr>
          <w:rPr>
            <w:rFonts w:ascii="Arial" w:eastAsia="Calibri" w:hAnsi="Arial" w:cs="Arial"/>
            <w:b/>
            <w:sz w:val="30"/>
            <w:szCs w:val="30"/>
            <w:lang w:eastAsia="ar-SA"/>
          </w:rPr>
          <w:alias w:val="Título"/>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600AE9" w:rsidRDefault="00600AE9" w:rsidP="002E61A3">
              <w:pPr>
                <w:pStyle w:val="Encabezado"/>
                <w:jc w:val="right"/>
                <w:rPr>
                  <w:rFonts w:asciiTheme="majorHAnsi" w:eastAsiaTheme="majorEastAsia" w:hAnsiTheme="majorHAnsi" w:cstheme="majorBidi"/>
                  <w:sz w:val="36"/>
                  <w:szCs w:val="36"/>
                </w:rPr>
              </w:pPr>
              <w:r w:rsidRPr="002E61A3">
                <w:rPr>
                  <w:rFonts w:ascii="Arial" w:eastAsia="Calibri" w:hAnsi="Arial" w:cs="Arial"/>
                  <w:b/>
                  <w:sz w:val="30"/>
                  <w:szCs w:val="30"/>
                  <w:lang w:eastAsia="ar-SA"/>
                </w:rPr>
                <w:t>Software centro médico “Los Laureles”</w:t>
              </w:r>
            </w:p>
          </w:tc>
        </w:sdtContent>
      </w:sdt>
      <w:sdt>
        <w:sdtPr>
          <w:rPr>
            <w:rFonts w:asciiTheme="majorHAnsi" w:eastAsiaTheme="majorEastAsia" w:hAnsiTheme="majorHAnsi" w:cstheme="majorBidi"/>
            <w:b/>
            <w:bCs/>
            <w:color w:val="4F81BD" w:themeColor="accent1"/>
            <w:sz w:val="36"/>
            <w:szCs w:val="36"/>
          </w:rPr>
          <w:alias w:val="Año"/>
          <w:id w:val="77761609"/>
          <w:dataBinding w:prefixMappings="xmlns:ns0='http://schemas.microsoft.com/office/2006/coverPageProps'" w:xpath="/ns0:CoverPageProperties[1]/ns0:PublishDate[1]" w:storeItemID="{55AF091B-3C7A-41E3-B477-F2FDAA23CFDA}"/>
          <w:date w:fullDate="2018-01-01T00:00:00Z">
            <w:dateFormat w:val="yyyy"/>
            <w:lid w:val="es-ES"/>
            <w:storeMappedDataAs w:val="dateTime"/>
            <w:calendar w:val="gregorian"/>
          </w:date>
        </w:sdtPr>
        <w:sdtContent>
          <w:tc>
            <w:tcPr>
              <w:tcW w:w="1105" w:type="dxa"/>
            </w:tcPr>
            <w:p w:rsidR="00600AE9" w:rsidRDefault="00600AE9" w:rsidP="002E61A3">
              <w:pPr>
                <w:pStyle w:val="Encabezado"/>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2018</w:t>
              </w:r>
            </w:p>
          </w:tc>
        </w:sdtContent>
      </w:sdt>
    </w:tr>
  </w:tbl>
  <w:p w:rsidR="00600AE9" w:rsidRDefault="00600AE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bullet"/>
      <w:lvlText w:val=""/>
      <w:lvlJc w:val="left"/>
      <w:pPr>
        <w:tabs>
          <w:tab w:val="num" w:pos="360"/>
        </w:tabs>
        <w:ind w:left="360" w:hanging="360"/>
      </w:pPr>
      <w:rPr>
        <w:rFonts w:ascii="Symbol" w:hAnsi="Symbol" w:cs="OpenSymbol"/>
        <w:sz w:val="24"/>
        <w:szCs w:val="24"/>
      </w:rPr>
    </w:lvl>
    <w:lvl w:ilvl="1">
      <w:start w:val="1"/>
      <w:numFmt w:val="bullet"/>
      <w:lvlText w:val="◦"/>
      <w:lvlJc w:val="left"/>
      <w:pPr>
        <w:tabs>
          <w:tab w:val="num" w:pos="720"/>
        </w:tabs>
        <w:ind w:left="720" w:hanging="360"/>
      </w:pPr>
      <w:rPr>
        <w:rFonts w:ascii="OpenSymbol" w:hAnsi="OpenSymbol" w:cs="OpenSymbol"/>
        <w:sz w:val="24"/>
        <w:szCs w:val="24"/>
      </w:rPr>
    </w:lvl>
    <w:lvl w:ilvl="2">
      <w:start w:val="1"/>
      <w:numFmt w:val="bullet"/>
      <w:lvlText w:val="▪"/>
      <w:lvlJc w:val="left"/>
      <w:pPr>
        <w:tabs>
          <w:tab w:val="num" w:pos="1080"/>
        </w:tabs>
        <w:ind w:left="1080" w:hanging="360"/>
      </w:pPr>
      <w:rPr>
        <w:rFonts w:ascii="OpenSymbol" w:hAnsi="OpenSymbol" w:cs="OpenSymbol"/>
        <w:sz w:val="24"/>
        <w:szCs w:val="24"/>
      </w:rPr>
    </w:lvl>
    <w:lvl w:ilvl="3">
      <w:start w:val="1"/>
      <w:numFmt w:val="bullet"/>
      <w:lvlText w:val=""/>
      <w:lvlJc w:val="left"/>
      <w:pPr>
        <w:tabs>
          <w:tab w:val="num" w:pos="1440"/>
        </w:tabs>
        <w:ind w:left="1440" w:hanging="360"/>
      </w:pPr>
      <w:rPr>
        <w:rFonts w:ascii="Symbol" w:hAnsi="Symbol" w:cs="OpenSymbol"/>
        <w:sz w:val="24"/>
        <w:szCs w:val="24"/>
      </w:rPr>
    </w:lvl>
    <w:lvl w:ilvl="4">
      <w:start w:val="1"/>
      <w:numFmt w:val="bullet"/>
      <w:lvlText w:val="◦"/>
      <w:lvlJc w:val="left"/>
      <w:pPr>
        <w:tabs>
          <w:tab w:val="num" w:pos="1800"/>
        </w:tabs>
        <w:ind w:left="1800" w:hanging="360"/>
      </w:pPr>
      <w:rPr>
        <w:rFonts w:ascii="OpenSymbol" w:hAnsi="OpenSymbol" w:cs="OpenSymbol"/>
        <w:sz w:val="24"/>
        <w:szCs w:val="24"/>
      </w:rPr>
    </w:lvl>
    <w:lvl w:ilvl="5">
      <w:start w:val="1"/>
      <w:numFmt w:val="bullet"/>
      <w:lvlText w:val="▪"/>
      <w:lvlJc w:val="left"/>
      <w:pPr>
        <w:tabs>
          <w:tab w:val="num" w:pos="2160"/>
        </w:tabs>
        <w:ind w:left="2160" w:hanging="360"/>
      </w:pPr>
      <w:rPr>
        <w:rFonts w:ascii="OpenSymbol" w:hAnsi="OpenSymbol" w:cs="OpenSymbol"/>
        <w:sz w:val="24"/>
        <w:szCs w:val="24"/>
      </w:rPr>
    </w:lvl>
    <w:lvl w:ilvl="6">
      <w:start w:val="1"/>
      <w:numFmt w:val="bullet"/>
      <w:lvlText w:val=""/>
      <w:lvlJc w:val="left"/>
      <w:pPr>
        <w:tabs>
          <w:tab w:val="num" w:pos="2520"/>
        </w:tabs>
        <w:ind w:left="2520" w:hanging="360"/>
      </w:pPr>
      <w:rPr>
        <w:rFonts w:ascii="Symbol" w:hAnsi="Symbol" w:cs="OpenSymbol"/>
        <w:sz w:val="24"/>
        <w:szCs w:val="24"/>
      </w:rPr>
    </w:lvl>
    <w:lvl w:ilvl="7">
      <w:start w:val="1"/>
      <w:numFmt w:val="bullet"/>
      <w:lvlText w:val="◦"/>
      <w:lvlJc w:val="left"/>
      <w:pPr>
        <w:tabs>
          <w:tab w:val="num" w:pos="2880"/>
        </w:tabs>
        <w:ind w:left="2880" w:hanging="360"/>
      </w:pPr>
      <w:rPr>
        <w:rFonts w:ascii="OpenSymbol" w:hAnsi="OpenSymbol" w:cs="OpenSymbol"/>
        <w:sz w:val="24"/>
        <w:szCs w:val="24"/>
      </w:rPr>
    </w:lvl>
    <w:lvl w:ilvl="8">
      <w:start w:val="1"/>
      <w:numFmt w:val="bullet"/>
      <w:lvlText w:val="▪"/>
      <w:lvlJc w:val="left"/>
      <w:pPr>
        <w:tabs>
          <w:tab w:val="num" w:pos="3240"/>
        </w:tabs>
        <w:ind w:left="3240" w:hanging="360"/>
      </w:pPr>
      <w:rPr>
        <w:rFonts w:ascii="OpenSymbol" w:hAnsi="OpenSymbol" w:cs="OpenSymbol"/>
        <w:sz w:val="24"/>
        <w:szCs w:val="24"/>
      </w:rPr>
    </w:lvl>
  </w:abstractNum>
  <w:abstractNum w:abstractNumId="1">
    <w:nsid w:val="00000004"/>
    <w:multiLevelType w:val="multilevel"/>
    <w:tmpl w:val="00000004"/>
    <w:lvl w:ilvl="0">
      <w:start w:val="1"/>
      <w:numFmt w:val="bullet"/>
      <w:lvlText w:val=""/>
      <w:lvlJc w:val="left"/>
      <w:pPr>
        <w:tabs>
          <w:tab w:val="num" w:pos="720"/>
        </w:tabs>
        <w:ind w:left="720" w:hanging="360"/>
      </w:pPr>
      <w:rPr>
        <w:rFonts w:ascii="Symbol" w:hAnsi="Symbol" w:cs="OpenSymbol"/>
        <w:sz w:val="24"/>
        <w:szCs w:val="24"/>
      </w:rPr>
    </w:lvl>
    <w:lvl w:ilvl="1">
      <w:start w:val="1"/>
      <w:numFmt w:val="bullet"/>
      <w:lvlText w:val="◦"/>
      <w:lvlJc w:val="left"/>
      <w:pPr>
        <w:tabs>
          <w:tab w:val="num" w:pos="1080"/>
        </w:tabs>
        <w:ind w:left="1080" w:hanging="360"/>
      </w:pPr>
      <w:rPr>
        <w:rFonts w:ascii="OpenSymbol" w:hAnsi="OpenSymbol" w:cs="OpenSymbol"/>
        <w:sz w:val="24"/>
        <w:szCs w:val="24"/>
      </w:rPr>
    </w:lvl>
    <w:lvl w:ilvl="2">
      <w:start w:val="1"/>
      <w:numFmt w:val="bullet"/>
      <w:lvlText w:val="▪"/>
      <w:lvlJc w:val="left"/>
      <w:pPr>
        <w:tabs>
          <w:tab w:val="num" w:pos="1440"/>
        </w:tabs>
        <w:ind w:left="1440" w:hanging="360"/>
      </w:pPr>
      <w:rPr>
        <w:rFonts w:ascii="OpenSymbol" w:hAnsi="OpenSymbol" w:cs="OpenSymbol"/>
        <w:sz w:val="24"/>
        <w:szCs w:val="24"/>
      </w:rPr>
    </w:lvl>
    <w:lvl w:ilvl="3">
      <w:start w:val="1"/>
      <w:numFmt w:val="bullet"/>
      <w:lvlText w:val=""/>
      <w:lvlJc w:val="left"/>
      <w:pPr>
        <w:tabs>
          <w:tab w:val="num" w:pos="1800"/>
        </w:tabs>
        <w:ind w:left="1800" w:hanging="360"/>
      </w:pPr>
      <w:rPr>
        <w:rFonts w:ascii="Symbol" w:hAnsi="Symbol" w:cs="OpenSymbol"/>
        <w:sz w:val="24"/>
        <w:szCs w:val="24"/>
      </w:rPr>
    </w:lvl>
    <w:lvl w:ilvl="4">
      <w:start w:val="1"/>
      <w:numFmt w:val="bullet"/>
      <w:lvlText w:val="◦"/>
      <w:lvlJc w:val="left"/>
      <w:pPr>
        <w:tabs>
          <w:tab w:val="num" w:pos="2160"/>
        </w:tabs>
        <w:ind w:left="2160" w:hanging="360"/>
      </w:pPr>
      <w:rPr>
        <w:rFonts w:ascii="OpenSymbol" w:hAnsi="OpenSymbol" w:cs="OpenSymbol"/>
        <w:sz w:val="24"/>
        <w:szCs w:val="24"/>
      </w:rPr>
    </w:lvl>
    <w:lvl w:ilvl="5">
      <w:start w:val="1"/>
      <w:numFmt w:val="bullet"/>
      <w:lvlText w:val="▪"/>
      <w:lvlJc w:val="left"/>
      <w:pPr>
        <w:tabs>
          <w:tab w:val="num" w:pos="2520"/>
        </w:tabs>
        <w:ind w:left="2520" w:hanging="360"/>
      </w:pPr>
      <w:rPr>
        <w:rFonts w:ascii="OpenSymbol" w:hAnsi="OpenSymbol" w:cs="OpenSymbol"/>
        <w:sz w:val="24"/>
        <w:szCs w:val="24"/>
      </w:rPr>
    </w:lvl>
    <w:lvl w:ilvl="6">
      <w:start w:val="1"/>
      <w:numFmt w:val="bullet"/>
      <w:lvlText w:val=""/>
      <w:lvlJc w:val="left"/>
      <w:pPr>
        <w:tabs>
          <w:tab w:val="num" w:pos="2880"/>
        </w:tabs>
        <w:ind w:left="2880" w:hanging="360"/>
      </w:pPr>
      <w:rPr>
        <w:rFonts w:ascii="Symbol" w:hAnsi="Symbol" w:cs="OpenSymbol"/>
        <w:sz w:val="24"/>
        <w:szCs w:val="24"/>
      </w:rPr>
    </w:lvl>
    <w:lvl w:ilvl="7">
      <w:start w:val="1"/>
      <w:numFmt w:val="bullet"/>
      <w:lvlText w:val="◦"/>
      <w:lvlJc w:val="left"/>
      <w:pPr>
        <w:tabs>
          <w:tab w:val="num" w:pos="3240"/>
        </w:tabs>
        <w:ind w:left="3240" w:hanging="360"/>
      </w:pPr>
      <w:rPr>
        <w:rFonts w:ascii="OpenSymbol" w:hAnsi="OpenSymbol" w:cs="OpenSymbol"/>
        <w:sz w:val="24"/>
        <w:szCs w:val="24"/>
      </w:rPr>
    </w:lvl>
    <w:lvl w:ilvl="8">
      <w:start w:val="1"/>
      <w:numFmt w:val="bullet"/>
      <w:lvlText w:val="▪"/>
      <w:lvlJc w:val="left"/>
      <w:pPr>
        <w:tabs>
          <w:tab w:val="num" w:pos="3600"/>
        </w:tabs>
        <w:ind w:left="3600" w:hanging="360"/>
      </w:pPr>
      <w:rPr>
        <w:rFonts w:ascii="OpenSymbol" w:hAnsi="OpenSymbol" w:cs="OpenSymbol"/>
        <w:sz w:val="24"/>
        <w:szCs w:val="24"/>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OpenSymbol"/>
        <w:sz w:val="24"/>
        <w:szCs w:val="24"/>
      </w:rPr>
    </w:lvl>
    <w:lvl w:ilvl="1">
      <w:start w:val="1"/>
      <w:numFmt w:val="bullet"/>
      <w:lvlText w:val="◦"/>
      <w:lvlJc w:val="left"/>
      <w:pPr>
        <w:tabs>
          <w:tab w:val="num" w:pos="1080"/>
        </w:tabs>
        <w:ind w:left="1080" w:hanging="360"/>
      </w:pPr>
      <w:rPr>
        <w:rFonts w:ascii="OpenSymbol" w:hAnsi="OpenSymbol" w:cs="OpenSymbol"/>
        <w:sz w:val="24"/>
        <w:szCs w:val="24"/>
      </w:rPr>
    </w:lvl>
    <w:lvl w:ilvl="2">
      <w:start w:val="1"/>
      <w:numFmt w:val="bullet"/>
      <w:lvlText w:val="▪"/>
      <w:lvlJc w:val="left"/>
      <w:pPr>
        <w:tabs>
          <w:tab w:val="num" w:pos="1440"/>
        </w:tabs>
        <w:ind w:left="1440" w:hanging="360"/>
      </w:pPr>
      <w:rPr>
        <w:rFonts w:ascii="OpenSymbol" w:hAnsi="OpenSymbol" w:cs="OpenSymbol"/>
        <w:sz w:val="24"/>
        <w:szCs w:val="24"/>
      </w:rPr>
    </w:lvl>
    <w:lvl w:ilvl="3">
      <w:start w:val="1"/>
      <w:numFmt w:val="bullet"/>
      <w:lvlText w:val=""/>
      <w:lvlJc w:val="left"/>
      <w:pPr>
        <w:tabs>
          <w:tab w:val="num" w:pos="1800"/>
        </w:tabs>
        <w:ind w:left="1800" w:hanging="360"/>
      </w:pPr>
      <w:rPr>
        <w:rFonts w:ascii="Symbol" w:hAnsi="Symbol" w:cs="OpenSymbol"/>
        <w:sz w:val="24"/>
        <w:szCs w:val="24"/>
      </w:rPr>
    </w:lvl>
    <w:lvl w:ilvl="4">
      <w:start w:val="1"/>
      <w:numFmt w:val="bullet"/>
      <w:lvlText w:val="◦"/>
      <w:lvlJc w:val="left"/>
      <w:pPr>
        <w:tabs>
          <w:tab w:val="num" w:pos="2160"/>
        </w:tabs>
        <w:ind w:left="2160" w:hanging="360"/>
      </w:pPr>
      <w:rPr>
        <w:rFonts w:ascii="OpenSymbol" w:hAnsi="OpenSymbol" w:cs="OpenSymbol"/>
        <w:sz w:val="24"/>
        <w:szCs w:val="24"/>
      </w:rPr>
    </w:lvl>
    <w:lvl w:ilvl="5">
      <w:start w:val="1"/>
      <w:numFmt w:val="bullet"/>
      <w:lvlText w:val="▪"/>
      <w:lvlJc w:val="left"/>
      <w:pPr>
        <w:tabs>
          <w:tab w:val="num" w:pos="2520"/>
        </w:tabs>
        <w:ind w:left="2520" w:hanging="360"/>
      </w:pPr>
      <w:rPr>
        <w:rFonts w:ascii="OpenSymbol" w:hAnsi="OpenSymbol" w:cs="OpenSymbol"/>
        <w:sz w:val="24"/>
        <w:szCs w:val="24"/>
      </w:rPr>
    </w:lvl>
    <w:lvl w:ilvl="6">
      <w:start w:val="1"/>
      <w:numFmt w:val="bullet"/>
      <w:lvlText w:val=""/>
      <w:lvlJc w:val="left"/>
      <w:pPr>
        <w:tabs>
          <w:tab w:val="num" w:pos="2880"/>
        </w:tabs>
        <w:ind w:left="2880" w:hanging="360"/>
      </w:pPr>
      <w:rPr>
        <w:rFonts w:ascii="Symbol" w:hAnsi="Symbol" w:cs="OpenSymbol"/>
        <w:sz w:val="24"/>
        <w:szCs w:val="24"/>
      </w:rPr>
    </w:lvl>
    <w:lvl w:ilvl="7">
      <w:start w:val="1"/>
      <w:numFmt w:val="bullet"/>
      <w:lvlText w:val="◦"/>
      <w:lvlJc w:val="left"/>
      <w:pPr>
        <w:tabs>
          <w:tab w:val="num" w:pos="3240"/>
        </w:tabs>
        <w:ind w:left="3240" w:hanging="360"/>
      </w:pPr>
      <w:rPr>
        <w:rFonts w:ascii="OpenSymbol" w:hAnsi="OpenSymbol" w:cs="OpenSymbol"/>
        <w:sz w:val="24"/>
        <w:szCs w:val="24"/>
      </w:rPr>
    </w:lvl>
    <w:lvl w:ilvl="8">
      <w:start w:val="1"/>
      <w:numFmt w:val="bullet"/>
      <w:lvlText w:val="▪"/>
      <w:lvlJc w:val="left"/>
      <w:pPr>
        <w:tabs>
          <w:tab w:val="num" w:pos="3600"/>
        </w:tabs>
        <w:ind w:left="3600" w:hanging="360"/>
      </w:pPr>
      <w:rPr>
        <w:rFonts w:ascii="OpenSymbol" w:hAnsi="OpenSymbol" w:cs="OpenSymbol"/>
        <w:sz w:val="24"/>
        <w:szCs w:val="24"/>
      </w:rPr>
    </w:lvl>
  </w:abstractNum>
  <w:abstractNum w:abstractNumId="3">
    <w:nsid w:val="03C30AD9"/>
    <w:multiLevelType w:val="hybridMultilevel"/>
    <w:tmpl w:val="986CF5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
    <w:nsid w:val="06DB34A9"/>
    <w:multiLevelType w:val="multilevel"/>
    <w:tmpl w:val="EE6C6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82E7A05"/>
    <w:multiLevelType w:val="multilevel"/>
    <w:tmpl w:val="D9F2B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A1047A9"/>
    <w:multiLevelType w:val="multilevel"/>
    <w:tmpl w:val="60F4EB66"/>
    <w:lvl w:ilvl="0">
      <w:start w:val="1"/>
      <w:numFmt w:val="decimal"/>
      <w:lvlText w:val="%1."/>
      <w:lvlJc w:val="left"/>
      <w:pPr>
        <w:ind w:left="720" w:hanging="360"/>
      </w:pPr>
    </w:lvl>
    <w:lvl w:ilvl="1">
      <w:start w:val="1"/>
      <w:numFmt w:val="decimal"/>
      <w:isLgl/>
      <w:lvlText w:val="%1.%2"/>
      <w:lvlJc w:val="left"/>
      <w:pPr>
        <w:ind w:left="862"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7">
    <w:nsid w:val="0B5600C2"/>
    <w:multiLevelType w:val="hybridMultilevel"/>
    <w:tmpl w:val="933C05A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8">
    <w:nsid w:val="0DF0620E"/>
    <w:multiLevelType w:val="multilevel"/>
    <w:tmpl w:val="209C5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49728D8"/>
    <w:multiLevelType w:val="multilevel"/>
    <w:tmpl w:val="59DA7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4BD45F2"/>
    <w:multiLevelType w:val="hybridMultilevel"/>
    <w:tmpl w:val="21D656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1">
    <w:nsid w:val="16BC6ADE"/>
    <w:multiLevelType w:val="multilevel"/>
    <w:tmpl w:val="361E77D8"/>
    <w:lvl w:ilvl="0">
      <w:start w:val="1"/>
      <w:numFmt w:val="decimal"/>
      <w:lvlText w:val="%1."/>
      <w:lvlJc w:val="left"/>
      <w:pPr>
        <w:tabs>
          <w:tab w:val="num" w:pos="360"/>
        </w:tabs>
        <w:ind w:left="360" w:hanging="360"/>
      </w:pPr>
      <w:rPr>
        <w:rFonts w:ascii="Arial" w:hAnsi="Arial"/>
        <w:lang w:val="es-ES"/>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12">
    <w:nsid w:val="1F2F736E"/>
    <w:multiLevelType w:val="multilevel"/>
    <w:tmpl w:val="386854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2862E35"/>
    <w:multiLevelType w:val="multilevel"/>
    <w:tmpl w:val="CF044CF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32D28BA"/>
    <w:multiLevelType w:val="multilevel"/>
    <w:tmpl w:val="B5086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64E48E1"/>
    <w:multiLevelType w:val="multilevel"/>
    <w:tmpl w:val="53463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86973D9"/>
    <w:multiLevelType w:val="hybridMultilevel"/>
    <w:tmpl w:val="2AD6BE28"/>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7">
    <w:nsid w:val="2CD0712F"/>
    <w:multiLevelType w:val="hybridMultilevel"/>
    <w:tmpl w:val="BCC0B9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8">
    <w:nsid w:val="35F41F6D"/>
    <w:multiLevelType w:val="hybridMultilevel"/>
    <w:tmpl w:val="C54CA8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9">
    <w:nsid w:val="3BFD2030"/>
    <w:multiLevelType w:val="multilevel"/>
    <w:tmpl w:val="346200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2393CAF"/>
    <w:multiLevelType w:val="hybridMultilevel"/>
    <w:tmpl w:val="72E074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1">
    <w:nsid w:val="45BC7578"/>
    <w:multiLevelType w:val="hybridMultilevel"/>
    <w:tmpl w:val="9DB48B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2">
    <w:nsid w:val="474A17D7"/>
    <w:multiLevelType w:val="multilevel"/>
    <w:tmpl w:val="8E6A14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48553345"/>
    <w:multiLevelType w:val="multilevel"/>
    <w:tmpl w:val="47EEF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99822F7"/>
    <w:multiLevelType w:val="multilevel"/>
    <w:tmpl w:val="33CA1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B6E772F"/>
    <w:multiLevelType w:val="hybridMultilevel"/>
    <w:tmpl w:val="238AD67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6">
    <w:nsid w:val="51CF498D"/>
    <w:multiLevelType w:val="hybridMultilevel"/>
    <w:tmpl w:val="BEDC8F6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7">
    <w:nsid w:val="53257DED"/>
    <w:multiLevelType w:val="hybridMultilevel"/>
    <w:tmpl w:val="A6CC4E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8">
    <w:nsid w:val="559B68B2"/>
    <w:multiLevelType w:val="multilevel"/>
    <w:tmpl w:val="9C18CC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42F1B8E"/>
    <w:multiLevelType w:val="hybridMultilevel"/>
    <w:tmpl w:val="97DC418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0">
    <w:nsid w:val="667572FA"/>
    <w:multiLevelType w:val="multilevel"/>
    <w:tmpl w:val="64DA9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66BD2EE8"/>
    <w:multiLevelType w:val="hybridMultilevel"/>
    <w:tmpl w:val="4B4274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2">
    <w:nsid w:val="687116DB"/>
    <w:multiLevelType w:val="hybridMultilevel"/>
    <w:tmpl w:val="ED4E5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3">
    <w:nsid w:val="715E747E"/>
    <w:multiLevelType w:val="hybridMultilevel"/>
    <w:tmpl w:val="B9AEEB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4">
    <w:nsid w:val="73D63452"/>
    <w:multiLevelType w:val="hybridMultilevel"/>
    <w:tmpl w:val="F7A899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5">
    <w:nsid w:val="78FB7C55"/>
    <w:multiLevelType w:val="hybridMultilevel"/>
    <w:tmpl w:val="5E185C2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6">
    <w:nsid w:val="7B2F19E7"/>
    <w:multiLevelType w:val="multilevel"/>
    <w:tmpl w:val="D9E0D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7EAD084E"/>
    <w:multiLevelType w:val="hybridMultilevel"/>
    <w:tmpl w:val="75C6AB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num w:numId="1">
    <w:abstractNumId w:val="35"/>
  </w:num>
  <w:num w:numId="2">
    <w:abstractNumId w:val="7"/>
  </w:num>
  <w:num w:numId="3">
    <w:abstractNumId w:val="16"/>
  </w:num>
  <w:num w:numId="4">
    <w:abstractNumId w:val="14"/>
  </w:num>
  <w:num w:numId="5">
    <w:abstractNumId w:val="8"/>
  </w:num>
  <w:num w:numId="6">
    <w:abstractNumId w:val="19"/>
  </w:num>
  <w:num w:numId="7">
    <w:abstractNumId w:val="28"/>
  </w:num>
  <w:num w:numId="8">
    <w:abstractNumId w:val="24"/>
  </w:num>
  <w:num w:numId="9">
    <w:abstractNumId w:val="15"/>
  </w:num>
  <w:num w:numId="10">
    <w:abstractNumId w:val="5"/>
  </w:num>
  <w:num w:numId="11">
    <w:abstractNumId w:val="9"/>
  </w:num>
  <w:num w:numId="12">
    <w:abstractNumId w:val="30"/>
  </w:num>
  <w:num w:numId="13">
    <w:abstractNumId w:val="22"/>
  </w:num>
  <w:num w:numId="14">
    <w:abstractNumId w:val="12"/>
  </w:num>
  <w:num w:numId="15">
    <w:abstractNumId w:val="36"/>
  </w:num>
  <w:num w:numId="16">
    <w:abstractNumId w:val="23"/>
  </w:num>
  <w:num w:numId="17">
    <w:abstractNumId w:val="4"/>
  </w:num>
  <w:num w:numId="18">
    <w:abstractNumId w:val="13"/>
  </w:num>
  <w:num w:numId="19">
    <w:abstractNumId w:val="0"/>
  </w:num>
  <w:num w:numId="20">
    <w:abstractNumId w:val="1"/>
  </w:num>
  <w:num w:numId="21">
    <w:abstractNumId w:val="2"/>
  </w:num>
  <w:num w:numId="22">
    <w:abstractNumId w:val="11"/>
  </w:num>
  <w:num w:numId="23">
    <w:abstractNumId w:val="33"/>
  </w:num>
  <w:num w:numId="24">
    <w:abstractNumId w:val="32"/>
  </w:num>
  <w:num w:numId="25">
    <w:abstractNumId w:val="17"/>
  </w:num>
  <w:num w:numId="26">
    <w:abstractNumId w:val="29"/>
  </w:num>
  <w:num w:numId="27">
    <w:abstractNumId w:val="25"/>
  </w:num>
  <w:num w:numId="28">
    <w:abstractNumId w:val="21"/>
  </w:num>
  <w:num w:numId="29">
    <w:abstractNumId w:val="37"/>
  </w:num>
  <w:num w:numId="30">
    <w:abstractNumId w:val="20"/>
  </w:num>
  <w:num w:numId="31">
    <w:abstractNumId w:val="31"/>
  </w:num>
  <w:num w:numId="32">
    <w:abstractNumId w:val="27"/>
  </w:num>
  <w:num w:numId="33">
    <w:abstractNumId w:val="26"/>
  </w:num>
  <w:num w:numId="34">
    <w:abstractNumId w:val="3"/>
  </w:num>
  <w:num w:numId="35">
    <w:abstractNumId w:val="10"/>
  </w:num>
  <w:num w:numId="36">
    <w:abstractNumId w:val="18"/>
  </w:num>
  <w:num w:numId="37">
    <w:abstractNumId w:val="6"/>
  </w:num>
  <w:num w:numId="38">
    <w:abstractNumId w:val="34"/>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characterSpacingControl w:val="doNotCompress"/>
  <w:footnotePr>
    <w:footnote w:id="0"/>
    <w:footnote w:id="1"/>
  </w:footnotePr>
  <w:endnotePr>
    <w:endnote w:id="0"/>
    <w:endnote w:id="1"/>
  </w:endnotePr>
  <w:compat>
    <w:useFELayout/>
  </w:compat>
  <w:rsids>
    <w:rsidRoot w:val="009D4624"/>
    <w:rsid w:val="00036942"/>
    <w:rsid w:val="000725E3"/>
    <w:rsid w:val="00097715"/>
    <w:rsid w:val="000A5016"/>
    <w:rsid w:val="0012124D"/>
    <w:rsid w:val="00226083"/>
    <w:rsid w:val="002432FB"/>
    <w:rsid w:val="00257555"/>
    <w:rsid w:val="00257B14"/>
    <w:rsid w:val="002D1075"/>
    <w:rsid w:val="002E61A3"/>
    <w:rsid w:val="00312789"/>
    <w:rsid w:val="00313922"/>
    <w:rsid w:val="00356FD6"/>
    <w:rsid w:val="003C79B7"/>
    <w:rsid w:val="003E0E2F"/>
    <w:rsid w:val="004A4AAC"/>
    <w:rsid w:val="00530EED"/>
    <w:rsid w:val="005F7668"/>
    <w:rsid w:val="00600AE9"/>
    <w:rsid w:val="00617284"/>
    <w:rsid w:val="00651752"/>
    <w:rsid w:val="006E466A"/>
    <w:rsid w:val="006F3A89"/>
    <w:rsid w:val="00700DDD"/>
    <w:rsid w:val="007176F4"/>
    <w:rsid w:val="007B7F20"/>
    <w:rsid w:val="007E3A57"/>
    <w:rsid w:val="00962323"/>
    <w:rsid w:val="009737CB"/>
    <w:rsid w:val="009C056F"/>
    <w:rsid w:val="009D4624"/>
    <w:rsid w:val="00A67BBD"/>
    <w:rsid w:val="00AE0EF2"/>
    <w:rsid w:val="00B647B4"/>
    <w:rsid w:val="00C1352A"/>
    <w:rsid w:val="00C1446E"/>
    <w:rsid w:val="00C77DCA"/>
    <w:rsid w:val="00C93567"/>
    <w:rsid w:val="00CA0C9F"/>
    <w:rsid w:val="00D11F0F"/>
    <w:rsid w:val="00DC701D"/>
    <w:rsid w:val="00DF74F0"/>
    <w:rsid w:val="00E203C7"/>
    <w:rsid w:val="00F073F8"/>
    <w:rsid w:val="00FF321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rules v:ext="edit">
        <o:r id="V:Rule2" type="arc" idref="#_x0000_s1070"/>
        <o:r id="V:Rule12" type="arc" idref="#_x0000_s1062"/>
        <o:r id="V:Rule16" type="arc" idref="#_x0000_s1067"/>
        <o:r id="V:Rule19" type="connector" idref="#_x0000_s1051"/>
        <o:r id="V:Rule20" type="connector" idref="#_x0000_s1063"/>
        <o:r id="V:Rule21" type="connector" idref="#_x0000_s1047"/>
        <o:r id="V:Rule22" type="connector" idref="#_x0000_s1046"/>
        <o:r id="V:Rule23" type="connector" idref="#_x0000_s1043"/>
        <o:r id="V:Rule24" type="connector" idref="#_x0000_s1054"/>
        <o:r id="V:Rule25" type="connector" idref="#_x0000_s1052"/>
        <o:r id="V:Rule26" type="connector" idref="#_x0000_s1042"/>
        <o:r id="V:Rule27" type="connector" idref="#_x0000_s1048"/>
        <o:r id="V:Rule28" type="connector" idref="#_x0000_s1053"/>
        <o:r id="V:Rule29" type="connector" idref="#_x0000_s1041"/>
        <o:r id="V:Rule30" type="connector" idref="#_x0000_s1050"/>
        <o:r id="V:Rule31" type="connector" idref="#_x0000_s1045"/>
        <o:r id="V:Rule32" type="connector" idref="#_x0000_s1049"/>
        <o:r id="V:Rule33"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2FB"/>
  </w:style>
  <w:style w:type="paragraph" w:styleId="Ttulo1">
    <w:name w:val="heading 1"/>
    <w:basedOn w:val="Normal"/>
    <w:next w:val="Normal"/>
    <w:link w:val="Ttulo1Car"/>
    <w:uiPriority w:val="9"/>
    <w:qFormat/>
    <w:rsid w:val="009D46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D46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E61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462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D4624"/>
    <w:pPr>
      <w:outlineLvl w:val="9"/>
    </w:pPr>
    <w:rPr>
      <w:lang w:eastAsia="en-US"/>
    </w:rPr>
  </w:style>
  <w:style w:type="paragraph" w:styleId="Textodeglobo">
    <w:name w:val="Balloon Text"/>
    <w:basedOn w:val="Normal"/>
    <w:link w:val="TextodegloboCar"/>
    <w:uiPriority w:val="99"/>
    <w:semiHidden/>
    <w:unhideWhenUsed/>
    <w:rsid w:val="009D46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D4624"/>
    <w:rPr>
      <w:rFonts w:ascii="Tahoma" w:hAnsi="Tahoma" w:cs="Tahoma"/>
      <w:sz w:val="16"/>
      <w:szCs w:val="16"/>
    </w:rPr>
  </w:style>
  <w:style w:type="character" w:customStyle="1" w:styleId="Ttulo2Car">
    <w:name w:val="Título 2 Car"/>
    <w:basedOn w:val="Fuentedeprrafopredeter"/>
    <w:link w:val="Ttulo2"/>
    <w:uiPriority w:val="9"/>
    <w:rsid w:val="009D462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097715"/>
    <w:pPr>
      <w:tabs>
        <w:tab w:val="right" w:leader="dot" w:pos="8494"/>
      </w:tabs>
      <w:spacing w:after="100"/>
    </w:pPr>
    <w:rPr>
      <w:rFonts w:ascii="Arial" w:hAnsi="Arial" w:cs="Arial"/>
      <w:b/>
      <w:noProof/>
    </w:rPr>
  </w:style>
  <w:style w:type="paragraph" w:styleId="TDC2">
    <w:name w:val="toc 2"/>
    <w:basedOn w:val="Normal"/>
    <w:next w:val="Normal"/>
    <w:autoRedefine/>
    <w:uiPriority w:val="39"/>
    <w:unhideWhenUsed/>
    <w:rsid w:val="009D4624"/>
    <w:pPr>
      <w:spacing w:after="100"/>
      <w:ind w:left="220"/>
    </w:pPr>
  </w:style>
  <w:style w:type="character" w:styleId="Hipervnculo">
    <w:name w:val="Hyperlink"/>
    <w:basedOn w:val="Fuentedeprrafopredeter"/>
    <w:uiPriority w:val="99"/>
    <w:unhideWhenUsed/>
    <w:rsid w:val="009D4624"/>
    <w:rPr>
      <w:color w:val="0000FF" w:themeColor="hyperlink"/>
      <w:u w:val="single"/>
    </w:rPr>
  </w:style>
  <w:style w:type="paragraph" w:styleId="Encabezado">
    <w:name w:val="header"/>
    <w:basedOn w:val="Normal"/>
    <w:link w:val="EncabezadoCar"/>
    <w:uiPriority w:val="99"/>
    <w:unhideWhenUsed/>
    <w:rsid w:val="002E61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61A3"/>
  </w:style>
  <w:style w:type="paragraph" w:styleId="Piedepgina">
    <w:name w:val="footer"/>
    <w:basedOn w:val="Normal"/>
    <w:link w:val="PiedepginaCar"/>
    <w:uiPriority w:val="99"/>
    <w:unhideWhenUsed/>
    <w:rsid w:val="002E61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61A3"/>
  </w:style>
  <w:style w:type="character" w:customStyle="1" w:styleId="Ttulo3Car">
    <w:name w:val="Título 3 Car"/>
    <w:basedOn w:val="Fuentedeprrafopredeter"/>
    <w:link w:val="Ttulo3"/>
    <w:uiPriority w:val="9"/>
    <w:rsid w:val="002E61A3"/>
    <w:rPr>
      <w:rFonts w:asciiTheme="majorHAnsi" w:eastAsiaTheme="majorEastAsia" w:hAnsiTheme="majorHAnsi" w:cstheme="majorBidi"/>
      <w:b/>
      <w:bCs/>
      <w:color w:val="4F81BD" w:themeColor="accent1"/>
    </w:rPr>
  </w:style>
  <w:style w:type="paragraph" w:customStyle="1" w:styleId="normal0">
    <w:name w:val="normal"/>
    <w:rsid w:val="002E61A3"/>
    <w:rPr>
      <w:rFonts w:ascii="Calibri" w:eastAsia="Calibri" w:hAnsi="Calibri" w:cs="Calibri"/>
    </w:rPr>
  </w:style>
  <w:style w:type="table" w:styleId="Tablaconcuadrcula">
    <w:name w:val="Table Grid"/>
    <w:basedOn w:val="Tablanormal"/>
    <w:uiPriority w:val="59"/>
    <w:rsid w:val="002E61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2E61A3"/>
    <w:pPr>
      <w:spacing w:after="100"/>
      <w:ind w:left="440"/>
    </w:pPr>
  </w:style>
  <w:style w:type="paragraph" w:customStyle="1" w:styleId="TableContents">
    <w:name w:val="Table Contents"/>
    <w:basedOn w:val="Normal"/>
    <w:qFormat/>
    <w:rsid w:val="007B7F20"/>
    <w:pPr>
      <w:spacing w:after="160" w:line="259" w:lineRule="auto"/>
    </w:pPr>
    <w:rPr>
      <w:rFonts w:eastAsiaTheme="minorHAnsi"/>
      <w:lang w:val="es-MX" w:eastAsia="en-US"/>
    </w:rPr>
  </w:style>
  <w:style w:type="paragraph" w:styleId="Textoindependiente">
    <w:name w:val="Body Text"/>
    <w:basedOn w:val="Normal"/>
    <w:link w:val="TextoindependienteCar"/>
    <w:rsid w:val="00DF74F0"/>
    <w:pPr>
      <w:suppressAutoHyphens/>
      <w:spacing w:after="120"/>
    </w:pPr>
    <w:rPr>
      <w:rFonts w:ascii="Calibri" w:eastAsia="Calibri" w:hAnsi="Calibri" w:cs="Times New Roman"/>
      <w:lang w:eastAsia="ar-SA"/>
    </w:rPr>
  </w:style>
  <w:style w:type="character" w:customStyle="1" w:styleId="TextoindependienteCar">
    <w:name w:val="Texto independiente Car"/>
    <w:basedOn w:val="Fuentedeprrafopredeter"/>
    <w:link w:val="Textoindependiente"/>
    <w:rsid w:val="00DF74F0"/>
    <w:rPr>
      <w:rFonts w:ascii="Calibri" w:eastAsia="Calibri" w:hAnsi="Calibri" w:cs="Times New Roman"/>
      <w:lang w:eastAsia="ar-SA"/>
    </w:rPr>
  </w:style>
  <w:style w:type="paragraph" w:styleId="Prrafodelista">
    <w:name w:val="List Paragraph"/>
    <w:basedOn w:val="Normal"/>
    <w:uiPriority w:val="34"/>
    <w:qFormat/>
    <w:rsid w:val="00617284"/>
    <w:pPr>
      <w:ind w:left="720"/>
      <w:contextualSpacing/>
    </w:pPr>
    <w:rPr>
      <w:rFonts w:ascii="Calibri" w:eastAsia="Times New Roman" w:hAnsi="Calibri" w:cs="Times New Roman"/>
      <w:lang w:val="es-AR" w:eastAsia="ko-KR"/>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col"/>
        <c:grouping val="clustered"/>
        <c:ser>
          <c:idx val="0"/>
          <c:order val="0"/>
          <c:tx>
            <c:strRef>
              <c:f>Hoja1!$B$1</c:f>
              <c:strCache>
                <c:ptCount val="1"/>
                <c:pt idx="0">
                  <c:v>Serie 1</c:v>
                </c:pt>
              </c:strCache>
            </c:strRef>
          </c:tx>
          <c:cat>
            <c:strRef>
              <c:f>Hoja1!$A$2:$A$7</c:f>
              <c:strCache>
                <c:ptCount val="6"/>
                <c:pt idx="0">
                  <c:v>Funcionalidad</c:v>
                </c:pt>
                <c:pt idx="1">
                  <c:v>Fiabilidad</c:v>
                </c:pt>
                <c:pt idx="2">
                  <c:v>Eficiencia</c:v>
                </c:pt>
                <c:pt idx="3">
                  <c:v>Usabilidad</c:v>
                </c:pt>
                <c:pt idx="4">
                  <c:v>Mantenibilidad</c:v>
                </c:pt>
                <c:pt idx="5">
                  <c:v>Portabilidad</c:v>
                </c:pt>
              </c:strCache>
            </c:strRef>
          </c:cat>
          <c:val>
            <c:numRef>
              <c:f>Hoja1!$B$2:$B$7</c:f>
              <c:numCache>
                <c:formatCode>General</c:formatCode>
                <c:ptCount val="6"/>
                <c:pt idx="0">
                  <c:v>0</c:v>
                </c:pt>
                <c:pt idx="1">
                  <c:v>0.5</c:v>
                </c:pt>
                <c:pt idx="2">
                  <c:v>1</c:v>
                </c:pt>
                <c:pt idx="3">
                  <c:v>1</c:v>
                </c:pt>
                <c:pt idx="4">
                  <c:v>0.66000000000000014</c:v>
                </c:pt>
                <c:pt idx="5">
                  <c:v>1.5</c:v>
                </c:pt>
              </c:numCache>
            </c:numRef>
          </c:val>
        </c:ser>
        <c:ser>
          <c:idx val="1"/>
          <c:order val="1"/>
          <c:tx>
            <c:strRef>
              <c:f>Hoja1!$C$1</c:f>
              <c:strCache>
                <c:ptCount val="1"/>
                <c:pt idx="0">
                  <c:v>Serie 2</c:v>
                </c:pt>
              </c:strCache>
            </c:strRef>
          </c:tx>
          <c:cat>
            <c:strRef>
              <c:f>Hoja1!$A$2:$A$7</c:f>
              <c:strCache>
                <c:ptCount val="6"/>
                <c:pt idx="0">
                  <c:v>Funcionalidad</c:v>
                </c:pt>
                <c:pt idx="1">
                  <c:v>Fiabilidad</c:v>
                </c:pt>
                <c:pt idx="2">
                  <c:v>Eficiencia</c:v>
                </c:pt>
                <c:pt idx="3">
                  <c:v>Usabilidad</c:v>
                </c:pt>
                <c:pt idx="4">
                  <c:v>Mantenibilidad</c:v>
                </c:pt>
                <c:pt idx="5">
                  <c:v>Portabilidad</c:v>
                </c:pt>
              </c:strCache>
            </c:strRef>
          </c:cat>
          <c:val>
            <c:numRef>
              <c:f>Hoja1!$C$2:$C$7</c:f>
              <c:numCache>
                <c:formatCode>General</c:formatCode>
                <c:ptCount val="6"/>
                <c:pt idx="0">
                  <c:v>1</c:v>
                </c:pt>
                <c:pt idx="1">
                  <c:v>0.35000000000000003</c:v>
                </c:pt>
                <c:pt idx="2">
                  <c:v>1</c:v>
                </c:pt>
                <c:pt idx="3">
                  <c:v>0.78</c:v>
                </c:pt>
                <c:pt idx="4">
                  <c:v>0.83000000000000007</c:v>
                </c:pt>
                <c:pt idx="5">
                  <c:v>1</c:v>
                </c:pt>
              </c:numCache>
            </c:numRef>
          </c:val>
        </c:ser>
        <c:axId val="113485312"/>
        <c:axId val="97489280"/>
      </c:barChart>
      <c:catAx>
        <c:axId val="113485312"/>
        <c:scaling>
          <c:orientation val="minMax"/>
        </c:scaling>
        <c:axPos val="b"/>
        <c:tickLblPos val="nextTo"/>
        <c:crossAx val="97489280"/>
        <c:crosses val="autoZero"/>
        <c:auto val="1"/>
        <c:lblAlgn val="ctr"/>
        <c:lblOffset val="100"/>
      </c:catAx>
      <c:valAx>
        <c:axId val="97489280"/>
        <c:scaling>
          <c:orientation val="minMax"/>
        </c:scaling>
        <c:axPos val="l"/>
        <c:majorGridlines/>
        <c:numFmt formatCode="General" sourceLinked="1"/>
        <c:tickLblPos val="nextTo"/>
        <c:crossAx val="113485312"/>
        <c:crosses val="autoZero"/>
        <c:crossBetween val="between"/>
      </c:valAx>
    </c:plotArea>
    <c:legend>
      <c:legendPos val="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F1BB34-BBD7-42BA-A1B0-E9440FD9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38</Pages>
  <Words>5423</Words>
  <Characters>29832</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Software centro médico “Los Laureles”</vt:lpstr>
    </vt:vector>
  </TitlesOfParts>
  <Company> </Company>
  <LinksUpToDate>false</LinksUpToDate>
  <CharactersWithSpaces>35185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centro médico “Los Laureles”</dc:title>
  <dc:subject/>
  <dc:creator>Usuario</dc:creator>
  <cp:keywords/>
  <dc:description/>
  <cp:lastModifiedBy>Usuario</cp:lastModifiedBy>
  <cp:revision>21</cp:revision>
  <dcterms:created xsi:type="dcterms:W3CDTF">2018-07-05T04:31:00Z</dcterms:created>
  <dcterms:modified xsi:type="dcterms:W3CDTF">2018-07-05T11:54:00Z</dcterms:modified>
</cp:coreProperties>
</file>